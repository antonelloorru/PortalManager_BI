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0.1.1.0 -->
  <w:body>
    <w:p w:rsidR="00A77B3E">
      <w:pPr>
        <w:sectPr>
          <w:pgSz w:w="11906" w:h="16838"/>
          <w:pgMar w:top="1247" w:right="567" w:bottom="1247" w:left="567" w:header="708" w:footer="708" w:gutter="0"/>
          <w:cols w:space="708"/>
          <w:docGrid w:linePitch="360"/>
        </w:sect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height:72pt;margin-left:28.35pt;margin-top:28.35pt;mso-position-horizontal-relative:page;mso-position-vertical-relative:page;position:absolute;width:177.84pt;z-index:-251652096">
            <v:imagedata r:id="rId4" o:title=""/>
            <w10:wrap type="through"/>
          </v:shape>
        </w:pict>
      </w:r>
      <w:r>
        <w:pict>
          <v:shape id="_x0000_s1026" type="#_x0000_t75" style="height:228pt;margin-left:28.35pt;margin-top:382.68pt;mso-position-horizontal-relative:page;mso-position-vertical-relative:page;position:absolute;width:538.56pt;z-index:-251651072">
            <v:imagedata r:id="rId5" o:title=""/>
            <w10:wrap type="through"/>
          </v:shape>
        </w:pict>
      </w:r>
      <w:r>
        <w:pict>
          <v:shape id="_x0000_s1027" type="#_x0000_t75" style="height:39.36pt;margin-left:439.37pt;margin-top:625.89pt;mso-position-horizontal-relative:page;mso-position-vertical-relative:page;position:absolute;width:127.44pt;z-index:-251650048">
            <v:imagedata r:id="rId6" o:title=""/>
            <w10:wrap type="through"/>
          </v:shape>
        </w:pict>
      </w:r>
      <w:r>
        <w:pict>
          <v:shape id="_x0000_s1028" type="#_x0000_t75" href="#http://www.psytech.com/" style="height:15.12pt;margin-left:368.5pt;margin-top:793.7pt;mso-position-horizontal-relative:page;mso-position-vertical-relative:page;position:absolute;width:198.48pt;z-index:-251649024">
            <v:imagedata r:id="rId7" o:title=""/>
            <w10:wrap type="through"/>
          </v:shape>
        </w:pict>
      </w:r>
      <w:r>
        <w:pict>
          <v:shapetype id="_x0000_t202" coordsize="21600,21600" o:spt="202" path="m,l,21600r21600,l21600,xe">
            <v:stroke joinstyle="miter"/>
            <v:path gradientshapeok="t" o:connecttype="rect"/>
          </v:shapetype>
          <v:shape id="_x0000_s1029" type="#_x0000_t202" style="height:113.39pt;margin-left:59.53pt;margin-top:170.08pt;mso-position-horizontal-relative:page;mso-position-vertical-relative:page;position:absolute;width:510.24pt;z-index:-251646976" filled="f" fillcolor="none" stroked="f">
            <v:fill opacity="0"/>
            <v:textbox style="mso-fit-shape-to-text:t" inset="0,0,0,0">
              <w:txbxContent>
                <w:p>
                  <w:pPr>
                    <w:jc w:val="right"/>
                  </w:pPr>
                  <w:r>
                    <w:rPr>
                      <w:rFonts w:ascii="Century Gothic" w:eastAsia="Century Gothic" w:hAnsi="Century Gothic" w:cs="Century Gothic"/>
                      <w:b/>
                      <w:color w:val="000000"/>
                      <w:sz w:val="48"/>
                    </w:rPr>
                    <w:t>Erika Franceschini</w:t>
                  </w:r>
                </w:p>
                <w:p>
                  <w:pPr>
                    <w:jc w:val="right"/>
                    <w:rPr>
                      <w:rFonts w:ascii="Century Gothic" w:eastAsia="Century Gothic" w:hAnsi="Century Gothic" w:cs="Century Gothic"/>
                      <w:b/>
                      <w:color w:val="000000"/>
                      <w:sz w:val="48"/>
                    </w:rPr>
                  </w:pPr>
                  <w:r>
                    <w:rPr>
                      <w:rFonts w:ascii="Century Gothic" w:eastAsia="Century Gothic" w:hAnsi="Century Gothic" w:cs="Century Gothic"/>
                      <w:b/>
                      <w:color w:val="000000"/>
                      <w:sz w:val="48"/>
                    </w:rPr>
                    <w:t xml:space="preserve">22 </w:t>
                  </w:r>
                  <w:r>
                    <w:rPr>
                      <w:rFonts w:ascii="Century Gothic" w:eastAsia="Century Gothic" w:hAnsi="Century Gothic" w:cs="Century Gothic"/>
                      <w:b/>
                      <w:color w:val="000000"/>
                      <w:sz w:val="48"/>
                    </w:rPr>
                    <w:t>MaG</w:t>
                  </w:r>
                  <w:r>
                    <w:rPr>
                      <w:rFonts w:ascii="Century Gothic" w:eastAsia="Century Gothic" w:hAnsi="Century Gothic" w:cs="Century Gothic"/>
                      <w:b/>
                      <w:color w:val="000000"/>
                      <w:sz w:val="48"/>
                    </w:rPr>
                    <w:t xml:space="preserve"> 2025</w:t>
                  </w:r>
                </w:p>
              </w:txbxContent>
            </v:textbox>
            <w10:wrap type="through"/>
          </v:shape>
        </w:pict>
      </w:r>
      <w:r>
        <w:pict>
          <v:shape id="_x0000_s1030" type="#_x0000_t202" style="height:28.35pt;margin-left:78.8pt;margin-top:424.06pt;mso-position-horizontal-relative:page;mso-position-vertical-relative:page;position:absolute;width:170.08pt;z-index:-251645952" filled="f" fillcolor="none" stroked="f">
            <v:fill opacity="0"/>
            <v:textbox style="mso-fit-shape-to-text:t" inset="0,0,0,0">
              <w:txbxContent>
                <w:tbl>
                  <w:tblPr>
                    <w:jc w:val="center"/>
                    <w:tblLayout w:type="fixed"/>
                  </w:tblPr>
                  <w:tblGrid>
                    <w:gridCol w:w="3402"/>
                  </w:tblGrid>
                  <w:tr>
                    <w:tblPrEx>
                      <w:jc w:val="center"/>
                      <w:tblLayout w:type="fixed"/>
                    </w:tblPrEx>
                    <w:trPr>
                      <w:trHeight w:hRule="exact" w:val="567"/>
                      <w:jc w:val="center"/>
                    </w:trPr>
                    <w:tc>
                      <w:tcPr>
                        <w:tcW w:w="3402" w:type="dxa"/>
                        <w:vAlign w:val="center"/>
                      </w:tcPr>
                      <w:p>
                        <w:pPr>
                          <w:jc w:val="center"/>
                        </w:pPr>
                        <w:r>
                          <w:rPr>
                            <w:rFonts w:ascii="Century Gothic" w:eastAsia="Century Gothic" w:hAnsi="Century Gothic" w:cs="Century Gothic"/>
                            <w:b/>
                            <w:caps/>
                            <w:color w:val="000000"/>
                            <w:sz w:val="24"/>
                          </w:rPr>
                          <w:t>Rapporto Expert</w:t>
                        </w:r>
                      </w:p>
                    </w:tc>
                  </w:tr>
                </w:tbl>
                <w:p/>
              </w:txbxContent>
            </v:textbox>
            <w10:wrap type="through"/>
          </v:shape>
        </w:pict>
      </w:r>
      <w:r>
        <w:pict>
          <v:shape id="_x0000_s1031" type="#_x0000_t202" style="height:127.56pt;margin-left:56.69pt;margin-top:462.05pt;mso-position-horizontal-relative:page;mso-position-vertical-relative:page;position:absolute;width:425.2pt;z-index:-251644928" filled="f" fillcolor="none" stroked="f">
            <v:fill opacity="0"/>
            <v:textbox style="mso-fit-shape-to-text:t" inset="0,0,0,0">
              <w:txbxContent>
                <w:tbl>
                  <w:tblPr>
                    <w:jc w:val="center"/>
                    <w:tblLayout w:type="fixed"/>
                  </w:tblPr>
                  <w:tblGrid>
                    <w:gridCol w:w="8504"/>
                  </w:tblGrid>
                  <w:tr>
                    <w:tblPrEx>
                      <w:jc w:val="center"/>
                      <w:tblLayout w:type="fixed"/>
                    </w:tblPrEx>
                    <w:trPr>
                      <w:trHeight w:hRule="exact" w:val="2551"/>
                      <w:jc w:val="center"/>
                    </w:trPr>
                    <w:tc>
                      <w:tcPr>
                        <w:tcW w:w="8504" w:type="dxa"/>
                        <w:tcBorders>
                          <w:top w:val="nil"/>
                          <w:left w:val="nil"/>
                          <w:bottom w:val="nil"/>
                          <w:right w:val="nil"/>
                        </w:tcBorders>
                        <w:tcMar>
                          <w:left w:w="113" w:type="dxa"/>
                          <w:right w:w="0" w:type="dxa"/>
                        </w:tcMar>
                        <w:vAlign w:val="center"/>
                      </w:tcPr>
                      <w:p>
                        <w:pPr>
                          <w:jc w:val="left"/>
                        </w:pPr>
                        <w:r>
                          <w:rPr>
                            <w:rFonts w:ascii="Century Gothic" w:eastAsia="Century Gothic" w:hAnsi="Century Gothic" w:cs="Century Gothic"/>
                            <w:b/>
                            <w:caps/>
                            <w:color w:val="FFFFFF"/>
                            <w:sz w:val="68"/>
                          </w:rPr>
                          <w:t>Esteso</w:t>
                        </w:r>
                      </w:p>
                    </w:tc>
                  </w:tr>
                </w:tbl>
                <w:p/>
              </w:txbxContent>
            </v:textbox>
            <w10:wrap type="through"/>
          </v:shape>
        </w:pict>
      </w:r>
      <w:r>
        <w:pict>
          <v:shape id="_x0000_s1032" type="#_x0000_t202" style="height:25.51pt;margin-left:28.35pt;margin-top:633.54pt;mso-position-horizontal-relative:page;mso-position-vertical-relative:page;position:absolute;width:405.35pt;z-index:-251643904" filled="f" fillcolor="none" stroked="f">
            <v:fill opacity="0"/>
            <v:textbox style="mso-fit-shape-to-text:t" inset="0,0,0,0">
              <w:txbxContent>
                <w:p>
                  <w:pPr>
                    <w:jc w:val="right"/>
                  </w:pPr>
                  <w:r>
                    <w:rPr>
                      <w:rFonts w:ascii="Century Gothic" w:eastAsia="Century Gothic" w:hAnsi="Century Gothic" w:cs="Century Gothic"/>
                      <w:b/>
                      <w:caps/>
                      <w:color w:val="000000"/>
                      <w:sz w:val="40"/>
                    </w:rPr>
                    <w:t>Occupational Personality Profile</w:t>
                  </w:r>
                </w:p>
              </w:txbxContent>
            </v:textbox>
            <w10:wrap type="through"/>
          </v:shape>
        </w:pict>
      </w:r>
      <w:r>
        <w:pict>
          <v:shape id="_x0000_s1033" type="#_x0000_t202" style="height:14.17pt;margin-left:497.2pt;margin-top:633.54pt;mso-position-horizontal-relative:page;mso-position-vertical-relative:page;position:absolute;width:62.36pt;z-index:-251642880" filled="f" fillcolor="none" stroked="f">
            <v:fill opacity="0"/>
            <v:textbox style="mso-fit-shape-to-text:t" inset="0,0,0,0">
              <w:txbxContent>
                <w:p>
                  <w:pPr>
                    <w:jc w:val="center"/>
                  </w:pPr>
                  <w:r>
                    <w:rPr>
                      <w:rFonts w:ascii="Century Gothic" w:eastAsia="Century Gothic" w:hAnsi="Century Gothic" w:cs="Century Gothic"/>
                      <w:b/>
                      <w:caps/>
                      <w:color w:val="000000"/>
                      <w:sz w:val="18"/>
                    </w:rPr>
                    <w:t>Personalità</w:t>
                  </w:r>
                </w:p>
              </w:txbxContent>
            </v:textbox>
            <w10:wrap type="through"/>
          </v:shape>
        </w:pict>
      </w:r>
      <w:r>
        <w:pict>
          <v:shape id="_x0000_s1034" type="#_x0000_t202" style="height:14.17pt;margin-left:492.66pt;margin-top:649.7pt;mso-position-horizontal-relative:page;mso-position-vertical-relative:page;position:absolute;width:68.03pt;z-index:-251641856" filled="f" fillcolor="none" stroked="f">
            <v:fill opacity="0"/>
            <v:textbox style="mso-fit-shape-to-text:t" inset="0,0,0,0">
              <w:txbxContent>
                <w:p>
                  <w:pPr>
                    <w:jc w:val="center"/>
                  </w:pPr>
                  <w:r>
                    <w:rPr>
                      <w:rFonts w:ascii="Century Gothic" w:eastAsia="Century Gothic" w:hAnsi="Century Gothic" w:cs="Century Gothic"/>
                      <w:b/>
                      <w:caps/>
                      <w:color w:val="000000"/>
                      <w:sz w:val="18"/>
                    </w:rPr>
                    <w:t>OPPro</w:t>
                  </w:r>
                </w:p>
              </w:txbxContent>
            </v:textbox>
            <w10:wrap type="through"/>
          </v:shape>
        </w:pict>
      </w:r>
      <w:r>
        <w:pict>
          <v:shape id="_x0000_s1035" type="#_x0000_t202" style="height:42.52pt;margin-left:28.35pt;margin-top:793.7pt;mso-position-horizontal-relative:page;mso-position-vertical-relative:page;position:absolute;width:311.81pt;z-index:-251648000" filled="f" fillcolor="none" stroked="f">
            <v:fill opacity="0"/>
            <v:textbox style="mso-fit-shape-to-text:t" inset="0,0,0,0">
              <w:txbxContent>
                <w:p>
                  <w:pPr>
                    <w:jc w:val="left"/>
                  </w:pPr>
                  <w:r>
                    <w:rPr>
                      <w:rFonts w:ascii="Century Gothic" w:eastAsia="Century Gothic" w:hAnsi="Century Gothic" w:cs="Century Gothic"/>
                      <w:b w:val="0"/>
                      <w:caps w:val="0"/>
                      <w:color w:val="424242"/>
                      <w:sz w:val="22"/>
                    </w:rPr>
                    <w:t>© Psychometrics Ltd.</w:t>
                  </w:r>
                </w:p>
              </w:txbxContent>
            </v:textbox>
            <w10:wrap type="through"/>
          </v:shape>
        </w:pict>
      </w:r>
    </w:p>
    <w:p w:rsidR="00A77B3E">
      <w:pPr>
        <w:pStyle w:val="PARAGRAPH"/>
        <w:spacing w:after="0"/>
        <w:jc w:val="both"/>
      </w:pPr>
      <w:r>
        <w:pict>
          <v:group id="_x0000_s1036" style="height:45.92pt;margin-left:0;margin-top:0;position:absolute;width:538.58pt;z-index:251658240" coordsize="539,46">
            <v:roundrect id="_x0000_s1037" style="height:28;position:absolute;top:4;width:539" arcsize="10923f" filled="f" fillcolor="none" stroked="t" strokecolor="#ebf1f9" strokeweight="1.25pt">
              <v:fill opacity="0"/>
            </v:roundrect>
            <v:shape id="_x0000_s1038" type="#_x0000_t75" href="#Indice" style="height:36;left:14;mso-position-horizontal-relative:page;mso-position-vertical-relative:page;position:absolute;width:67">
              <v:imagedata r:id="rId8" o:title=""/>
              <w10:wrap type="through"/>
            </v:shape>
            <v:shape id="_x0000_s1039" type="#_x0000_t202" style="height:28;left:85;mso-position-horizontal-relative:page;mso-position-vertical-relative:page;position:absolute;top:5;width:454" filled="f" fillcolor="none" stroked="f">
              <v:fill opacity="0"/>
              <v:textbox style="mso-fit-shape-to-text:t" inset="0,0,0,0">
                <w:txbxContent>
                  <w:tbl>
                    <w:tblPr>
                      <w:jc w:val="center"/>
                      <w:tblLayout w:type="fixed"/>
                    </w:tblPr>
                    <w:tblGrid>
                      <w:gridCol w:w="9071"/>
                    </w:tblGrid>
                    <w:tr>
                      <w:tblPrEx>
                        <w:jc w:val="center"/>
                        <w:tblLayout w:type="fixed"/>
                      </w:tblPrEx>
                      <w:trPr>
                        <w:trHeight w:hRule="exact" w:val="567"/>
                        <w:jc w:val="center"/>
                      </w:trPr>
                      <w:tc>
                        <w:tcPr>
                          <w:tcW w:w="9071" w:type="dxa"/>
                          <w:tcBorders>
                            <w:top w:val="nil"/>
                            <w:left w:val="nil"/>
                            <w:bottom w:val="nil"/>
                            <w:right w:val="nil"/>
                          </w:tcBorders>
                          <w:tcMar>
                            <w:top w:w="0" w:type="dxa"/>
                            <w:left w:w="0" w:type="dxa"/>
                            <w:bottom w:w="0" w:type="dxa"/>
                            <w:right w:w="0" w:type="dxa"/>
                          </w:tcMar>
                          <w:vAlign w:val="center"/>
                        </w:tcPr>
                        <w:p>
                          <w:pPr>
                            <w:pStyle w:val="SUBHEADING"/>
                            <w:jc w:val="left"/>
                          </w:pPr>
                          <w:bookmarkStart w:id="0" w:name="INDICE"/>
                          <w:r>
                            <w:rPr>
                              <w:rFonts w:ascii="Century Gothic" w:eastAsia="Century Gothic" w:hAnsi="Century Gothic" w:cs="Century Gothic"/>
                              <w:b w:val="0"/>
                              <w:caps/>
                              <w:color w:val="014C99"/>
                              <w:sz w:val="40"/>
                            </w:rPr>
                            <w:t>INDICE</w:t>
                          </w:r>
                          <w:bookmarkEnd w:id="0"/>
                        </w:p>
                      </w:tc>
                    </w:tr>
                  </w:tbl>
                  <w:p>
                    <w:pPr>
                      <w:pStyle w:val="SUBHEADING"/>
                    </w:pPr>
                  </w:p>
                </w:txbxContent>
              </v:textbox>
              <w10:wrap type="through"/>
            </v:shape>
            <w10:wrap type="topAndBottom"/>
          </v:group>
        </w:pict>
      </w:r>
      <w:r>
        <w:rPr>
          <w:rFonts w:ascii="Century Gothic" w:eastAsia="Century Gothic" w:hAnsi="Century Gothic" w:cs="Century Gothic"/>
          <w:b w:val="0"/>
          <w:caps w:val="0"/>
          <w:color w:val="424242"/>
          <w:sz w:val="20"/>
        </w:rPr>
        <w:t>Il rapporto interpretativo OPPro Esteso descrive il profilo di Erika Franceschini nelle seguenti sezioni:</w:t>
      </w:r>
    </w:p>
    <w:p>
      <w:pPr>
        <w:pStyle w:val="PARAGRAPH"/>
        <w:spacing w:after="0"/>
        <w:jc w:val="both"/>
        <w:rPr>
          <w:rFonts w:ascii="Century Gothic" w:eastAsia="Century Gothic" w:hAnsi="Century Gothic" w:cs="Century Gothic"/>
          <w:b w:val="0"/>
          <w:caps w:val="0"/>
          <w:color w:val="424242"/>
          <w:sz w:val="20"/>
        </w:rPr>
      </w:pPr>
    </w:p>
    <w:p>
      <w:pPr>
        <w:pStyle w:val="SUBHEADING"/>
        <w:spacing w:after="57"/>
        <w:jc w:val="left"/>
        <w:rPr>
          <w:rFonts w:ascii="Century Gothic" w:eastAsia="Century Gothic" w:hAnsi="Century Gothic" w:cs="Century Gothic"/>
          <w:b w:val="0"/>
          <w:caps w:val="0"/>
          <w:color w:val="424242"/>
          <w:sz w:val="20"/>
        </w:rPr>
      </w:pPr>
      <w:r>
        <w:rPr>
          <w:rFonts w:ascii="Century Gothic" w:eastAsia="Century Gothic" w:hAnsi="Century Gothic" w:cs="Century Gothic"/>
          <w:b/>
          <w:caps w:val="0"/>
          <w:color w:val="014C99"/>
          <w:sz w:val="20"/>
        </w:rPr>
        <w:fldChar w:fldCharType="begin"/>
      </w:r>
      <w:r>
        <w:rPr>
          <w:rFonts w:ascii="Century Gothic" w:eastAsia="Century Gothic" w:hAnsi="Century Gothic" w:cs="Century Gothic"/>
          <w:b/>
          <w:caps w:val="0"/>
          <w:color w:val="014C99"/>
          <w:sz w:val="20"/>
        </w:rPr>
        <w:instrText xml:space="preserve"> HYPERLINK \l "Guida alla lettura del report" \o "Guida alla lettura del report" </w:instrText>
      </w:r>
      <w:r>
        <w:rPr>
          <w:rFonts w:ascii="Century Gothic" w:eastAsia="Century Gothic" w:hAnsi="Century Gothic" w:cs="Century Gothic"/>
          <w:b/>
          <w:caps w:val="0"/>
          <w:color w:val="014C99"/>
          <w:sz w:val="20"/>
        </w:rPr>
        <w:fldChar w:fldCharType="separate"/>
      </w:r>
      <w:r>
        <w:rPr>
          <w:rFonts w:ascii="Century Gothic" w:eastAsia="Century Gothic" w:hAnsi="Century Gothic" w:cs="Century Gothic"/>
          <w:b/>
          <w:caps w:val="0"/>
          <w:color w:val="014C99"/>
          <w:sz w:val="20"/>
        </w:rPr>
        <w:t>1. Guida alla lettura del report</w:t>
      </w:r>
      <w:r>
        <w:rPr>
          <w:rFonts w:ascii="Century Gothic" w:eastAsia="Century Gothic" w:hAnsi="Century Gothic" w:cs="Century Gothic"/>
          <w:b/>
          <w:caps w:val="0"/>
          <w:color w:val="014C99"/>
          <w:sz w:val="20"/>
        </w:rPr>
        <w:fldChar w:fldCharType="end"/>
      </w:r>
    </w:p>
    <w:p>
      <w:pPr>
        <w:pStyle w:val="PARAGRAPH"/>
        <w:numPr>
          <w:ilvl w:val="0"/>
          <w:numId w:val="1"/>
        </w:numPr>
        <w:spacing w:after="0"/>
        <w:rPr>
          <w:rFonts w:ascii="Century Gothic" w:eastAsia="Century Gothic" w:hAnsi="Century Gothic" w:cs="Century Gothic"/>
          <w:b/>
          <w:caps w:val="0"/>
          <w:color w:val="014C99"/>
          <w:sz w:val="20"/>
        </w:rPr>
      </w:pPr>
      <w:r>
        <w:rPr>
          <w:rFonts w:ascii="Century Gothic" w:eastAsia="Century Gothic" w:hAnsi="Century Gothic" w:cs="Century Gothic"/>
          <w:color w:val="424242"/>
          <w:sz w:val="20"/>
        </w:rPr>
        <w:fldChar w:fldCharType="begin"/>
      </w:r>
      <w:r>
        <w:rPr>
          <w:rFonts w:ascii="Century Gothic" w:eastAsia="Century Gothic" w:hAnsi="Century Gothic" w:cs="Century Gothic"/>
          <w:color w:val="424242"/>
          <w:sz w:val="20"/>
        </w:rPr>
        <w:instrText xml:space="preserve"> HYPERLINK \l "Introduzione" \o "Introduzione" </w:instrText>
      </w:r>
      <w:r>
        <w:rPr>
          <w:rFonts w:ascii="Century Gothic" w:eastAsia="Century Gothic" w:hAnsi="Century Gothic" w:cs="Century Gothic"/>
          <w:color w:val="424242"/>
          <w:sz w:val="20"/>
        </w:rPr>
        <w:fldChar w:fldCharType="separate"/>
      </w:r>
      <w:r>
        <w:rPr>
          <w:rFonts w:ascii="Century Gothic" w:eastAsia="Century Gothic" w:hAnsi="Century Gothic" w:cs="Century Gothic"/>
          <w:color w:val="424242"/>
          <w:sz w:val="20"/>
        </w:rPr>
        <w:t>Introduzione</w:t>
      </w:r>
      <w:r>
        <w:rPr>
          <w:rFonts w:ascii="Century Gothic" w:eastAsia="Century Gothic" w:hAnsi="Century Gothic" w:cs="Century Gothic"/>
          <w:color w:val="424242"/>
          <w:sz w:val="20"/>
        </w:rPr>
        <w:fldChar w:fldCharType="end"/>
      </w:r>
    </w:p>
    <w:p>
      <w:pPr>
        <w:pStyle w:val="PARAGRAPH"/>
        <w:numPr>
          <w:ilvl w:val="0"/>
          <w:numId w:val="1"/>
        </w:numPr>
        <w:spacing w:after="0"/>
        <w:rPr>
          <w:rFonts w:ascii="Century Gothic" w:eastAsia="Century Gothic" w:hAnsi="Century Gothic" w:cs="Century Gothic"/>
          <w:color w:val="424242"/>
          <w:sz w:val="20"/>
        </w:rPr>
      </w:pPr>
      <w:r>
        <w:rPr>
          <w:rFonts w:ascii="Century Gothic" w:eastAsia="Century Gothic" w:hAnsi="Century Gothic" w:cs="Century Gothic"/>
          <w:color w:val="424242"/>
          <w:sz w:val="20"/>
        </w:rPr>
        <w:fldChar w:fldCharType="begin"/>
      </w:r>
      <w:r>
        <w:rPr>
          <w:rFonts w:ascii="Century Gothic" w:eastAsia="Century Gothic" w:hAnsi="Century Gothic" w:cs="Century Gothic"/>
          <w:color w:val="424242"/>
          <w:sz w:val="20"/>
        </w:rPr>
        <w:instrText xml:space="preserve"> HYPERLINK \l "Il rapporto interpretativo Esteso" \o "Il rapporto interpretativo Esteso" </w:instrText>
      </w:r>
      <w:r>
        <w:rPr>
          <w:rFonts w:ascii="Century Gothic" w:eastAsia="Century Gothic" w:hAnsi="Century Gothic" w:cs="Century Gothic"/>
          <w:color w:val="424242"/>
          <w:sz w:val="20"/>
        </w:rPr>
        <w:fldChar w:fldCharType="separate"/>
      </w:r>
      <w:r>
        <w:rPr>
          <w:rFonts w:ascii="Century Gothic" w:eastAsia="Century Gothic" w:hAnsi="Century Gothic" w:cs="Century Gothic"/>
          <w:color w:val="424242"/>
          <w:sz w:val="20"/>
        </w:rPr>
        <w:t>Il rapporto interpretativo Esteso</w:t>
      </w:r>
      <w:r>
        <w:rPr>
          <w:rFonts w:ascii="Century Gothic" w:eastAsia="Century Gothic" w:hAnsi="Century Gothic" w:cs="Century Gothic"/>
          <w:color w:val="424242"/>
          <w:sz w:val="20"/>
        </w:rPr>
        <w:fldChar w:fldCharType="end"/>
      </w:r>
    </w:p>
    <w:p>
      <w:pPr>
        <w:pStyle w:val="PARAGRAPH"/>
        <w:numPr>
          <w:ilvl w:val="0"/>
          <w:numId w:val="1"/>
        </w:numPr>
        <w:spacing w:after="0"/>
        <w:rPr>
          <w:rFonts w:ascii="Century Gothic" w:eastAsia="Century Gothic" w:hAnsi="Century Gothic" w:cs="Century Gothic"/>
          <w:color w:val="424242"/>
          <w:sz w:val="20"/>
        </w:rPr>
      </w:pPr>
      <w:r>
        <w:rPr>
          <w:rFonts w:ascii="Century Gothic" w:eastAsia="Century Gothic" w:hAnsi="Century Gothic" w:cs="Century Gothic"/>
          <w:color w:val="424242"/>
          <w:sz w:val="20"/>
        </w:rPr>
        <w:fldChar w:fldCharType="begin"/>
      </w:r>
      <w:r>
        <w:rPr>
          <w:rFonts w:ascii="Century Gothic" w:eastAsia="Century Gothic" w:hAnsi="Century Gothic" w:cs="Century Gothic"/>
          <w:color w:val="424242"/>
          <w:sz w:val="20"/>
        </w:rPr>
        <w:instrText xml:space="preserve"> HYPERLINK \l "Campione normativo" \o "Campione normativo" </w:instrText>
      </w:r>
      <w:r>
        <w:rPr>
          <w:rFonts w:ascii="Century Gothic" w:eastAsia="Century Gothic" w:hAnsi="Century Gothic" w:cs="Century Gothic"/>
          <w:color w:val="424242"/>
          <w:sz w:val="20"/>
        </w:rPr>
        <w:fldChar w:fldCharType="separate"/>
      </w:r>
      <w:r>
        <w:rPr>
          <w:rFonts w:ascii="Century Gothic" w:eastAsia="Century Gothic" w:hAnsi="Century Gothic" w:cs="Century Gothic"/>
          <w:color w:val="424242"/>
          <w:sz w:val="20"/>
        </w:rPr>
        <w:t>Campione normativo</w:t>
      </w:r>
      <w:r>
        <w:rPr>
          <w:rFonts w:ascii="Century Gothic" w:eastAsia="Century Gothic" w:hAnsi="Century Gothic" w:cs="Century Gothic"/>
          <w:color w:val="424242"/>
          <w:sz w:val="20"/>
        </w:rPr>
        <w:fldChar w:fldCharType="end"/>
      </w:r>
    </w:p>
    <w:p>
      <w:pPr>
        <w:pStyle w:val="PARAGRAPH"/>
        <w:numPr>
          <w:ilvl w:val="0"/>
          <w:numId w:val="1"/>
        </w:numPr>
        <w:spacing w:after="0"/>
        <w:rPr>
          <w:rFonts w:ascii="Century Gothic" w:eastAsia="Century Gothic" w:hAnsi="Century Gothic" w:cs="Century Gothic"/>
          <w:color w:val="424242"/>
          <w:sz w:val="20"/>
        </w:rPr>
      </w:pPr>
      <w:r>
        <w:rPr>
          <w:rFonts w:ascii="Century Gothic" w:eastAsia="Century Gothic" w:hAnsi="Century Gothic" w:cs="Century Gothic"/>
          <w:color w:val="424242"/>
          <w:sz w:val="20"/>
        </w:rPr>
        <w:fldChar w:fldCharType="begin"/>
      </w:r>
      <w:r>
        <w:rPr>
          <w:rFonts w:ascii="Century Gothic" w:eastAsia="Century Gothic" w:hAnsi="Century Gothic" w:cs="Century Gothic"/>
          <w:color w:val="424242"/>
          <w:sz w:val="20"/>
        </w:rPr>
        <w:instrText xml:space="preserve"> HYPERLINK \l "Note per comprendere i grafici e le tabelle" \o "Note per comprendere i grafici e le tabelle" </w:instrText>
      </w:r>
      <w:r>
        <w:rPr>
          <w:rFonts w:ascii="Century Gothic" w:eastAsia="Century Gothic" w:hAnsi="Century Gothic" w:cs="Century Gothic"/>
          <w:color w:val="424242"/>
          <w:sz w:val="20"/>
        </w:rPr>
        <w:fldChar w:fldCharType="separate"/>
      </w:r>
      <w:r>
        <w:rPr>
          <w:rFonts w:ascii="Century Gothic" w:eastAsia="Century Gothic" w:hAnsi="Century Gothic" w:cs="Century Gothic"/>
          <w:color w:val="424242"/>
          <w:sz w:val="20"/>
        </w:rPr>
        <w:t>Note per comprendere i grafici e le tabelle</w:t>
      </w:r>
      <w:r>
        <w:rPr>
          <w:rFonts w:ascii="Century Gothic" w:eastAsia="Century Gothic" w:hAnsi="Century Gothic" w:cs="Century Gothic"/>
          <w:color w:val="424242"/>
          <w:sz w:val="20"/>
        </w:rPr>
        <w:fldChar w:fldCharType="end"/>
      </w:r>
    </w:p>
    <w:p>
      <w:pPr>
        <w:pStyle w:val="PARAGRAPH"/>
        <w:numPr>
          <w:ilvl w:val="0"/>
          <w:numId w:val="0"/>
        </w:numPr>
        <w:spacing w:after="0"/>
        <w:rPr>
          <w:rFonts w:ascii="Century Gothic" w:eastAsia="Century Gothic" w:hAnsi="Century Gothic" w:cs="Century Gothic"/>
          <w:color w:val="424242"/>
          <w:sz w:val="20"/>
        </w:rPr>
      </w:pPr>
    </w:p>
    <w:p>
      <w:pPr>
        <w:pStyle w:val="SUBHEADING"/>
        <w:spacing w:after="57"/>
        <w:jc w:val="left"/>
        <w:rPr>
          <w:rFonts w:ascii="Century Gothic" w:eastAsia="Century Gothic" w:hAnsi="Century Gothic" w:cs="Century Gothic"/>
          <w:color w:val="424242"/>
          <w:sz w:val="20"/>
        </w:rPr>
      </w:pPr>
      <w:r>
        <w:rPr>
          <w:rFonts w:ascii="Century Gothic" w:eastAsia="Century Gothic" w:hAnsi="Century Gothic" w:cs="Century Gothic"/>
          <w:b/>
          <w:caps w:val="0"/>
          <w:color w:val="014C99"/>
          <w:sz w:val="20"/>
        </w:rPr>
        <w:fldChar w:fldCharType="begin"/>
      </w:r>
      <w:r>
        <w:rPr>
          <w:rFonts w:ascii="Century Gothic" w:eastAsia="Century Gothic" w:hAnsi="Century Gothic" w:cs="Century Gothic"/>
          <w:b/>
          <w:caps w:val="0"/>
          <w:color w:val="014C99"/>
          <w:sz w:val="20"/>
        </w:rPr>
        <w:instrText xml:space="preserve"> HYPERLINK \l "Valutazione globale della personalità" \o "Valutazione globale della personalità" </w:instrText>
      </w:r>
      <w:r>
        <w:rPr>
          <w:rFonts w:ascii="Century Gothic" w:eastAsia="Century Gothic" w:hAnsi="Century Gothic" w:cs="Century Gothic"/>
          <w:b/>
          <w:caps w:val="0"/>
          <w:color w:val="014C99"/>
          <w:sz w:val="20"/>
        </w:rPr>
        <w:fldChar w:fldCharType="separate"/>
      </w:r>
      <w:r>
        <w:rPr>
          <w:rFonts w:ascii="Century Gothic" w:eastAsia="Century Gothic" w:hAnsi="Century Gothic" w:cs="Century Gothic"/>
          <w:b/>
          <w:caps w:val="0"/>
          <w:color w:val="014C99"/>
          <w:sz w:val="20"/>
        </w:rPr>
        <w:t>2. Valutazione globale della personalità</w:t>
      </w:r>
      <w:r>
        <w:rPr>
          <w:rFonts w:ascii="Century Gothic" w:eastAsia="Century Gothic" w:hAnsi="Century Gothic" w:cs="Century Gothic"/>
          <w:b/>
          <w:caps w:val="0"/>
          <w:color w:val="014C99"/>
          <w:sz w:val="20"/>
        </w:rPr>
        <w:fldChar w:fldCharType="end"/>
      </w:r>
    </w:p>
    <w:p>
      <w:pPr>
        <w:pStyle w:val="PARAGRAPH"/>
        <w:numPr>
          <w:ilvl w:val="0"/>
          <w:numId w:val="2"/>
        </w:numPr>
        <w:spacing w:after="0"/>
        <w:rPr>
          <w:rFonts w:ascii="Century Gothic" w:eastAsia="Century Gothic" w:hAnsi="Century Gothic" w:cs="Century Gothic"/>
          <w:b/>
          <w:caps w:val="0"/>
          <w:color w:val="014C99"/>
          <w:sz w:val="20"/>
        </w:rPr>
      </w:pPr>
      <w:r>
        <w:rPr>
          <w:rFonts w:ascii="Century Gothic" w:eastAsia="Century Gothic" w:hAnsi="Century Gothic" w:cs="Century Gothic"/>
          <w:color w:val="424242"/>
          <w:sz w:val="20"/>
        </w:rPr>
        <w:fldChar w:fldCharType="begin"/>
      </w:r>
      <w:r>
        <w:rPr>
          <w:rFonts w:ascii="Century Gothic" w:eastAsia="Century Gothic" w:hAnsi="Century Gothic" w:cs="Century Gothic"/>
          <w:color w:val="424242"/>
          <w:sz w:val="20"/>
        </w:rPr>
        <w:instrText xml:space="preserve"> HYPERLINK \l "Stile di Risposta" \o "Stile di Risposta" </w:instrText>
      </w:r>
      <w:r>
        <w:rPr>
          <w:rFonts w:ascii="Century Gothic" w:eastAsia="Century Gothic" w:hAnsi="Century Gothic" w:cs="Century Gothic"/>
          <w:color w:val="424242"/>
          <w:sz w:val="20"/>
        </w:rPr>
        <w:fldChar w:fldCharType="separate"/>
      </w:r>
      <w:r>
        <w:rPr>
          <w:rFonts w:ascii="Century Gothic" w:eastAsia="Century Gothic" w:hAnsi="Century Gothic" w:cs="Century Gothic"/>
          <w:color w:val="424242"/>
          <w:sz w:val="20"/>
        </w:rPr>
        <w:t>Stile di Risposta</w:t>
      </w:r>
      <w:r>
        <w:rPr>
          <w:rFonts w:ascii="Century Gothic" w:eastAsia="Century Gothic" w:hAnsi="Century Gothic" w:cs="Century Gothic"/>
          <w:color w:val="424242"/>
          <w:sz w:val="20"/>
        </w:rPr>
        <w:fldChar w:fldCharType="end"/>
      </w:r>
    </w:p>
    <w:p>
      <w:pPr>
        <w:pStyle w:val="PARAGRAPH"/>
        <w:numPr>
          <w:ilvl w:val="0"/>
          <w:numId w:val="2"/>
        </w:numPr>
        <w:spacing w:after="0"/>
        <w:rPr>
          <w:rFonts w:ascii="Century Gothic" w:eastAsia="Century Gothic" w:hAnsi="Century Gothic" w:cs="Century Gothic"/>
          <w:color w:val="424242"/>
          <w:sz w:val="20"/>
        </w:rPr>
      </w:pPr>
      <w:r>
        <w:rPr>
          <w:rFonts w:ascii="Century Gothic" w:eastAsia="Century Gothic" w:hAnsi="Century Gothic" w:cs="Century Gothic"/>
          <w:color w:val="424242"/>
          <w:sz w:val="20"/>
        </w:rPr>
        <w:fldChar w:fldCharType="begin"/>
      </w:r>
      <w:r>
        <w:rPr>
          <w:rFonts w:ascii="Century Gothic" w:eastAsia="Century Gothic" w:hAnsi="Century Gothic" w:cs="Century Gothic"/>
          <w:color w:val="424242"/>
          <w:sz w:val="20"/>
        </w:rPr>
        <w:instrText xml:space="preserve"> HYPERLINK \l "Stili nelle relazioni Interpersonali" \o "Stili nelle relazioni Interpersonali" </w:instrText>
      </w:r>
      <w:r>
        <w:rPr>
          <w:rFonts w:ascii="Century Gothic" w:eastAsia="Century Gothic" w:hAnsi="Century Gothic" w:cs="Century Gothic"/>
          <w:color w:val="424242"/>
          <w:sz w:val="20"/>
        </w:rPr>
        <w:fldChar w:fldCharType="separate"/>
      </w:r>
      <w:r>
        <w:rPr>
          <w:rFonts w:ascii="Century Gothic" w:eastAsia="Century Gothic" w:hAnsi="Century Gothic" w:cs="Century Gothic"/>
          <w:color w:val="424242"/>
          <w:sz w:val="20"/>
        </w:rPr>
        <w:t>Stili nelle relazioni Interpersonali</w:t>
      </w:r>
      <w:r>
        <w:rPr>
          <w:rFonts w:ascii="Century Gothic" w:eastAsia="Century Gothic" w:hAnsi="Century Gothic" w:cs="Century Gothic"/>
          <w:color w:val="424242"/>
          <w:sz w:val="20"/>
        </w:rPr>
        <w:fldChar w:fldCharType="end"/>
      </w:r>
    </w:p>
    <w:p>
      <w:pPr>
        <w:pStyle w:val="PARAGRAPH"/>
        <w:numPr>
          <w:ilvl w:val="0"/>
          <w:numId w:val="2"/>
        </w:numPr>
        <w:spacing w:after="0"/>
        <w:rPr>
          <w:rFonts w:ascii="Century Gothic" w:eastAsia="Century Gothic" w:hAnsi="Century Gothic" w:cs="Century Gothic"/>
          <w:color w:val="424242"/>
          <w:sz w:val="20"/>
        </w:rPr>
      </w:pPr>
      <w:r>
        <w:rPr>
          <w:rFonts w:ascii="Century Gothic" w:eastAsia="Century Gothic" w:hAnsi="Century Gothic" w:cs="Century Gothic"/>
          <w:color w:val="424242"/>
          <w:sz w:val="20"/>
        </w:rPr>
        <w:fldChar w:fldCharType="begin"/>
      </w:r>
      <w:r>
        <w:rPr>
          <w:rFonts w:ascii="Century Gothic" w:eastAsia="Century Gothic" w:hAnsi="Century Gothic" w:cs="Century Gothic"/>
          <w:color w:val="424242"/>
          <w:sz w:val="20"/>
        </w:rPr>
        <w:instrText xml:space="preserve"> HYPERLINK \l "Stile di pensiero" \o "Stile di pensiero" </w:instrText>
      </w:r>
      <w:r>
        <w:rPr>
          <w:rFonts w:ascii="Century Gothic" w:eastAsia="Century Gothic" w:hAnsi="Century Gothic" w:cs="Century Gothic"/>
          <w:color w:val="424242"/>
          <w:sz w:val="20"/>
        </w:rPr>
        <w:fldChar w:fldCharType="separate"/>
      </w:r>
      <w:r>
        <w:rPr>
          <w:rFonts w:ascii="Century Gothic" w:eastAsia="Century Gothic" w:hAnsi="Century Gothic" w:cs="Century Gothic"/>
          <w:color w:val="424242"/>
          <w:sz w:val="20"/>
        </w:rPr>
        <w:t>Stile di pensiero</w:t>
      </w:r>
      <w:r>
        <w:rPr>
          <w:rFonts w:ascii="Century Gothic" w:eastAsia="Century Gothic" w:hAnsi="Century Gothic" w:cs="Century Gothic"/>
          <w:color w:val="424242"/>
          <w:sz w:val="20"/>
        </w:rPr>
        <w:fldChar w:fldCharType="end"/>
      </w:r>
    </w:p>
    <w:p>
      <w:pPr>
        <w:pStyle w:val="PARAGRAPH"/>
        <w:numPr>
          <w:ilvl w:val="0"/>
          <w:numId w:val="2"/>
        </w:numPr>
        <w:spacing w:after="0"/>
        <w:rPr>
          <w:rFonts w:ascii="Century Gothic" w:eastAsia="Century Gothic" w:hAnsi="Century Gothic" w:cs="Century Gothic"/>
          <w:color w:val="424242"/>
          <w:sz w:val="20"/>
        </w:rPr>
      </w:pPr>
      <w:r>
        <w:rPr>
          <w:rFonts w:ascii="Century Gothic" w:eastAsia="Century Gothic" w:hAnsi="Century Gothic" w:cs="Century Gothic"/>
          <w:color w:val="424242"/>
          <w:sz w:val="20"/>
        </w:rPr>
        <w:fldChar w:fldCharType="begin"/>
      </w:r>
      <w:r>
        <w:rPr>
          <w:rFonts w:ascii="Century Gothic" w:eastAsia="Century Gothic" w:hAnsi="Century Gothic" w:cs="Century Gothic"/>
          <w:color w:val="424242"/>
          <w:sz w:val="20"/>
        </w:rPr>
        <w:instrText xml:space="preserve"> HYPERLINK \l "Adattabilita' e ansia" \o "Adattabilita' e ansia" </w:instrText>
      </w:r>
      <w:r>
        <w:rPr>
          <w:rFonts w:ascii="Century Gothic" w:eastAsia="Century Gothic" w:hAnsi="Century Gothic" w:cs="Century Gothic"/>
          <w:color w:val="424242"/>
          <w:sz w:val="20"/>
        </w:rPr>
        <w:fldChar w:fldCharType="separate"/>
      </w:r>
      <w:r>
        <w:rPr>
          <w:rFonts w:ascii="Century Gothic" w:eastAsia="Century Gothic" w:hAnsi="Century Gothic" w:cs="Century Gothic"/>
          <w:color w:val="424242"/>
          <w:sz w:val="20"/>
        </w:rPr>
        <w:t>Adattabilita' e ansia</w:t>
      </w:r>
      <w:r>
        <w:rPr>
          <w:rFonts w:ascii="Century Gothic" w:eastAsia="Century Gothic" w:hAnsi="Century Gothic" w:cs="Century Gothic"/>
          <w:color w:val="424242"/>
          <w:sz w:val="20"/>
        </w:rPr>
        <w:fldChar w:fldCharType="end"/>
      </w:r>
    </w:p>
    <w:p>
      <w:pPr>
        <w:pStyle w:val="PARAGRAPH"/>
        <w:numPr>
          <w:ilvl w:val="0"/>
          <w:numId w:val="0"/>
        </w:numPr>
        <w:spacing w:after="0"/>
        <w:rPr>
          <w:rFonts w:ascii="Century Gothic" w:eastAsia="Century Gothic" w:hAnsi="Century Gothic" w:cs="Century Gothic"/>
          <w:color w:val="424242"/>
          <w:sz w:val="20"/>
        </w:rPr>
      </w:pPr>
    </w:p>
    <w:p>
      <w:pPr>
        <w:pStyle w:val="SUBHEADING"/>
        <w:spacing w:after="57"/>
        <w:jc w:val="left"/>
        <w:rPr>
          <w:rFonts w:ascii="Century Gothic" w:eastAsia="Century Gothic" w:hAnsi="Century Gothic" w:cs="Century Gothic"/>
          <w:color w:val="424242"/>
          <w:sz w:val="20"/>
        </w:rPr>
      </w:pPr>
      <w:r>
        <w:rPr>
          <w:rFonts w:ascii="Century Gothic" w:eastAsia="Century Gothic" w:hAnsi="Century Gothic" w:cs="Century Gothic"/>
          <w:b/>
          <w:caps w:val="0"/>
          <w:color w:val="014C99"/>
          <w:sz w:val="20"/>
        </w:rPr>
        <w:fldChar w:fldCharType="begin"/>
      </w:r>
      <w:r>
        <w:rPr>
          <w:rFonts w:ascii="Century Gothic" w:eastAsia="Century Gothic" w:hAnsi="Century Gothic" w:cs="Century Gothic"/>
          <w:b/>
          <w:caps w:val="0"/>
          <w:color w:val="014C99"/>
          <w:sz w:val="20"/>
        </w:rPr>
        <w:instrText xml:space="preserve"> HYPERLINK \l "Scale Derivate" \o "Scale Derivate" </w:instrText>
      </w:r>
      <w:r>
        <w:rPr>
          <w:rFonts w:ascii="Century Gothic" w:eastAsia="Century Gothic" w:hAnsi="Century Gothic" w:cs="Century Gothic"/>
          <w:b/>
          <w:caps w:val="0"/>
          <w:color w:val="014C99"/>
          <w:sz w:val="20"/>
        </w:rPr>
        <w:fldChar w:fldCharType="separate"/>
      </w:r>
      <w:r>
        <w:rPr>
          <w:rFonts w:ascii="Century Gothic" w:eastAsia="Century Gothic" w:hAnsi="Century Gothic" w:cs="Century Gothic"/>
          <w:b/>
          <w:caps w:val="0"/>
          <w:color w:val="014C99"/>
          <w:sz w:val="20"/>
        </w:rPr>
        <w:t>3. Scale Derivate</w:t>
      </w:r>
      <w:r>
        <w:rPr>
          <w:rFonts w:ascii="Century Gothic" w:eastAsia="Century Gothic" w:hAnsi="Century Gothic" w:cs="Century Gothic"/>
          <w:b/>
          <w:caps w:val="0"/>
          <w:color w:val="014C99"/>
          <w:sz w:val="20"/>
        </w:rPr>
        <w:fldChar w:fldCharType="end"/>
      </w:r>
    </w:p>
    <w:p>
      <w:pPr>
        <w:pStyle w:val="PARAGRAPH"/>
        <w:numPr>
          <w:ilvl w:val="0"/>
          <w:numId w:val="3"/>
        </w:numPr>
        <w:spacing w:after="0"/>
        <w:rPr>
          <w:rFonts w:ascii="Century Gothic" w:eastAsia="Century Gothic" w:hAnsi="Century Gothic" w:cs="Century Gothic"/>
          <w:b/>
          <w:caps w:val="0"/>
          <w:color w:val="014C99"/>
          <w:sz w:val="20"/>
        </w:rPr>
      </w:pPr>
      <w:r>
        <w:rPr>
          <w:rFonts w:ascii="Century Gothic" w:eastAsia="Century Gothic" w:hAnsi="Century Gothic" w:cs="Century Gothic"/>
          <w:color w:val="424242"/>
          <w:sz w:val="20"/>
        </w:rPr>
        <w:fldChar w:fldCharType="begin"/>
      </w:r>
      <w:r>
        <w:rPr>
          <w:rFonts w:ascii="Century Gothic" w:eastAsia="Century Gothic" w:hAnsi="Century Gothic" w:cs="Century Gothic"/>
          <w:color w:val="424242"/>
          <w:sz w:val="20"/>
        </w:rPr>
        <w:instrText xml:space="preserve"> HYPERLINK \l "Ruolo di Gruppo" \o "Ruolo di Gruppo" </w:instrText>
      </w:r>
      <w:r>
        <w:rPr>
          <w:rFonts w:ascii="Century Gothic" w:eastAsia="Century Gothic" w:hAnsi="Century Gothic" w:cs="Century Gothic"/>
          <w:color w:val="424242"/>
          <w:sz w:val="20"/>
        </w:rPr>
        <w:fldChar w:fldCharType="separate"/>
      </w:r>
      <w:r>
        <w:rPr>
          <w:rFonts w:ascii="Century Gothic" w:eastAsia="Century Gothic" w:hAnsi="Century Gothic" w:cs="Century Gothic"/>
          <w:color w:val="424242"/>
          <w:sz w:val="20"/>
        </w:rPr>
        <w:t>Ruolo di Gruppo</w:t>
      </w:r>
      <w:r>
        <w:rPr>
          <w:rFonts w:ascii="Century Gothic" w:eastAsia="Century Gothic" w:hAnsi="Century Gothic" w:cs="Century Gothic"/>
          <w:color w:val="424242"/>
          <w:sz w:val="20"/>
        </w:rPr>
        <w:fldChar w:fldCharType="end"/>
      </w:r>
    </w:p>
    <w:p>
      <w:pPr>
        <w:pStyle w:val="PARAGRAPH"/>
        <w:numPr>
          <w:ilvl w:val="0"/>
          <w:numId w:val="3"/>
        </w:numPr>
        <w:spacing w:after="0"/>
        <w:rPr>
          <w:rFonts w:ascii="Century Gothic" w:eastAsia="Century Gothic" w:hAnsi="Century Gothic" w:cs="Century Gothic"/>
          <w:color w:val="424242"/>
          <w:sz w:val="20"/>
        </w:rPr>
      </w:pPr>
      <w:r>
        <w:rPr>
          <w:rFonts w:ascii="Century Gothic" w:eastAsia="Century Gothic" w:hAnsi="Century Gothic" w:cs="Century Gothic"/>
          <w:color w:val="424242"/>
          <w:sz w:val="20"/>
        </w:rPr>
        <w:fldChar w:fldCharType="begin"/>
      </w:r>
      <w:r>
        <w:rPr>
          <w:rFonts w:ascii="Century Gothic" w:eastAsia="Century Gothic" w:hAnsi="Century Gothic" w:cs="Century Gothic"/>
          <w:color w:val="424242"/>
          <w:sz w:val="20"/>
        </w:rPr>
        <w:instrText xml:space="preserve"> HYPERLINK \l "Stile di Leadership" \o "Stile di Leadership" </w:instrText>
      </w:r>
      <w:r>
        <w:rPr>
          <w:rFonts w:ascii="Century Gothic" w:eastAsia="Century Gothic" w:hAnsi="Century Gothic" w:cs="Century Gothic"/>
          <w:color w:val="424242"/>
          <w:sz w:val="20"/>
        </w:rPr>
        <w:fldChar w:fldCharType="separate"/>
      </w:r>
      <w:r>
        <w:rPr>
          <w:rFonts w:ascii="Century Gothic" w:eastAsia="Century Gothic" w:hAnsi="Century Gothic" w:cs="Century Gothic"/>
          <w:color w:val="424242"/>
          <w:sz w:val="20"/>
        </w:rPr>
        <w:t>Stile di Leadership</w:t>
      </w:r>
      <w:r>
        <w:rPr>
          <w:rFonts w:ascii="Century Gothic" w:eastAsia="Century Gothic" w:hAnsi="Century Gothic" w:cs="Century Gothic"/>
          <w:color w:val="424242"/>
          <w:sz w:val="20"/>
        </w:rPr>
        <w:fldChar w:fldCharType="end"/>
      </w:r>
    </w:p>
    <w:p>
      <w:pPr>
        <w:pStyle w:val="PARAGRAPH"/>
        <w:numPr>
          <w:ilvl w:val="0"/>
          <w:numId w:val="3"/>
        </w:numPr>
        <w:spacing w:after="0"/>
        <w:rPr>
          <w:rFonts w:ascii="Century Gothic" w:eastAsia="Century Gothic" w:hAnsi="Century Gothic" w:cs="Century Gothic"/>
          <w:color w:val="424242"/>
          <w:sz w:val="20"/>
        </w:rPr>
      </w:pPr>
      <w:r>
        <w:rPr>
          <w:rFonts w:ascii="Century Gothic" w:eastAsia="Century Gothic" w:hAnsi="Century Gothic" w:cs="Century Gothic"/>
          <w:color w:val="424242"/>
          <w:sz w:val="20"/>
        </w:rPr>
        <w:fldChar w:fldCharType="begin"/>
      </w:r>
      <w:r>
        <w:rPr>
          <w:rFonts w:ascii="Century Gothic" w:eastAsia="Century Gothic" w:hAnsi="Century Gothic" w:cs="Century Gothic"/>
          <w:color w:val="424242"/>
          <w:sz w:val="20"/>
        </w:rPr>
        <w:instrText xml:space="preserve"> HYPERLINK \l "Stile di collaborazione con i superiori" \o "Stile di collaborazione con i superiori" </w:instrText>
      </w:r>
      <w:r>
        <w:rPr>
          <w:rFonts w:ascii="Century Gothic" w:eastAsia="Century Gothic" w:hAnsi="Century Gothic" w:cs="Century Gothic"/>
          <w:color w:val="424242"/>
          <w:sz w:val="20"/>
        </w:rPr>
        <w:fldChar w:fldCharType="separate"/>
      </w:r>
      <w:r>
        <w:rPr>
          <w:rFonts w:ascii="Century Gothic" w:eastAsia="Century Gothic" w:hAnsi="Century Gothic" w:cs="Century Gothic"/>
          <w:color w:val="424242"/>
          <w:sz w:val="20"/>
        </w:rPr>
        <w:t>Stile di collaborazione con i superiori</w:t>
      </w:r>
      <w:r>
        <w:rPr>
          <w:rFonts w:ascii="Century Gothic" w:eastAsia="Century Gothic" w:hAnsi="Century Gothic" w:cs="Century Gothic"/>
          <w:color w:val="424242"/>
          <w:sz w:val="20"/>
        </w:rPr>
        <w:fldChar w:fldCharType="end"/>
      </w:r>
    </w:p>
    <w:p>
      <w:pPr>
        <w:pStyle w:val="PARAGRAPH"/>
        <w:numPr>
          <w:ilvl w:val="0"/>
          <w:numId w:val="3"/>
        </w:numPr>
        <w:spacing w:after="0"/>
        <w:rPr>
          <w:rFonts w:ascii="Century Gothic" w:eastAsia="Century Gothic" w:hAnsi="Century Gothic" w:cs="Century Gothic"/>
          <w:color w:val="424242"/>
          <w:sz w:val="20"/>
        </w:rPr>
      </w:pPr>
      <w:r>
        <w:rPr>
          <w:rFonts w:ascii="Century Gothic" w:eastAsia="Century Gothic" w:hAnsi="Century Gothic" w:cs="Century Gothic"/>
          <w:color w:val="424242"/>
          <w:sz w:val="20"/>
        </w:rPr>
        <w:fldChar w:fldCharType="begin"/>
      </w:r>
      <w:r>
        <w:rPr>
          <w:rFonts w:ascii="Century Gothic" w:eastAsia="Century Gothic" w:hAnsi="Century Gothic" w:cs="Century Gothic"/>
          <w:color w:val="424242"/>
          <w:sz w:val="20"/>
        </w:rPr>
        <w:instrText xml:space="preserve"> HYPERLINK \l "Stile di vendita-persuasione" \o "Stile di vendita-persuasione" </w:instrText>
      </w:r>
      <w:r>
        <w:rPr>
          <w:rFonts w:ascii="Century Gothic" w:eastAsia="Century Gothic" w:hAnsi="Century Gothic" w:cs="Century Gothic"/>
          <w:color w:val="424242"/>
          <w:sz w:val="20"/>
        </w:rPr>
        <w:fldChar w:fldCharType="separate"/>
      </w:r>
      <w:r>
        <w:rPr>
          <w:rFonts w:ascii="Century Gothic" w:eastAsia="Century Gothic" w:hAnsi="Century Gothic" w:cs="Century Gothic"/>
          <w:color w:val="424242"/>
          <w:sz w:val="20"/>
        </w:rPr>
        <w:t>Stile di vendita-persuasione</w:t>
      </w:r>
      <w:r>
        <w:rPr>
          <w:rFonts w:ascii="Century Gothic" w:eastAsia="Century Gothic" w:hAnsi="Century Gothic" w:cs="Century Gothic"/>
          <w:color w:val="424242"/>
          <w:sz w:val="20"/>
        </w:rPr>
        <w:fldChar w:fldCharType="end"/>
      </w:r>
    </w:p>
    <w:p>
      <w:pPr>
        <w:pStyle w:val="PARAGRAPH"/>
        <w:numPr>
          <w:ilvl w:val="0"/>
          <w:numId w:val="0"/>
        </w:numPr>
        <w:spacing w:after="0"/>
        <w:rPr>
          <w:rFonts w:ascii="Century Gothic" w:eastAsia="Century Gothic" w:hAnsi="Century Gothic" w:cs="Century Gothic"/>
          <w:color w:val="424242"/>
          <w:sz w:val="20"/>
        </w:rPr>
      </w:pPr>
    </w:p>
    <w:p>
      <w:pPr>
        <w:pStyle w:val="SUBHEADING"/>
        <w:spacing w:after="57"/>
        <w:jc w:val="left"/>
        <w:rPr>
          <w:rFonts w:ascii="Century Gothic" w:eastAsia="Century Gothic" w:hAnsi="Century Gothic" w:cs="Century Gothic"/>
          <w:color w:val="424242"/>
          <w:sz w:val="20"/>
        </w:rPr>
      </w:pPr>
      <w:r>
        <w:rPr>
          <w:rFonts w:ascii="Century Gothic" w:eastAsia="Century Gothic" w:hAnsi="Century Gothic" w:cs="Century Gothic"/>
          <w:b/>
          <w:caps w:val="0"/>
          <w:color w:val="014C99"/>
          <w:sz w:val="20"/>
        </w:rPr>
        <w:fldChar w:fldCharType="begin"/>
      </w:r>
      <w:r>
        <w:rPr>
          <w:rFonts w:ascii="Century Gothic" w:eastAsia="Century Gothic" w:hAnsi="Century Gothic" w:cs="Century Gothic"/>
          <w:b/>
          <w:caps w:val="0"/>
          <w:color w:val="014C99"/>
          <w:sz w:val="20"/>
        </w:rPr>
        <w:instrText xml:space="preserve"> HYPERLINK \l "Ulteriori Informazioni" \o "Ulteriori Informazioni" </w:instrText>
      </w:r>
      <w:r>
        <w:rPr>
          <w:rFonts w:ascii="Century Gothic" w:eastAsia="Century Gothic" w:hAnsi="Century Gothic" w:cs="Century Gothic"/>
          <w:b/>
          <w:caps w:val="0"/>
          <w:color w:val="014C99"/>
          <w:sz w:val="20"/>
        </w:rPr>
        <w:fldChar w:fldCharType="separate"/>
      </w:r>
      <w:r>
        <w:rPr>
          <w:rFonts w:ascii="Century Gothic" w:eastAsia="Century Gothic" w:hAnsi="Century Gothic" w:cs="Century Gothic"/>
          <w:b/>
          <w:caps w:val="0"/>
          <w:color w:val="014C99"/>
          <w:sz w:val="20"/>
        </w:rPr>
        <w:t>4. Ulteriori Informazioni</w:t>
      </w:r>
      <w:r>
        <w:rPr>
          <w:rFonts w:ascii="Century Gothic" w:eastAsia="Century Gothic" w:hAnsi="Century Gothic" w:cs="Century Gothic"/>
          <w:b/>
          <w:caps w:val="0"/>
          <w:color w:val="014C99"/>
          <w:sz w:val="20"/>
        </w:rPr>
        <w:fldChar w:fldCharType="end"/>
      </w:r>
    </w:p>
    <w:p>
      <w:pPr>
        <w:pStyle w:val="PARAGRAPH"/>
        <w:numPr>
          <w:ilvl w:val="0"/>
          <w:numId w:val="4"/>
        </w:numPr>
        <w:spacing w:after="0"/>
        <w:rPr>
          <w:rFonts w:ascii="Century Gothic" w:eastAsia="Century Gothic" w:hAnsi="Century Gothic" w:cs="Century Gothic"/>
          <w:b/>
          <w:caps w:val="0"/>
          <w:color w:val="014C99"/>
          <w:sz w:val="20"/>
        </w:rPr>
      </w:pPr>
      <w:r>
        <w:rPr>
          <w:rFonts w:ascii="Century Gothic" w:eastAsia="Century Gothic" w:hAnsi="Century Gothic" w:cs="Century Gothic"/>
          <w:color w:val="424242"/>
          <w:sz w:val="20"/>
        </w:rPr>
        <w:fldChar w:fldCharType="begin"/>
      </w:r>
      <w:r>
        <w:rPr>
          <w:rFonts w:ascii="Century Gothic" w:eastAsia="Century Gothic" w:hAnsi="Century Gothic" w:cs="Century Gothic"/>
          <w:color w:val="424242"/>
          <w:sz w:val="20"/>
        </w:rPr>
        <w:instrText xml:space="preserve"> HYPERLINK \l "Commenti" \o "Commenti" </w:instrText>
      </w:r>
      <w:r>
        <w:rPr>
          <w:rFonts w:ascii="Century Gothic" w:eastAsia="Century Gothic" w:hAnsi="Century Gothic" w:cs="Century Gothic"/>
          <w:color w:val="424242"/>
          <w:sz w:val="20"/>
        </w:rPr>
        <w:fldChar w:fldCharType="separate"/>
      </w:r>
      <w:r>
        <w:rPr>
          <w:rFonts w:ascii="Century Gothic" w:eastAsia="Century Gothic" w:hAnsi="Century Gothic" w:cs="Century Gothic"/>
          <w:color w:val="424242"/>
          <w:sz w:val="20"/>
        </w:rPr>
        <w:t>Commenti</w:t>
      </w:r>
      <w:r>
        <w:rPr>
          <w:rFonts w:ascii="Century Gothic" w:eastAsia="Century Gothic" w:hAnsi="Century Gothic" w:cs="Century Gothic"/>
          <w:color w:val="424242"/>
          <w:sz w:val="20"/>
        </w:rPr>
        <w:fldChar w:fldCharType="end"/>
      </w:r>
    </w:p>
    <w:p>
      <w:pPr>
        <w:pStyle w:val="PARAGRAPH"/>
        <w:numPr>
          <w:ilvl w:val="0"/>
          <w:numId w:val="0"/>
        </w:numPr>
        <w:spacing w:after="0"/>
        <w:rPr>
          <w:rFonts w:ascii="Century Gothic" w:eastAsia="Century Gothic" w:hAnsi="Century Gothic" w:cs="Century Gothic"/>
          <w:color w:val="424242"/>
          <w:sz w:val="20"/>
        </w:rPr>
      </w:pPr>
    </w:p>
    <w:p>
      <w:pPr>
        <w:pStyle w:val="SUBHEADING"/>
        <w:spacing w:after="57"/>
        <w:jc w:val="left"/>
        <w:rPr>
          <w:rFonts w:ascii="Century Gothic" w:eastAsia="Century Gothic" w:hAnsi="Century Gothic" w:cs="Century Gothic"/>
          <w:color w:val="424242"/>
          <w:sz w:val="20"/>
        </w:rPr>
      </w:pPr>
      <w:r>
        <w:rPr>
          <w:rFonts w:ascii="Century Gothic" w:eastAsia="Century Gothic" w:hAnsi="Century Gothic" w:cs="Century Gothic"/>
          <w:b/>
          <w:caps w:val="0"/>
          <w:color w:val="014C99"/>
          <w:sz w:val="20"/>
        </w:rPr>
        <w:fldChar w:fldCharType="begin"/>
      </w:r>
      <w:r>
        <w:rPr>
          <w:rFonts w:ascii="Century Gothic" w:eastAsia="Century Gothic" w:hAnsi="Century Gothic" w:cs="Century Gothic"/>
          <w:b/>
          <w:caps w:val="0"/>
          <w:color w:val="014C99"/>
          <w:sz w:val="20"/>
        </w:rPr>
        <w:instrText xml:space="preserve"> HYPERLINK \l "OPPro Grafici" \o "OPPro Grafici" </w:instrText>
      </w:r>
      <w:r>
        <w:rPr>
          <w:rFonts w:ascii="Century Gothic" w:eastAsia="Century Gothic" w:hAnsi="Century Gothic" w:cs="Century Gothic"/>
          <w:b/>
          <w:caps w:val="0"/>
          <w:color w:val="014C99"/>
          <w:sz w:val="20"/>
        </w:rPr>
        <w:fldChar w:fldCharType="separate"/>
      </w:r>
      <w:r>
        <w:rPr>
          <w:rFonts w:ascii="Century Gothic" w:eastAsia="Century Gothic" w:hAnsi="Century Gothic" w:cs="Century Gothic"/>
          <w:b/>
          <w:caps w:val="0"/>
          <w:color w:val="014C99"/>
          <w:sz w:val="20"/>
        </w:rPr>
        <w:t>5. OPPro Grafici</w:t>
      </w:r>
      <w:r>
        <w:rPr>
          <w:rFonts w:ascii="Century Gothic" w:eastAsia="Century Gothic" w:hAnsi="Century Gothic" w:cs="Century Gothic"/>
          <w:b/>
          <w:caps w:val="0"/>
          <w:color w:val="014C99"/>
          <w:sz w:val="20"/>
        </w:rPr>
        <w:fldChar w:fldCharType="end"/>
      </w:r>
    </w:p>
    <w:p>
      <w:pPr>
        <w:pStyle w:val="PARAGRAPH"/>
        <w:numPr>
          <w:ilvl w:val="0"/>
          <w:numId w:val="5"/>
        </w:numPr>
        <w:spacing w:after="0"/>
        <w:rPr>
          <w:rFonts w:ascii="Century Gothic" w:eastAsia="Century Gothic" w:hAnsi="Century Gothic" w:cs="Century Gothic"/>
          <w:b/>
          <w:caps w:val="0"/>
          <w:color w:val="014C99"/>
          <w:sz w:val="20"/>
        </w:rPr>
      </w:pPr>
      <w:r>
        <w:rPr>
          <w:rFonts w:ascii="Century Gothic" w:eastAsia="Century Gothic" w:hAnsi="Century Gothic" w:cs="Century Gothic"/>
          <w:color w:val="424242"/>
          <w:sz w:val="20"/>
        </w:rPr>
        <w:fldChar w:fldCharType="begin"/>
      </w:r>
      <w:r>
        <w:rPr>
          <w:rFonts w:ascii="Century Gothic" w:eastAsia="Century Gothic" w:hAnsi="Century Gothic" w:cs="Century Gothic"/>
          <w:color w:val="424242"/>
          <w:sz w:val="20"/>
        </w:rPr>
        <w:instrText xml:space="preserve"> HYPERLINK \l "Grafico del Profilo Classico" \o "Grafico del Profilo Classico" </w:instrText>
      </w:r>
      <w:r>
        <w:rPr>
          <w:rFonts w:ascii="Century Gothic" w:eastAsia="Century Gothic" w:hAnsi="Century Gothic" w:cs="Century Gothic"/>
          <w:color w:val="424242"/>
          <w:sz w:val="20"/>
        </w:rPr>
        <w:fldChar w:fldCharType="separate"/>
      </w:r>
      <w:r>
        <w:rPr>
          <w:rFonts w:ascii="Century Gothic" w:eastAsia="Century Gothic" w:hAnsi="Century Gothic" w:cs="Century Gothic"/>
          <w:color w:val="424242"/>
          <w:sz w:val="20"/>
        </w:rPr>
        <w:t>Grafico del Profilo Classico</w:t>
      </w:r>
      <w:r>
        <w:rPr>
          <w:rFonts w:ascii="Century Gothic" w:eastAsia="Century Gothic" w:hAnsi="Century Gothic" w:cs="Century Gothic"/>
          <w:color w:val="424242"/>
          <w:sz w:val="20"/>
        </w:rPr>
        <w:fldChar w:fldCharType="end"/>
      </w:r>
    </w:p>
    <w:p>
      <w:pPr>
        <w:pStyle w:val="PARAGRAPH"/>
        <w:numPr>
          <w:ilvl w:val="0"/>
          <w:numId w:val="5"/>
        </w:numPr>
        <w:spacing w:after="0"/>
        <w:rPr>
          <w:rFonts w:ascii="Century Gothic" w:eastAsia="Century Gothic" w:hAnsi="Century Gothic" w:cs="Century Gothic"/>
          <w:color w:val="424242"/>
          <w:sz w:val="20"/>
        </w:rPr>
      </w:pPr>
      <w:r>
        <w:rPr>
          <w:rFonts w:ascii="Century Gothic" w:eastAsia="Century Gothic" w:hAnsi="Century Gothic" w:cs="Century Gothic"/>
          <w:color w:val="424242"/>
          <w:sz w:val="20"/>
        </w:rPr>
        <w:fldChar w:fldCharType="begin"/>
      </w:r>
      <w:r>
        <w:rPr>
          <w:rFonts w:ascii="Century Gothic" w:eastAsia="Century Gothic" w:hAnsi="Century Gothic" w:cs="Century Gothic"/>
          <w:color w:val="424242"/>
          <w:sz w:val="20"/>
        </w:rPr>
        <w:instrText xml:space="preserve"> HYPERLINK \l "Profilo dei Big Five" \o "Profilo dei Big Five" </w:instrText>
      </w:r>
      <w:r>
        <w:rPr>
          <w:rFonts w:ascii="Century Gothic" w:eastAsia="Century Gothic" w:hAnsi="Century Gothic" w:cs="Century Gothic"/>
          <w:color w:val="424242"/>
          <w:sz w:val="20"/>
        </w:rPr>
        <w:fldChar w:fldCharType="separate"/>
      </w:r>
      <w:r>
        <w:rPr>
          <w:rFonts w:ascii="Century Gothic" w:eastAsia="Century Gothic" w:hAnsi="Century Gothic" w:cs="Century Gothic"/>
          <w:color w:val="424242"/>
          <w:sz w:val="20"/>
        </w:rPr>
        <w:t>Profilo dei Big Five</w:t>
      </w:r>
      <w:r>
        <w:rPr>
          <w:rFonts w:ascii="Century Gothic" w:eastAsia="Century Gothic" w:hAnsi="Century Gothic" w:cs="Century Gothic"/>
          <w:color w:val="424242"/>
          <w:sz w:val="20"/>
        </w:rPr>
        <w:fldChar w:fldCharType="end"/>
      </w:r>
    </w:p>
    <w:p>
      <w:pPr>
        <w:pStyle w:val="PARAGRAPH"/>
        <w:spacing w:after="0"/>
        <w:jc w:val="both"/>
        <w:rPr>
          <w:rFonts w:ascii="Century Gothic" w:eastAsia="Century Gothic" w:hAnsi="Century Gothic" w:cs="Century Gothic"/>
          <w:color w:val="424242"/>
          <w:sz w:val="20"/>
        </w:rPr>
      </w:pPr>
    </w:p>
    <w:p>
      <w:pPr>
        <w:pStyle w:val="PARAGRAPH"/>
        <w:spacing w:after="0"/>
        <w:jc w:val="both"/>
        <w:rPr>
          <w:rFonts w:ascii="Century Gothic" w:eastAsia="Century Gothic" w:hAnsi="Century Gothic" w:cs="Century Gothic"/>
          <w:b w:val="0"/>
          <w:caps w:val="0"/>
          <w:color w:val="424242"/>
          <w:sz w:val="20"/>
        </w:rPr>
      </w:pPr>
    </w:p>
    <w:p>
      <w:pPr>
        <w:pStyle w:val="PARAGRAPH"/>
        <w:spacing w:after="0"/>
        <w:jc w:val="both"/>
        <w:rPr>
          <w:rFonts w:ascii="Century Gothic" w:eastAsia="Century Gothic" w:hAnsi="Century Gothic" w:cs="Century Gothic"/>
          <w:b w:val="0"/>
          <w:caps w:val="0"/>
          <w:color w:val="424242"/>
          <w:sz w:val="20"/>
        </w:rPr>
      </w:pPr>
    </w:p>
    <w:p>
      <w:pPr>
        <w:pStyle w:val="PARAGRAPH"/>
        <w:spacing w:after="0"/>
        <w:jc w:val="both"/>
        <w:rPr>
          <w:rFonts w:ascii="Century Gothic" w:eastAsia="Century Gothic" w:hAnsi="Century Gothic" w:cs="Century Gothic"/>
          <w:b w:val="0"/>
          <w:caps w:val="0"/>
          <w:color w:val="424242"/>
          <w:sz w:val="20"/>
        </w:rPr>
      </w:pPr>
    </w:p>
    <w:p>
      <w:pPr>
        <w:pStyle w:val="PARAGRAPH"/>
        <w:spacing w:after="0"/>
        <w:jc w:val="both"/>
        <w:rPr>
          <w:rFonts w:ascii="Century Gothic" w:eastAsia="Century Gothic" w:hAnsi="Century Gothic" w:cs="Century Gothic"/>
          <w:b w:val="0"/>
          <w:caps w:val="0"/>
          <w:color w:val="424242"/>
          <w:sz w:val="20"/>
        </w:rPr>
      </w:pPr>
    </w:p>
    <w:p>
      <w:pPr>
        <w:pStyle w:val="PARAGRAPH"/>
        <w:spacing w:after="0"/>
        <w:jc w:val="both"/>
        <w:rPr>
          <w:rFonts w:ascii="Century Gothic" w:eastAsia="Century Gothic" w:hAnsi="Century Gothic" w:cs="Century Gothic"/>
          <w:b w:val="0"/>
          <w:caps w:val="0"/>
          <w:color w:val="424242"/>
          <w:sz w:val="20"/>
        </w:rPr>
      </w:pPr>
    </w:p>
    <w:p>
      <w:pPr>
        <w:pStyle w:val="PARAGRAPH"/>
        <w:spacing w:after="0"/>
        <w:jc w:val="both"/>
        <w:rPr>
          <w:rFonts w:ascii="Century Gothic" w:eastAsia="Century Gothic" w:hAnsi="Century Gothic" w:cs="Century Gothic"/>
          <w:b w:val="0"/>
          <w:caps w:val="0"/>
          <w:color w:val="424242"/>
          <w:sz w:val="20"/>
        </w:rPr>
      </w:pPr>
    </w:p>
    <w:p>
      <w:pPr>
        <w:pStyle w:val="PARAGRAPH"/>
        <w:spacing w:after="0"/>
        <w:jc w:val="both"/>
        <w:rPr>
          <w:rFonts w:ascii="Century Gothic" w:eastAsia="Century Gothic" w:hAnsi="Century Gothic" w:cs="Century Gothic"/>
          <w:b w:val="0"/>
          <w:caps w:val="0"/>
          <w:color w:val="424242"/>
          <w:sz w:val="20"/>
        </w:rPr>
      </w:pPr>
    </w:p>
    <w:p>
      <w:pPr>
        <w:pStyle w:val="PARAGRAPH"/>
        <w:spacing w:after="0"/>
        <w:jc w:val="both"/>
        <w:rPr>
          <w:rFonts w:ascii="Century Gothic" w:eastAsia="Century Gothic" w:hAnsi="Century Gothic" w:cs="Century Gothic"/>
          <w:b w:val="0"/>
          <w:caps w:val="0"/>
          <w:color w:val="424242"/>
          <w:sz w:val="20"/>
        </w:rPr>
      </w:pPr>
    </w:p>
    <w:p>
      <w:pPr>
        <w:pStyle w:val="PARAGRAPH"/>
        <w:spacing w:after="0"/>
        <w:jc w:val="both"/>
        <w:rPr>
          <w:rFonts w:ascii="Century Gothic" w:eastAsia="Century Gothic" w:hAnsi="Century Gothic" w:cs="Century Gothic"/>
          <w:b w:val="0"/>
          <w:caps w:val="0"/>
          <w:color w:val="424242"/>
          <w:sz w:val="20"/>
        </w:rPr>
      </w:pPr>
    </w:p>
    <w:p>
      <w:pPr>
        <w:pStyle w:val="PARAGRAPH"/>
        <w:spacing w:after="0"/>
        <w:jc w:val="both"/>
        <w:rPr>
          <w:rFonts w:ascii="Century Gothic" w:eastAsia="Century Gothic" w:hAnsi="Century Gothic" w:cs="Century Gothic"/>
          <w:b w:val="0"/>
          <w:caps w:val="0"/>
          <w:color w:val="424242"/>
          <w:sz w:val="20"/>
        </w:rPr>
      </w:pPr>
    </w:p>
    <w:p>
      <w:pPr>
        <w:pStyle w:val="PARAGRAPH"/>
        <w:spacing w:after="0"/>
        <w:jc w:val="both"/>
        <w:rPr>
          <w:rFonts w:ascii="Century Gothic" w:eastAsia="Century Gothic" w:hAnsi="Century Gothic" w:cs="Century Gothic"/>
          <w:b w:val="0"/>
          <w:caps w:val="0"/>
          <w:color w:val="424242"/>
          <w:sz w:val="20"/>
        </w:rPr>
      </w:pPr>
    </w:p>
    <w:p>
      <w:pPr>
        <w:pStyle w:val="PARAGRAPH"/>
        <w:spacing w:after="0"/>
        <w:jc w:val="both"/>
        <w:rPr>
          <w:rFonts w:ascii="Century Gothic" w:eastAsia="Century Gothic" w:hAnsi="Century Gothic" w:cs="Century Gothic"/>
          <w:b w:val="0"/>
          <w:caps w:val="0"/>
          <w:color w:val="424242"/>
          <w:sz w:val="20"/>
        </w:rPr>
      </w:pPr>
    </w:p>
    <w:p>
      <w:pPr>
        <w:pStyle w:val="PARAGRAPH"/>
        <w:spacing w:after="0"/>
        <w:jc w:val="both"/>
        <w:rPr>
          <w:rFonts w:ascii="Century Gothic" w:eastAsia="Century Gothic" w:hAnsi="Century Gothic" w:cs="Century Gothic"/>
          <w:b w:val="0"/>
          <w:caps w:val="0"/>
          <w:color w:val="424242"/>
          <w:sz w:val="20"/>
        </w:rPr>
      </w:pPr>
    </w:p>
    <w:p>
      <w:pPr>
        <w:pStyle w:val="PARAGRAPH"/>
        <w:spacing w:after="0"/>
        <w:jc w:val="both"/>
        <w:rPr>
          <w:rFonts w:ascii="Century Gothic" w:eastAsia="Century Gothic" w:hAnsi="Century Gothic" w:cs="Century Gothic"/>
          <w:b w:val="0"/>
          <w:caps w:val="0"/>
          <w:color w:val="424242"/>
          <w:sz w:val="20"/>
        </w:rPr>
      </w:pPr>
    </w:p>
    <w:tbl>
      <w:tblPr>
        <w:jc w:val="center"/>
        <w:tblCellSpacing w:w="0" w:type="dxa"/>
        <w:tblLayout w:type="fixed"/>
      </w:tblPr>
      <w:tblGrid>
        <w:gridCol w:w="10772"/>
      </w:tblGrid>
      <w:tr>
        <w:tblPrEx>
          <w:jc w:val="center"/>
          <w:tblCellSpacing w:w="0" w:type="dxa"/>
          <w:tblLayout w:type="fixed"/>
        </w:tblPrEx>
        <w:trPr>
          <w:tblCellSpacing w:w="0" w:type="dxa"/>
          <w:jc w:val="center"/>
        </w:trPr>
        <w:tc>
          <w:tcPr>
            <w:tcW w:w="10772" w:type="dxa"/>
            <w:tcBorders>
              <w:top w:val="nil"/>
              <w:left w:val="nil"/>
              <w:bottom w:val="nil"/>
              <w:right w:val="nil"/>
            </w:tcBorders>
            <w:shd w:val="clear" w:color="auto" w:fill="FFFFFF"/>
            <w:tcMar>
              <w:left w:w="0" w:type="dxa"/>
              <w:right w:w="0" w:type="dxa"/>
            </w:tcMar>
          </w:tcPr>
          <w:p>
            <w:pPr>
              <w:pStyle w:val="PARAGRAPH"/>
              <w:spacing w:after="0"/>
              <w:jc w:val="both"/>
              <w:rPr>
                <w:rFonts w:ascii="Century Gothic" w:eastAsia="Century Gothic" w:hAnsi="Century Gothic" w:cs="Century Gothic"/>
                <w:b w:val="0"/>
                <w:caps w:val="0"/>
                <w:color w:val="424242"/>
                <w:sz w:val="20"/>
              </w:rPr>
            </w:pPr>
            <w:r>
              <w:pict>
                <v:group id="_x0000_i1040" style="height:36.85pt;width:538.58pt" coordsize="539,37">
                  <v:rect id="_x0000_s1041" style="height:31;position:absolute;top:5;width:539" filled="t" fillcolor="#ebf1f9" stroked="f" strokecolor="#ebf1f9">
                    <w10:wrap type="tight"/>
                  </v:rect>
                  <v:shape id="_x0000_s1042" type="#_x0000_t75" style="height:28;left:14;mso-position-horizontal-relative:page;mso-position-vertical-relative:page;position:absolute;width:28">
                    <v:imagedata r:id="rId9" o:title=""/>
                    <w10:wrap type="through"/>
                  </v:shape>
                  <v:shape id="_x0000_s1043" type="#_x0000_t75" style="height:28;left:40;mso-position-horizontal-relative:page;mso-position-vertical-relative:page;position:absolute;width:85">
                    <v:imagedata r:id="rId10" o:title=""/>
                    <w10:wrap type="through"/>
                  </v:shape>
                  <v:shape id="_x0000_s1044" type="#_x0000_t75" style="height:28;left:122;mso-position-horizontal-relative:page;mso-position-vertical-relative:page;position:absolute;width:28">
                    <v:imagedata r:id="rId11" o:title=""/>
                    <w10:wrap type="through"/>
                  </v:shape>
                  <v:shape id="_x0000_s1045" type="#_x0000_t202" style="height:28;left:40;mso-position-horizontal-relative:page;mso-position-vertical-relative:page;position:absolute;top:5;width:85" filled="f" fillcolor="none" stroked="f">
                    <v:fill opacity="0"/>
                    <v:textbox style="mso-fit-shape-to-text:t" inset="0,0,0,0">
                      <w:txbxContent>
                        <w:p>
                          <w:pPr>
                            <w:pStyle w:val="SUBHEADING"/>
                            <w:spacing w:after="0"/>
                            <w:jc w:val="center"/>
                          </w:pPr>
                          <w:r>
                            <w:rPr>
                              <w:rFonts w:ascii="Century Gothic" w:eastAsia="Century Gothic" w:hAnsi="Century Gothic" w:cs="Century Gothic"/>
                              <w:b/>
                              <w:caps/>
                              <w:color w:val="FFFFFF"/>
                              <w:sz w:val="24"/>
                            </w:rPr>
                            <w:t>AVVERTENZE</w:t>
                          </w:r>
                        </w:p>
                      </w:txbxContent>
                    </v:textbox>
                    <w10:wrap type="through"/>
                  </v:shape>
                </v:group>
              </w:pict>
            </w:r>
          </w:p>
        </w:tc>
      </w:tr>
      <w:tr>
        <w:tblPrEx>
          <w:jc w:val="center"/>
          <w:tblCellSpacing w:w="0" w:type="dxa"/>
          <w:tblLayout w:type="fixed"/>
        </w:tblPrEx>
        <w:trPr>
          <w:tblCellSpacing w:w="0" w:type="dxa"/>
          <w:jc w:val="center"/>
        </w:trPr>
        <w:tc>
          <w:tcPr>
            <w:tcW w:w="10772" w:type="dxa"/>
            <w:tcBorders>
              <w:top w:val="nil"/>
              <w:left w:val="nil"/>
              <w:bottom w:val="nil"/>
              <w:right w:val="nil"/>
            </w:tcBorders>
            <w:shd w:val="clear" w:color="auto" w:fill="EBF1F9"/>
            <w:tcMar>
              <w:left w:w="283" w:type="dxa"/>
              <w:right w:w="283" w:type="dxa"/>
            </w:tcMar>
          </w:tcPr>
          <w:p>
            <w:pPr>
              <w:pStyle w:val="PARAGRAPH"/>
              <w:spacing w:after="0"/>
              <w:jc w:val="both"/>
              <w:rPr>
                <w:rFonts w:ascii="Century Gothic" w:eastAsia="Century Gothic" w:hAnsi="Century Gothic" w:cs="Century Gothic"/>
                <w:b w:val="0"/>
                <w:caps w:val="0"/>
                <w:color w:val="424242"/>
                <w:sz w:val="20"/>
              </w:rPr>
            </w:pPr>
            <w:r>
              <w:rPr>
                <w:rFonts w:ascii="Century Gothic" w:eastAsia="Century Gothic" w:hAnsi="Century Gothic" w:cs="Century Gothic"/>
                <w:b w:val="0"/>
                <w:caps w:val="0"/>
                <w:color w:val="424242"/>
                <w:sz w:val="20"/>
              </w:rPr>
              <w:t>Questo rapporto contiene informazioni riservate e confidenziali su Erika Franceschini. Le informazioni raccolte debbono essere trattate con la massima responsabilità, in modo strettamente riservato e nel rispetto delle vigenti normative sulla privacy. Questo rapporto è stato elaborato considerando le risposte date al questionario OPPro conferite volontariamente da Erika Franceschini.</w:t>
            </w:r>
          </w:p>
          <w:p>
            <w:pPr>
              <w:pStyle w:val="PARAGRAPH"/>
              <w:spacing w:after="0"/>
              <w:jc w:val="both"/>
              <w:rPr>
                <w:rFonts w:ascii="Century Gothic" w:eastAsia="Century Gothic" w:hAnsi="Century Gothic" w:cs="Century Gothic"/>
                <w:b w:val="0"/>
                <w:caps w:val="0"/>
                <w:color w:val="424242"/>
                <w:sz w:val="20"/>
              </w:rPr>
            </w:pPr>
          </w:p>
          <w:p>
            <w:pPr>
              <w:pStyle w:val="PARAGRAPH"/>
              <w:spacing w:after="0"/>
              <w:jc w:val="both"/>
              <w:rPr>
                <w:rFonts w:ascii="Century Gothic" w:eastAsia="Century Gothic" w:hAnsi="Century Gothic" w:cs="Century Gothic"/>
                <w:b w:val="0"/>
                <w:caps w:val="0"/>
                <w:color w:val="424242"/>
                <w:sz w:val="20"/>
              </w:rPr>
            </w:pPr>
            <w:r>
              <w:rPr>
                <w:rFonts w:ascii="Century Gothic" w:eastAsia="Century Gothic" w:hAnsi="Century Gothic" w:cs="Century Gothic"/>
                <w:b w:val="0"/>
                <w:caps w:val="0"/>
                <w:color w:val="424242"/>
                <w:sz w:val="20"/>
              </w:rPr>
              <w:t>Il profilo qui delineato deriva da un questionario self-report, pertanto dovrebbe essere collocato nel contesto di altri fattori pertinenti come i dati biografici del soggetto esaminato, i suoi interessi professionali, le sue motivazioni, abilità e competenze.</w:t>
            </w:r>
          </w:p>
          <w:p>
            <w:pPr>
              <w:pStyle w:val="PARAGRAPH"/>
              <w:spacing w:after="0"/>
              <w:jc w:val="both"/>
              <w:rPr>
                <w:rFonts w:ascii="Century Gothic" w:eastAsia="Century Gothic" w:hAnsi="Century Gothic" w:cs="Century Gothic"/>
                <w:b w:val="0"/>
                <w:caps w:val="0"/>
                <w:color w:val="424242"/>
                <w:sz w:val="20"/>
              </w:rPr>
            </w:pPr>
          </w:p>
        </w:tc>
      </w:tr>
    </w:tbl>
    <w:p>
      <w:pPr>
        <w:pStyle w:val="PARAGRAPH"/>
        <w:spacing w:after="0"/>
        <w:jc w:val="both"/>
        <w:rPr>
          <w:rFonts w:ascii="Century Gothic" w:eastAsia="Century Gothic" w:hAnsi="Century Gothic" w:cs="Century Gothic"/>
          <w:b w:val="0"/>
          <w:caps w:val="0"/>
          <w:color w:val="424242"/>
          <w:sz w:val="20"/>
        </w:rPr>
        <w:sectPr>
          <w:headerReference w:type="default" r:id="rId12"/>
          <w:footerReference w:type="default" r:id="rId13"/>
          <w:type w:val="nextPage"/>
          <w:pgSz w:w="11906" w:h="16838"/>
          <w:pgMar w:top="1247" w:right="567" w:bottom="1247" w:left="567" w:header="0" w:footer="0" w:gutter="0"/>
          <w:cols w:space="708"/>
          <w:titlePg w:val="0"/>
          <w:docGrid w:linePitch="360"/>
        </w:sectPr>
      </w:pPr>
    </w:p>
    <w:p>
      <w:pPr>
        <w:pStyle w:val="SUBHEADING"/>
        <w:spacing w:after="113"/>
        <w:jc w:val="left"/>
        <w:rPr>
          <w:rFonts w:ascii="Century Gothic" w:eastAsia="Century Gothic" w:hAnsi="Century Gothic" w:cs="Century Gothic"/>
          <w:b w:val="0"/>
          <w:caps w:val="0"/>
          <w:color w:val="424242"/>
          <w:sz w:val="20"/>
        </w:rPr>
      </w:pPr>
      <w:r>
        <w:pict>
          <v:group id="_x0000_s1046" style="height:45.92pt;margin-left:0;margin-top:0;position:absolute;width:538.58pt;z-index:251659264" coordsize="539,46">
            <v:roundrect id="_x0000_s1047" style="height:28;position:absolute;top:4;width:539" arcsize="10923f" filled="f" fillcolor="none" stroked="t" strokecolor="#ebf1f9" strokeweight="1.25pt">
              <v:fill opacity="0"/>
            </v:roundrect>
            <v:shape id="_x0000_s1048" type="#_x0000_t75" href="#Indice" style="height:36;left:14;mso-position-horizontal-relative:page;mso-position-vertical-relative:page;position:absolute;width:67">
              <v:imagedata r:id="rId8" o:title=""/>
              <w10:wrap type="through"/>
            </v:shape>
            <v:shape id="_x0000_s1049" type="#_x0000_t202" style="height:28;left:85;mso-position-horizontal-relative:page;mso-position-vertical-relative:page;position:absolute;top:5;width:454" filled="f" fillcolor="none" stroked="f">
              <v:fill opacity="0"/>
              <v:textbox style="mso-fit-shape-to-text:t" inset="0,0,0,0">
                <w:txbxContent>
                  <w:tbl>
                    <w:tblPr>
                      <w:jc w:val="center"/>
                      <w:tblLayout w:type="fixed"/>
                    </w:tblPr>
                    <w:tblGrid>
                      <w:gridCol w:w="9071"/>
                    </w:tblGrid>
                    <w:tr>
                      <w:tblPrEx>
                        <w:jc w:val="center"/>
                        <w:tblLayout w:type="fixed"/>
                      </w:tblPrEx>
                      <w:trPr>
                        <w:trHeight w:hRule="exact" w:val="567"/>
                        <w:jc w:val="center"/>
                      </w:trPr>
                      <w:tc>
                        <w:tcPr>
                          <w:tcW w:w="9071" w:type="dxa"/>
                          <w:tcBorders>
                            <w:top w:val="nil"/>
                            <w:left w:val="nil"/>
                            <w:bottom w:val="nil"/>
                            <w:right w:val="nil"/>
                          </w:tcBorders>
                          <w:tcMar>
                            <w:top w:w="0" w:type="dxa"/>
                            <w:left w:w="0" w:type="dxa"/>
                            <w:bottom w:w="0" w:type="dxa"/>
                            <w:right w:w="0" w:type="dxa"/>
                          </w:tcMar>
                          <w:vAlign w:val="center"/>
                        </w:tcPr>
                        <w:p>
                          <w:pPr>
                            <w:pStyle w:val="SUBHEADING"/>
                            <w:jc w:val="left"/>
                          </w:pPr>
                          <w:bookmarkStart w:id="1" w:name="GUIDA ALLA LETTURA DEL REPORT"/>
                          <w:r>
                            <w:rPr>
                              <w:rFonts w:ascii="Century Gothic" w:eastAsia="Century Gothic" w:hAnsi="Century Gothic" w:cs="Century Gothic"/>
                              <w:b w:val="0"/>
                              <w:caps/>
                              <w:color w:val="014C99"/>
                              <w:sz w:val="40"/>
                            </w:rPr>
                            <w:t>GUIDA ALLA LETTURA DEL REPORT</w:t>
                          </w:r>
                          <w:bookmarkEnd w:id="1"/>
                        </w:p>
                      </w:tc>
                    </w:tr>
                  </w:tbl>
                  <w:p>
                    <w:pPr>
                      <w:pStyle w:val="SUBHEADING"/>
                    </w:pPr>
                  </w:p>
                </w:txbxContent>
              </v:textbox>
              <w10:wrap type="through"/>
            </v:shape>
            <w10:wrap type="topAndBottom"/>
          </v:group>
        </w:pict>
      </w:r>
      <w:bookmarkStart w:id="2" w:name="Introduzione"/>
      <w:r>
        <w:rPr>
          <w:rFonts w:ascii="Century Gothic" w:eastAsia="Century Gothic" w:hAnsi="Century Gothic" w:cs="Century Gothic"/>
          <w:b/>
          <w:caps w:val="0"/>
          <w:color w:val="014C99"/>
          <w:sz w:val="28"/>
        </w:rPr>
        <w:t>INTRODUZIONE</w:t>
      </w:r>
    </w:p>
    <w:p>
      <w:pPr>
        <w:pStyle w:val="PARAGRAPH"/>
        <w:spacing w:after="0"/>
        <w:jc w:val="both"/>
        <w:rPr>
          <w:rFonts w:ascii="Century Gothic" w:eastAsia="Century Gothic" w:hAnsi="Century Gothic" w:cs="Century Gothic"/>
          <w:b/>
          <w:caps w:val="0"/>
          <w:color w:val="014C99"/>
          <w:sz w:val="28"/>
        </w:rPr>
      </w:pPr>
      <w:bookmarkEnd w:id="2"/>
      <w:r>
        <w:rPr>
          <w:rFonts w:ascii="Century Gothic" w:eastAsia="Century Gothic" w:hAnsi="Century Gothic" w:cs="Century Gothic"/>
          <w:b w:val="0"/>
          <w:caps w:val="0"/>
          <w:color w:val="424242"/>
          <w:sz w:val="20"/>
        </w:rPr>
        <w:t>OPPro è un test che fornisce un quadro della personalità completo in un tempo molto breve. Si esplorano le dinamiche dei comportamenti in un’ampia gamma di situazioni lavorative a partire da 9 dimensioni psicologicamente significative e dal profilo dei Big Five (McCrae e Costa, 1987),  O.C.E.A.N. è l'acronimo riferito all'originale francese Overture, Conscience, Extraversion, Amabilité, Névrosisme.</w:t>
      </w:r>
    </w:p>
    <w:p>
      <w:pPr>
        <w:pStyle w:val="PARAGRAPH"/>
        <w:spacing w:after="0"/>
        <w:jc w:val="both"/>
        <w:rPr>
          <w:rFonts w:ascii="Century Gothic" w:eastAsia="Century Gothic" w:hAnsi="Century Gothic" w:cs="Century Gothic"/>
          <w:b w:val="0"/>
          <w:caps w:val="0"/>
          <w:color w:val="424242"/>
          <w:sz w:val="20"/>
        </w:rPr>
      </w:pPr>
    </w:p>
    <w:p>
      <w:pPr>
        <w:pStyle w:val="PARAGRAPH"/>
        <w:spacing w:after="0"/>
        <w:jc w:val="center"/>
        <w:rPr>
          <w:rFonts w:ascii="Century Gothic" w:eastAsia="Century Gothic" w:hAnsi="Century Gothic" w:cs="Century Gothic"/>
          <w:b w:val="0"/>
          <w:caps w:val="0"/>
          <w:color w:val="424242"/>
          <w:sz w:val="20"/>
        </w:rPr>
      </w:pPr>
      <w:r>
        <w:pict>
          <v:shape id="_x0000_i1050" type="#_x0000_t75" style="height:63.6pt;width:481.92pt">
            <v:imagedata r:id="rId14" o:title=""/>
          </v:shape>
        </w:pict>
      </w:r>
    </w:p>
    <w:p>
      <w:pPr>
        <w:pStyle w:val="PARAGRAPH"/>
        <w:spacing w:after="0"/>
        <w:jc w:val="both"/>
      </w:pPr>
    </w:p>
    <w:p>
      <w:pPr>
        <w:pStyle w:val="PARAGRAPH"/>
        <w:spacing w:after="0"/>
        <w:jc w:val="both"/>
        <w:rPr>
          <w:rFonts w:ascii="Century Gothic" w:eastAsia="Century Gothic" w:hAnsi="Century Gothic" w:cs="Century Gothic"/>
          <w:b w:val="0"/>
          <w:caps w:val="0"/>
          <w:color w:val="424242"/>
          <w:sz w:val="20"/>
        </w:rPr>
      </w:pPr>
      <w:r>
        <w:rPr>
          <w:rFonts w:ascii="Century Gothic" w:eastAsia="Century Gothic" w:hAnsi="Century Gothic" w:cs="Century Gothic"/>
          <w:b w:val="0"/>
          <w:caps w:val="0"/>
          <w:color w:val="424242"/>
          <w:sz w:val="20"/>
        </w:rPr>
        <w:t>I tratti di personalità giocano un ruolo significativo nel determinare il comportamento. Qui sotto è illustrato un modello esplicativo delle relazioni causali che intercorrono tra comportamenti e performance lavorative:</w:t>
      </w:r>
    </w:p>
    <w:p>
      <w:pPr>
        <w:pStyle w:val="PARAGRAPH"/>
        <w:spacing w:after="0"/>
        <w:jc w:val="both"/>
        <w:rPr>
          <w:rFonts w:ascii="Century Gothic" w:eastAsia="Century Gothic" w:hAnsi="Century Gothic" w:cs="Century Gothic"/>
          <w:b w:val="0"/>
          <w:caps w:val="0"/>
          <w:color w:val="424242"/>
          <w:sz w:val="20"/>
        </w:rPr>
      </w:pPr>
    </w:p>
    <w:p>
      <w:pPr>
        <w:pStyle w:val="PARAGRAPH"/>
        <w:spacing w:after="0"/>
        <w:jc w:val="center"/>
        <w:rPr>
          <w:rFonts w:ascii="Century Gothic" w:eastAsia="Century Gothic" w:hAnsi="Century Gothic" w:cs="Century Gothic"/>
          <w:b w:val="0"/>
          <w:caps w:val="0"/>
          <w:color w:val="424242"/>
          <w:sz w:val="20"/>
        </w:rPr>
      </w:pPr>
      <w:r>
        <w:pict>
          <v:shape id="_x0000_i1051" type="#_x0000_t75" style="height:136.08pt;width:481.92pt">
            <v:imagedata r:id="rId15" o:title=""/>
          </v:shape>
        </w:pict>
      </w:r>
    </w:p>
    <w:p>
      <w:pPr>
        <w:pStyle w:val="PARAGRAPH"/>
        <w:spacing w:after="0"/>
        <w:jc w:val="both"/>
      </w:pPr>
    </w:p>
    <w:p>
      <w:pPr>
        <w:pStyle w:val="PARAGRAPH"/>
        <w:spacing w:after="0"/>
        <w:jc w:val="both"/>
        <w:rPr>
          <w:rFonts w:ascii="Century Gothic" w:eastAsia="Century Gothic" w:hAnsi="Century Gothic" w:cs="Century Gothic"/>
          <w:b w:val="0"/>
          <w:caps w:val="0"/>
          <w:color w:val="424242"/>
          <w:sz w:val="20"/>
        </w:rPr>
      </w:pPr>
    </w:p>
    <w:p>
      <w:pPr>
        <w:pStyle w:val="SUBHEADING"/>
        <w:spacing w:after="113"/>
        <w:jc w:val="left"/>
        <w:rPr>
          <w:rFonts w:ascii="Century Gothic" w:eastAsia="Century Gothic" w:hAnsi="Century Gothic" w:cs="Century Gothic"/>
          <w:b w:val="0"/>
          <w:caps w:val="0"/>
          <w:color w:val="424242"/>
          <w:sz w:val="20"/>
        </w:rPr>
      </w:pPr>
      <w:bookmarkStart w:id="3" w:name="Il rapporto interpretativo Esteso"/>
      <w:r>
        <w:rPr>
          <w:rFonts w:ascii="Century Gothic" w:eastAsia="Century Gothic" w:hAnsi="Century Gothic" w:cs="Century Gothic"/>
          <w:b/>
          <w:caps w:val="0"/>
          <w:color w:val="014C99"/>
          <w:sz w:val="28"/>
        </w:rPr>
        <w:t>IL RAPPORTO INTERPRETATIVO ESTESO</w:t>
      </w:r>
    </w:p>
    <w:p>
      <w:pPr>
        <w:pStyle w:val="PARAGRAPH"/>
        <w:spacing w:after="0"/>
        <w:jc w:val="both"/>
        <w:rPr>
          <w:rFonts w:ascii="Century Gothic" w:eastAsia="Century Gothic" w:hAnsi="Century Gothic" w:cs="Century Gothic"/>
          <w:b/>
          <w:caps w:val="0"/>
          <w:color w:val="014C99"/>
          <w:sz w:val="28"/>
        </w:rPr>
      </w:pPr>
      <w:bookmarkEnd w:id="3"/>
      <w:r>
        <w:rPr>
          <w:rFonts w:ascii="Century Gothic" w:eastAsia="Century Gothic" w:hAnsi="Century Gothic" w:cs="Century Gothic"/>
          <w:b w:val="0"/>
          <w:caps w:val="0"/>
          <w:color w:val="424242"/>
          <w:sz w:val="20"/>
        </w:rPr>
        <w:t>Il rapporto Esteso è la relazione narrativa con il test OPPro suddivisa in tre grandi raggruppamenti: Stili nelle relazioni interpersonali, Stile di pensiero e Adattabilita' e Ansia. In questa relazione si forniscono ulteriori approfondimenti conoscitivi volti da esaminare: Ruolo di gruppo, Stile di Leadership, Stile di collaborazione con i superiori, Stile di influenzamento o vendita e Orientamento Scolastico-Professionale. Vi è una sezione dove si riportano in sintesi le ipotetiche aree di miglioramento ed i potenziali punti di forza. In appendice si possono leggere i profili dei grafici delle scale di base, dei Big Five e delle scale associate allo stile di risposta.</w:t>
      </w:r>
    </w:p>
    <w:p>
      <w:pPr>
        <w:pStyle w:val="SUBHEADING"/>
        <w:spacing w:after="113"/>
        <w:jc w:val="both"/>
        <w:rPr>
          <w:rFonts w:ascii="Century Gothic" w:eastAsia="Century Gothic" w:hAnsi="Century Gothic" w:cs="Century Gothic"/>
          <w:b w:val="0"/>
          <w:caps w:val="0"/>
          <w:color w:val="424242"/>
          <w:sz w:val="20"/>
        </w:rPr>
      </w:pPr>
      <w:r>
        <w:rPr>
          <w:rFonts w:ascii="Century Gothic" w:eastAsia="Century Gothic" w:hAnsi="Century Gothic" w:cs="Century Gothic"/>
          <w:b w:val="0"/>
          <w:caps w:val="0"/>
          <w:color w:val="424242"/>
          <w:sz w:val="20"/>
        </w:rPr>
        <w:br w:type="page"/>
      </w:r>
      <w:bookmarkStart w:id="4" w:name="Campione normativo"/>
      <w:r>
        <w:rPr>
          <w:rFonts w:ascii="Century Gothic" w:eastAsia="Century Gothic" w:hAnsi="Century Gothic" w:cs="Century Gothic"/>
          <w:b/>
          <w:caps w:val="0"/>
          <w:color w:val="014C99"/>
          <w:sz w:val="28"/>
        </w:rPr>
        <w:t>CAMPIONE NORMATIVO</w:t>
      </w:r>
    </w:p>
    <w:p>
      <w:pPr>
        <w:pStyle w:val="PARAGRAPH"/>
        <w:spacing w:after="0"/>
        <w:jc w:val="both"/>
        <w:rPr>
          <w:rFonts w:ascii="Century Gothic" w:eastAsia="Century Gothic" w:hAnsi="Century Gothic" w:cs="Century Gothic"/>
          <w:b/>
          <w:caps w:val="0"/>
          <w:color w:val="014C99"/>
          <w:sz w:val="28"/>
        </w:rPr>
      </w:pPr>
      <w:bookmarkEnd w:id="4"/>
      <w:r>
        <w:rPr>
          <w:rFonts w:ascii="Century Gothic" w:eastAsia="Century Gothic" w:hAnsi="Century Gothic" w:cs="Century Gothic"/>
          <w:b w:val="0"/>
          <w:caps w:val="0"/>
          <w:color w:val="424242"/>
          <w:sz w:val="20"/>
        </w:rPr>
        <w:t>I risultati di Erika Franceschini sono stati ottenuti dal confronto con un gruppo normativo. I risultati sono espressi in punti STANINE standardizzati i cui valori hanno Media=5 e DS=2, come illustrato dal grafico sottostante.</w:t>
      </w:r>
    </w:p>
    <w:p>
      <w:pPr>
        <w:pStyle w:val="PARAGRAPH"/>
        <w:spacing w:after="0"/>
        <w:jc w:val="both"/>
        <w:rPr>
          <w:rFonts w:ascii="Century Gothic" w:eastAsia="Century Gothic" w:hAnsi="Century Gothic" w:cs="Century Gothic"/>
          <w:b w:val="0"/>
          <w:caps w:val="0"/>
          <w:color w:val="424242"/>
          <w:sz w:val="20"/>
        </w:rPr>
      </w:pPr>
    </w:p>
    <w:p>
      <w:pPr>
        <w:pStyle w:val="PARAGRAPH"/>
        <w:spacing w:after="0"/>
        <w:jc w:val="both"/>
        <w:rPr>
          <w:rFonts w:ascii="Century Gothic" w:eastAsia="Century Gothic" w:hAnsi="Century Gothic" w:cs="Century Gothic"/>
          <w:b w:val="0"/>
          <w:caps w:val="0"/>
          <w:color w:val="424242"/>
          <w:sz w:val="20"/>
        </w:rPr>
      </w:pPr>
    </w:p>
    <w:p>
      <w:pPr>
        <w:pStyle w:val="PARAGRAPH"/>
        <w:spacing w:after="0"/>
        <w:jc w:val="center"/>
        <w:rPr>
          <w:rFonts w:ascii="Century Gothic" w:eastAsia="Century Gothic" w:hAnsi="Century Gothic" w:cs="Century Gothic"/>
          <w:b w:val="0"/>
          <w:caps w:val="0"/>
          <w:color w:val="424242"/>
          <w:sz w:val="20"/>
        </w:rPr>
      </w:pPr>
      <w:r>
        <w:rPr>
          <w:rFonts w:ascii="Century Gothic" w:eastAsia="Century Gothic" w:hAnsi="Century Gothic" w:cs="Century Gothic"/>
          <w:b w:val="0"/>
          <w:caps w:val="0"/>
          <w:color w:val="424242"/>
          <w:sz w:val="20"/>
        </w:rPr>
        <w:pict>
          <v:shape id="_x0000_i1052" type="#_x0000_t75" style="height:86.04pt;width:538.56pt">
            <v:imagedata r:id="rId16" o:title=""/>
          </v:shape>
        </w:pict>
      </w:r>
    </w:p>
    <w:p>
      <w:pPr>
        <w:pStyle w:val="PARAGRAPH"/>
        <w:spacing w:after="0"/>
        <w:jc w:val="center"/>
        <w:rPr>
          <w:rFonts w:ascii="Century Gothic" w:eastAsia="Century Gothic" w:hAnsi="Century Gothic" w:cs="Century Gothic"/>
          <w:b w:val="0"/>
          <w:caps w:val="0"/>
          <w:color w:val="424242"/>
          <w:sz w:val="20"/>
        </w:rPr>
      </w:pPr>
    </w:p>
    <w:p>
      <w:pPr>
        <w:pStyle w:val="PARAGRAPH"/>
        <w:spacing w:after="0"/>
        <w:jc w:val="center"/>
        <w:rPr>
          <w:rFonts w:ascii="Century Gothic" w:eastAsia="Century Gothic" w:hAnsi="Century Gothic" w:cs="Century Gothic"/>
          <w:b w:val="0"/>
          <w:caps w:val="0"/>
          <w:color w:val="424242"/>
          <w:sz w:val="20"/>
        </w:rPr>
      </w:pPr>
    </w:p>
    <w:p>
      <w:pPr>
        <w:pStyle w:val="PARAGRAPH"/>
        <w:spacing w:after="0"/>
        <w:jc w:val="both"/>
        <w:rPr>
          <w:rFonts w:ascii="Century Gothic" w:eastAsia="Century Gothic" w:hAnsi="Century Gothic" w:cs="Century Gothic"/>
          <w:b w:val="0"/>
          <w:caps w:val="0"/>
          <w:color w:val="424242"/>
          <w:sz w:val="20"/>
        </w:rPr>
      </w:pPr>
      <w:r>
        <w:rPr>
          <w:rFonts w:ascii="Century Gothic" w:eastAsia="Century Gothic" w:hAnsi="Century Gothic" w:cs="Century Gothic"/>
          <w:b w:val="0"/>
          <w:caps w:val="0"/>
          <w:color w:val="424242"/>
          <w:sz w:val="20"/>
        </w:rPr>
        <w:t>Questo rapporto interpretativo è stato generato utilizzando i seguenti dati normativi:</w:t>
      </w:r>
    </w:p>
    <w:tbl>
      <w:tblPr>
        <w:jc w:val="center"/>
        <w:tblLayout w:type="fixed"/>
      </w:tblPr>
      <w:tblGrid>
        <w:gridCol w:w="4535"/>
        <w:gridCol w:w="4535"/>
        <w:gridCol w:w="1701"/>
      </w:tblGrid>
      <w:tr>
        <w:tblPrEx>
          <w:jc w:val="center"/>
          <w:tblLayout w:type="fixed"/>
        </w:tblPrEx>
        <w:trPr>
          <w:trHeight w:val="340"/>
          <w:jc w:val="center"/>
        </w:trPr>
        <w:tc>
          <w:tcPr>
            <w:tcW w:w="4535" w:type="dxa"/>
            <w:tcBorders>
              <w:top w:val="single" w:sz="12" w:space="0" w:color="FFFFFF"/>
              <w:left w:val="single" w:sz="12" w:space="0" w:color="FFFFFF"/>
              <w:bottom w:val="single" w:sz="12" w:space="0" w:color="FFFFFF"/>
              <w:right w:val="single" w:sz="12" w:space="0" w:color="FFFFFF"/>
            </w:tcBorders>
            <w:shd w:val="clear" w:color="auto" w:fill="014C99"/>
            <w:tcMar>
              <w:top w:w="57" w:type="dxa"/>
              <w:left w:w="113" w:type="dxa"/>
              <w:bottom w:w="57" w:type="dxa"/>
              <w:right w:w="113" w:type="dxa"/>
            </w:tcMar>
            <w:vAlign w:val="center"/>
          </w:tcPr>
          <w:p>
            <w:pPr>
              <w:pStyle w:val="PARAGRAPH"/>
              <w:spacing w:after="0"/>
              <w:jc w:val="left"/>
              <w:rPr>
                <w:rFonts w:ascii="Century Gothic" w:eastAsia="Century Gothic" w:hAnsi="Century Gothic" w:cs="Century Gothic"/>
                <w:b/>
                <w:caps w:val="0"/>
                <w:color w:val="424242"/>
                <w:sz w:val="20"/>
              </w:rPr>
            </w:pPr>
            <w:r>
              <w:rPr>
                <w:rFonts w:ascii="Century Gothic" w:eastAsia="Century Gothic" w:hAnsi="Century Gothic" w:cs="Century Gothic"/>
                <w:b/>
                <w:caps w:val="0"/>
                <w:color w:val="FFFFFF"/>
                <w:sz w:val="20"/>
              </w:rPr>
              <w:t>Nome del test</w:t>
            </w:r>
          </w:p>
        </w:tc>
        <w:tc>
          <w:tcPr>
            <w:tcW w:w="4535" w:type="dxa"/>
            <w:tcBorders>
              <w:top w:val="single" w:sz="12" w:space="0" w:color="FFFFFF"/>
              <w:left w:val="single" w:sz="12" w:space="0" w:color="FFFFFF"/>
              <w:bottom w:val="single" w:sz="12" w:space="0" w:color="FFFFFF"/>
              <w:right w:val="single" w:sz="12" w:space="0" w:color="FFFFFF"/>
            </w:tcBorders>
            <w:shd w:val="clear" w:color="auto" w:fill="014C99"/>
            <w:tcMar>
              <w:top w:w="57" w:type="dxa"/>
              <w:left w:w="113" w:type="dxa"/>
              <w:bottom w:w="57" w:type="dxa"/>
              <w:right w:w="113" w:type="dxa"/>
            </w:tcMar>
            <w:vAlign w:val="center"/>
          </w:tcPr>
          <w:p>
            <w:pPr>
              <w:pStyle w:val="PARAGRAPH"/>
              <w:spacing w:after="0"/>
              <w:jc w:val="left"/>
              <w:rPr>
                <w:rFonts w:ascii="Century Gothic" w:eastAsia="Century Gothic" w:hAnsi="Century Gothic" w:cs="Century Gothic"/>
                <w:b/>
                <w:caps w:val="0"/>
                <w:color w:val="FFFFFF"/>
                <w:sz w:val="20"/>
              </w:rPr>
            </w:pPr>
            <w:r>
              <w:rPr>
                <w:rFonts w:ascii="Century Gothic" w:eastAsia="Century Gothic" w:hAnsi="Century Gothic" w:cs="Century Gothic"/>
                <w:b/>
                <w:caps w:val="0"/>
                <w:color w:val="FFFFFF"/>
                <w:sz w:val="20"/>
              </w:rPr>
              <w:t>Campione normativo/Gruppo normativo</w:t>
            </w:r>
          </w:p>
        </w:tc>
        <w:tc>
          <w:tcPr>
            <w:tcW w:w="1701" w:type="dxa"/>
            <w:tcBorders>
              <w:top w:val="single" w:sz="12" w:space="0" w:color="FFFFFF"/>
              <w:left w:val="single" w:sz="12" w:space="0" w:color="FFFFFF"/>
              <w:bottom w:val="single" w:sz="12" w:space="0" w:color="FFFFFF"/>
              <w:right w:val="single" w:sz="12" w:space="0" w:color="FFFFFF"/>
            </w:tcBorders>
            <w:shd w:val="clear" w:color="auto" w:fill="014C99"/>
            <w:tcMar>
              <w:top w:w="57" w:type="dxa"/>
              <w:left w:w="113" w:type="dxa"/>
              <w:bottom w:w="57" w:type="dxa"/>
              <w:right w:w="113" w:type="dxa"/>
            </w:tcMar>
            <w:vAlign w:val="center"/>
          </w:tcPr>
          <w:p>
            <w:pPr>
              <w:pStyle w:val="PARAGRAPH"/>
              <w:spacing w:after="0"/>
              <w:jc w:val="center"/>
              <w:rPr>
                <w:rFonts w:ascii="Century Gothic" w:eastAsia="Century Gothic" w:hAnsi="Century Gothic" w:cs="Century Gothic"/>
                <w:b/>
                <w:caps w:val="0"/>
                <w:color w:val="FFFFFF"/>
                <w:sz w:val="20"/>
              </w:rPr>
            </w:pPr>
            <w:r>
              <w:rPr>
                <w:rFonts w:ascii="Century Gothic" w:eastAsia="Century Gothic" w:hAnsi="Century Gothic" w:cs="Century Gothic"/>
                <w:b/>
                <w:caps w:val="0"/>
                <w:color w:val="FFFFFF"/>
                <w:sz w:val="20"/>
              </w:rPr>
              <w:t>Ampiezza campione</w:t>
            </w:r>
          </w:p>
        </w:tc>
      </w:tr>
      <w:tr>
        <w:tblPrEx>
          <w:jc w:val="center"/>
          <w:tblLayout w:type="fixed"/>
        </w:tblPrEx>
        <w:trPr>
          <w:trHeight w:val="567"/>
          <w:jc w:val="center"/>
        </w:trPr>
        <w:tc>
          <w:tcPr>
            <w:tcW w:w="4535" w:type="dxa"/>
            <w:tcBorders>
              <w:top w:val="single" w:sz="12" w:space="0" w:color="FFFFFF"/>
              <w:left w:val="single" w:sz="12" w:space="0" w:color="FFFFFF"/>
              <w:bottom w:val="single" w:sz="12" w:space="0" w:color="FFFFFF"/>
              <w:right w:val="single" w:sz="12" w:space="0" w:color="FFFFFF"/>
            </w:tcBorders>
            <w:shd w:val="clear" w:color="auto" w:fill="EBF1F9"/>
            <w:tcMar>
              <w:top w:w="57" w:type="dxa"/>
              <w:left w:w="113" w:type="dxa"/>
              <w:bottom w:w="57" w:type="dxa"/>
              <w:right w:w="113" w:type="dxa"/>
            </w:tcMar>
            <w:vAlign w:val="center"/>
          </w:tcPr>
          <w:p>
            <w:pPr>
              <w:pStyle w:val="PARAGRAPH"/>
              <w:spacing w:after="0"/>
              <w:jc w:val="left"/>
              <w:rPr>
                <w:rFonts w:ascii="Century Gothic" w:eastAsia="Century Gothic" w:hAnsi="Century Gothic" w:cs="Century Gothic"/>
                <w:b/>
                <w:caps w:val="0"/>
                <w:color w:val="FFFFFF"/>
                <w:sz w:val="20"/>
              </w:rPr>
            </w:pPr>
            <w:r>
              <w:rPr>
                <w:rFonts w:ascii="Century Gothic" w:eastAsia="Century Gothic" w:hAnsi="Century Gothic" w:cs="Century Gothic"/>
                <w:b/>
                <w:caps w:val="0"/>
                <w:color w:val="014C99"/>
                <w:sz w:val="20"/>
              </w:rPr>
              <w:t>Occupational Personality Profile (OPPro)</w:t>
            </w:r>
          </w:p>
        </w:tc>
        <w:tc>
          <w:tcPr>
            <w:tcW w:w="4535" w:type="dxa"/>
            <w:tcBorders>
              <w:top w:val="single" w:sz="12" w:space="0" w:color="FFFFFF"/>
              <w:left w:val="single" w:sz="12" w:space="0" w:color="FFFFFF"/>
              <w:bottom w:val="single" w:sz="12" w:space="0" w:color="FFFFFF"/>
              <w:right w:val="single" w:sz="12" w:space="0" w:color="FFFFFF"/>
            </w:tcBorders>
            <w:shd w:val="clear" w:color="auto" w:fill="EBF1F9"/>
            <w:tcMar>
              <w:top w:w="57" w:type="dxa"/>
              <w:left w:w="113" w:type="dxa"/>
              <w:bottom w:w="57" w:type="dxa"/>
              <w:right w:w="113" w:type="dxa"/>
            </w:tcMar>
            <w:vAlign w:val="center"/>
          </w:tcPr>
          <w:p>
            <w:pPr>
              <w:pStyle w:val="PARAGRAPH"/>
              <w:spacing w:after="0"/>
              <w:jc w:val="left"/>
              <w:rPr>
                <w:rFonts w:ascii="Century Gothic" w:eastAsia="Century Gothic" w:hAnsi="Century Gothic" w:cs="Century Gothic"/>
                <w:b/>
                <w:caps w:val="0"/>
                <w:color w:val="014C99"/>
                <w:sz w:val="20"/>
              </w:rPr>
            </w:pPr>
            <w:r>
              <w:rPr>
                <w:rFonts w:ascii="Century Gothic" w:eastAsia="Century Gothic" w:hAnsi="Century Gothic" w:cs="Century Gothic"/>
                <w:b w:val="0"/>
                <w:caps w:val="0"/>
                <w:color w:val="424242"/>
                <w:sz w:val="20"/>
              </w:rPr>
              <w:t>NEW ITALIAN NORMATIVE</w:t>
            </w:r>
          </w:p>
        </w:tc>
        <w:tc>
          <w:tcPr>
            <w:tcW w:w="1701" w:type="dxa"/>
            <w:tcBorders>
              <w:top w:val="single" w:sz="12" w:space="0" w:color="FFFFFF"/>
              <w:left w:val="single" w:sz="12" w:space="0" w:color="FFFFFF"/>
              <w:bottom w:val="single" w:sz="12" w:space="0" w:color="FFFFFF"/>
              <w:right w:val="single" w:sz="12" w:space="0" w:color="FFFFFF"/>
            </w:tcBorders>
            <w:shd w:val="clear" w:color="auto" w:fill="EBF1F9"/>
            <w:tcMar>
              <w:top w:w="57" w:type="dxa"/>
              <w:left w:w="113" w:type="dxa"/>
              <w:bottom w:w="57" w:type="dxa"/>
              <w:right w:w="113" w:type="dxa"/>
            </w:tcMar>
            <w:vAlign w:val="center"/>
          </w:tcPr>
          <w:p>
            <w:pPr>
              <w:pStyle w:val="PARAGRAPH"/>
              <w:spacing w:after="0"/>
              <w:jc w:val="center"/>
              <w:rPr>
                <w:rFonts w:ascii="Century Gothic" w:eastAsia="Century Gothic" w:hAnsi="Century Gothic" w:cs="Century Gothic"/>
                <w:b w:val="0"/>
                <w:caps w:val="0"/>
                <w:color w:val="424242"/>
                <w:sz w:val="20"/>
              </w:rPr>
            </w:pPr>
            <w:r>
              <w:rPr>
                <w:rFonts w:ascii="Century Gothic" w:eastAsia="Century Gothic" w:hAnsi="Century Gothic" w:cs="Century Gothic"/>
                <w:b w:val="0"/>
                <w:caps w:val="0"/>
                <w:color w:val="424242"/>
                <w:sz w:val="20"/>
              </w:rPr>
              <w:t>3101</w:t>
            </w:r>
          </w:p>
        </w:tc>
      </w:tr>
    </w:tbl>
    <w:p>
      <w:pPr>
        <w:pStyle w:val="PARAGRAPH"/>
        <w:spacing w:after="0"/>
        <w:jc w:val="both"/>
        <w:rPr>
          <w:rFonts w:ascii="Century Gothic" w:eastAsia="Century Gothic" w:hAnsi="Century Gothic" w:cs="Century Gothic"/>
          <w:b w:val="0"/>
          <w:caps w:val="0"/>
          <w:color w:val="424242"/>
          <w:sz w:val="20"/>
        </w:rPr>
      </w:pPr>
    </w:p>
    <w:p>
      <w:pPr>
        <w:pStyle w:val="PARAGRAPH"/>
        <w:spacing w:after="0"/>
        <w:jc w:val="both"/>
        <w:rPr>
          <w:rFonts w:ascii="Century Gothic" w:eastAsia="Century Gothic" w:hAnsi="Century Gothic" w:cs="Century Gothic"/>
          <w:b w:val="0"/>
          <w:caps w:val="0"/>
          <w:color w:val="424242"/>
          <w:sz w:val="20"/>
        </w:rPr>
      </w:pPr>
    </w:p>
    <w:p>
      <w:pPr>
        <w:pStyle w:val="SUBHEADING"/>
        <w:spacing w:after="113"/>
        <w:jc w:val="both"/>
        <w:rPr>
          <w:rFonts w:ascii="Century Gothic" w:eastAsia="Century Gothic" w:hAnsi="Century Gothic" w:cs="Century Gothic"/>
          <w:b w:val="0"/>
          <w:caps w:val="0"/>
          <w:color w:val="424242"/>
          <w:sz w:val="20"/>
        </w:rPr>
      </w:pPr>
      <w:bookmarkStart w:id="5" w:name="Note per comprendere i grafici e le tabelle"/>
      <w:r>
        <w:rPr>
          <w:rFonts w:ascii="Century Gothic" w:eastAsia="Century Gothic" w:hAnsi="Century Gothic" w:cs="Century Gothic"/>
          <w:b/>
          <w:caps w:val="0"/>
          <w:color w:val="014C99"/>
          <w:sz w:val="28"/>
        </w:rPr>
        <w:t>NOTE PER COMPRENDERE I GRAFICI E LE TABELLE</w:t>
      </w:r>
    </w:p>
    <w:p>
      <w:pPr>
        <w:pStyle w:val="PARAGRAPH"/>
        <w:spacing w:after="0"/>
        <w:jc w:val="both"/>
        <w:rPr>
          <w:rFonts w:ascii="Century Gothic" w:eastAsia="Century Gothic" w:hAnsi="Century Gothic" w:cs="Century Gothic"/>
          <w:b/>
          <w:caps w:val="0"/>
          <w:color w:val="014C99"/>
          <w:sz w:val="28"/>
        </w:rPr>
      </w:pPr>
      <w:bookmarkEnd w:id="5"/>
      <w:r>
        <w:rPr>
          <w:rFonts w:ascii="Century Gothic" w:eastAsia="Century Gothic" w:hAnsi="Century Gothic" w:cs="Century Gothic"/>
          <w:b w:val="0"/>
          <w:caps w:val="0"/>
          <w:color w:val="424242"/>
          <w:sz w:val="20"/>
        </w:rPr>
        <w:t>Molte informazioni di questa relazione sono presentate sotto forma di grafici e tabelle, quindi è importante capire in modo corretto il significato dei valori, delle sigle e dei termini riportati. Qui sotto si può consultare una breve descrizione degli elementi principali:</w:t>
      </w:r>
    </w:p>
    <w:p>
      <w:pPr>
        <w:pStyle w:val="PARAGRAPH"/>
        <w:spacing w:after="0"/>
        <w:jc w:val="both"/>
        <w:rPr>
          <w:rFonts w:ascii="Century Gothic" w:eastAsia="Century Gothic" w:hAnsi="Century Gothic" w:cs="Century Gothic"/>
          <w:b w:val="0"/>
          <w:caps w:val="0"/>
          <w:color w:val="424242"/>
          <w:sz w:val="20"/>
        </w:rPr>
      </w:pPr>
    </w:p>
    <w:tbl>
      <w:tblPr>
        <w:jc w:val="center"/>
        <w:tblLayout w:type="fixed"/>
      </w:tblPr>
      <w:tblGrid>
        <w:gridCol w:w="2835"/>
        <w:gridCol w:w="7937"/>
      </w:tblGrid>
      <w:tr>
        <w:tblPrEx>
          <w:jc w:val="center"/>
          <w:tblLayout w:type="fixed"/>
        </w:tblPrEx>
        <w:trPr>
          <w:trHeight w:val="227"/>
          <w:jc w:val="center"/>
        </w:trPr>
        <w:tc>
          <w:tcPr>
            <w:tcW w:w="2835" w:type="dxa"/>
            <w:tcBorders>
              <w:top w:val="single" w:sz="12" w:space="0" w:color="FFFFFF"/>
              <w:left w:val="single" w:sz="12" w:space="0" w:color="FFFFFF"/>
              <w:bottom w:val="single" w:sz="12" w:space="0" w:color="FFFFFF"/>
              <w:right w:val="single" w:sz="12" w:space="0" w:color="FFFFFF"/>
            </w:tcBorders>
            <w:shd w:val="clear" w:color="auto" w:fill="014C99"/>
            <w:tcMar>
              <w:top w:w="57" w:type="dxa"/>
              <w:left w:w="113" w:type="dxa"/>
              <w:bottom w:w="57" w:type="dxa"/>
              <w:right w:w="113" w:type="dxa"/>
            </w:tcMar>
            <w:vAlign w:val="center"/>
          </w:tcPr>
          <w:p>
            <w:pPr>
              <w:pStyle w:val="PARAGRAPH"/>
              <w:spacing w:after="0"/>
              <w:jc w:val="left"/>
              <w:rPr>
                <w:rFonts w:ascii="Century Gothic" w:eastAsia="Century Gothic" w:hAnsi="Century Gothic" w:cs="Century Gothic"/>
                <w:b/>
                <w:caps w:val="0"/>
                <w:color w:val="424242"/>
                <w:sz w:val="20"/>
              </w:rPr>
            </w:pPr>
            <w:r>
              <w:rPr>
                <w:rFonts w:ascii="Century Gothic" w:eastAsia="Century Gothic" w:hAnsi="Century Gothic" w:cs="Century Gothic"/>
                <w:b/>
                <w:caps w:val="0"/>
                <w:color w:val="FFFFFF"/>
                <w:sz w:val="20"/>
              </w:rPr>
              <w:t>Elementi</w:t>
            </w:r>
          </w:p>
        </w:tc>
        <w:tc>
          <w:tcPr>
            <w:tcW w:w="7937" w:type="dxa"/>
            <w:tcBorders>
              <w:top w:val="single" w:sz="12" w:space="0" w:color="FFFFFF"/>
              <w:left w:val="single" w:sz="12" w:space="0" w:color="FFFFFF"/>
              <w:bottom w:val="single" w:sz="12" w:space="0" w:color="FFFFFF"/>
              <w:right w:val="single" w:sz="12" w:space="0" w:color="FFFFFF"/>
            </w:tcBorders>
            <w:shd w:val="clear" w:color="auto" w:fill="014C99"/>
            <w:tcMar>
              <w:top w:w="57" w:type="dxa"/>
              <w:left w:w="113" w:type="dxa"/>
              <w:bottom w:w="57" w:type="dxa"/>
              <w:right w:w="113" w:type="dxa"/>
            </w:tcMar>
            <w:vAlign w:val="center"/>
          </w:tcPr>
          <w:p>
            <w:pPr>
              <w:pStyle w:val="PARAGRAPH"/>
              <w:spacing w:after="0"/>
              <w:jc w:val="left"/>
              <w:rPr>
                <w:rFonts w:ascii="Century Gothic" w:eastAsia="Century Gothic" w:hAnsi="Century Gothic" w:cs="Century Gothic"/>
                <w:b/>
                <w:caps w:val="0"/>
                <w:color w:val="FFFFFF"/>
                <w:sz w:val="20"/>
              </w:rPr>
            </w:pPr>
            <w:r>
              <w:rPr>
                <w:rFonts w:ascii="Century Gothic" w:eastAsia="Century Gothic" w:hAnsi="Century Gothic" w:cs="Century Gothic"/>
                <w:b/>
                <w:caps w:val="0"/>
                <w:color w:val="FFFFFF"/>
                <w:sz w:val="20"/>
              </w:rPr>
              <w:t>Descrizione</w:t>
            </w:r>
          </w:p>
        </w:tc>
      </w:tr>
      <w:tr>
        <w:tblPrEx>
          <w:jc w:val="center"/>
          <w:tblLayout w:type="fixed"/>
        </w:tblPrEx>
        <w:trPr>
          <w:trHeight w:val="567"/>
          <w:jc w:val="center"/>
        </w:trPr>
        <w:tc>
          <w:tcPr>
            <w:tcW w:w="2835" w:type="dxa"/>
            <w:tcBorders>
              <w:top w:val="single" w:sz="12" w:space="0" w:color="FFFFFF"/>
              <w:left w:val="single" w:sz="12" w:space="0" w:color="FFFFFF"/>
              <w:bottom w:val="single" w:sz="12" w:space="0" w:color="FFFFFF"/>
              <w:right w:val="single" w:sz="12" w:space="0" w:color="FFFFFF"/>
            </w:tcBorders>
            <w:shd w:val="clear" w:color="auto" w:fill="EBF1F9"/>
            <w:tcMar>
              <w:top w:w="57" w:type="dxa"/>
              <w:left w:w="113" w:type="dxa"/>
              <w:bottom w:w="57" w:type="dxa"/>
              <w:right w:w="113" w:type="dxa"/>
            </w:tcMar>
            <w:vAlign w:val="center"/>
          </w:tcPr>
          <w:p>
            <w:pPr>
              <w:pStyle w:val="PARAGRAPH"/>
              <w:spacing w:after="0"/>
              <w:jc w:val="left"/>
              <w:rPr>
                <w:rFonts w:ascii="Century Gothic" w:eastAsia="Century Gothic" w:hAnsi="Century Gothic" w:cs="Century Gothic"/>
                <w:b/>
                <w:caps w:val="0"/>
                <w:color w:val="FFFFFF"/>
                <w:sz w:val="20"/>
              </w:rPr>
            </w:pPr>
            <w:r>
              <w:rPr>
                <w:rFonts w:ascii="Century Gothic" w:eastAsia="Century Gothic" w:hAnsi="Century Gothic" w:cs="Century Gothic"/>
                <w:b/>
                <w:caps w:val="0"/>
                <w:color w:val="014C99"/>
                <w:sz w:val="20"/>
              </w:rPr>
              <w:t>P.Gr</w:t>
            </w:r>
          </w:p>
        </w:tc>
        <w:tc>
          <w:tcPr>
            <w:tcW w:w="7937" w:type="dxa"/>
            <w:tcBorders>
              <w:top w:val="single" w:sz="12" w:space="0" w:color="FFFFFF"/>
              <w:left w:val="single" w:sz="12" w:space="0" w:color="FFFFFF"/>
              <w:bottom w:val="single" w:sz="12" w:space="0" w:color="FFFFFF"/>
              <w:right w:val="single" w:sz="12" w:space="0" w:color="FFFFFF"/>
            </w:tcBorders>
            <w:shd w:val="clear" w:color="auto" w:fill="EBF1F9"/>
            <w:tcMar>
              <w:top w:w="57" w:type="dxa"/>
              <w:left w:w="113" w:type="dxa"/>
              <w:bottom w:w="57" w:type="dxa"/>
              <w:right w:w="113" w:type="dxa"/>
            </w:tcMar>
            <w:vAlign w:val="center"/>
          </w:tcPr>
          <w:p>
            <w:pPr>
              <w:pStyle w:val="PARAGRAPH"/>
              <w:spacing w:after="0"/>
              <w:jc w:val="left"/>
              <w:rPr>
                <w:rFonts w:ascii="Century Gothic" w:eastAsia="Century Gothic" w:hAnsi="Century Gothic" w:cs="Century Gothic"/>
                <w:b/>
                <w:caps w:val="0"/>
                <w:color w:val="014C99"/>
                <w:sz w:val="20"/>
              </w:rPr>
            </w:pPr>
            <w:r>
              <w:rPr>
                <w:rFonts w:ascii="Century Gothic" w:eastAsia="Century Gothic" w:hAnsi="Century Gothic" w:cs="Century Gothic"/>
                <w:b w:val="0"/>
                <w:caps w:val="0"/>
                <w:color w:val="424242"/>
                <w:sz w:val="20"/>
              </w:rPr>
              <w:t>E’ il Punteggio Grezzo associato alla scala ovverosia la somma dei valori delle risposte individuali priva di qualsiasi trasformazione statistica.</w:t>
            </w:r>
          </w:p>
        </w:tc>
      </w:tr>
      <w:tr>
        <w:tblPrEx>
          <w:jc w:val="center"/>
          <w:tblLayout w:type="fixed"/>
        </w:tblPrEx>
        <w:trPr>
          <w:trHeight w:val="567"/>
          <w:jc w:val="center"/>
        </w:trPr>
        <w:tc>
          <w:tcPr>
            <w:tcW w:w="2835" w:type="dxa"/>
            <w:tcBorders>
              <w:top w:val="single" w:sz="12" w:space="0" w:color="FFFFFF"/>
              <w:left w:val="single" w:sz="12" w:space="0" w:color="FFFFFF"/>
              <w:bottom w:val="single" w:sz="12" w:space="0" w:color="FFFFFF"/>
              <w:right w:val="single" w:sz="12" w:space="0" w:color="FFFFFF"/>
            </w:tcBorders>
            <w:shd w:val="clear" w:color="auto" w:fill="EBF1F9"/>
            <w:tcMar>
              <w:top w:w="57" w:type="dxa"/>
              <w:left w:w="113" w:type="dxa"/>
              <w:bottom w:w="57" w:type="dxa"/>
              <w:right w:w="113" w:type="dxa"/>
            </w:tcMar>
            <w:vAlign w:val="center"/>
          </w:tcPr>
          <w:p>
            <w:pPr>
              <w:pStyle w:val="PARAGRAPH"/>
              <w:spacing w:after="0"/>
              <w:jc w:val="left"/>
              <w:rPr>
                <w:rFonts w:ascii="Century Gothic" w:eastAsia="Century Gothic" w:hAnsi="Century Gothic" w:cs="Century Gothic"/>
                <w:b w:val="0"/>
                <w:caps w:val="0"/>
                <w:color w:val="424242"/>
                <w:sz w:val="20"/>
              </w:rPr>
            </w:pPr>
            <w:r>
              <w:rPr>
                <w:rFonts w:ascii="Century Gothic" w:eastAsia="Century Gothic" w:hAnsi="Century Gothic" w:cs="Century Gothic"/>
                <w:b/>
                <w:caps w:val="0"/>
                <w:color w:val="014C99"/>
                <w:sz w:val="20"/>
              </w:rPr>
              <w:t>Punti STANINE</w:t>
            </w:r>
          </w:p>
        </w:tc>
        <w:tc>
          <w:tcPr>
            <w:tcW w:w="7937" w:type="dxa"/>
            <w:tcBorders>
              <w:top w:val="single" w:sz="12" w:space="0" w:color="FFFFFF"/>
              <w:left w:val="single" w:sz="12" w:space="0" w:color="FFFFFF"/>
              <w:bottom w:val="single" w:sz="12" w:space="0" w:color="FFFFFF"/>
              <w:right w:val="single" w:sz="12" w:space="0" w:color="FFFFFF"/>
            </w:tcBorders>
            <w:shd w:val="clear" w:color="auto" w:fill="EBF1F9"/>
            <w:tcMar>
              <w:top w:w="57" w:type="dxa"/>
              <w:left w:w="113" w:type="dxa"/>
              <w:bottom w:w="57" w:type="dxa"/>
              <w:right w:w="113" w:type="dxa"/>
            </w:tcMar>
            <w:vAlign w:val="center"/>
          </w:tcPr>
          <w:p>
            <w:pPr>
              <w:pStyle w:val="PARAGRAPH"/>
              <w:spacing w:after="0"/>
              <w:jc w:val="left"/>
              <w:rPr>
                <w:rFonts w:ascii="Century Gothic" w:eastAsia="Century Gothic" w:hAnsi="Century Gothic" w:cs="Century Gothic"/>
                <w:b/>
                <w:caps w:val="0"/>
                <w:color w:val="014C99"/>
                <w:sz w:val="20"/>
              </w:rPr>
            </w:pPr>
            <w:r>
              <w:rPr>
                <w:rFonts w:ascii="Century Gothic" w:eastAsia="Century Gothic" w:hAnsi="Century Gothic" w:cs="Century Gothic"/>
                <w:b w:val="0"/>
                <w:caps w:val="0"/>
                <w:color w:val="424242"/>
                <w:sz w:val="20"/>
              </w:rPr>
              <w:t>E’ la trasformazione dei punteggi grezzi in una scala standardizzata con Media di 5 punti e Deviazione Standard 2.0. I grafici di questo rapporto interpratativo mostrano i valori da 1 a 10 punti.</w:t>
            </w:r>
          </w:p>
        </w:tc>
      </w:tr>
      <w:tr>
        <w:tblPrEx>
          <w:jc w:val="center"/>
          <w:tblLayout w:type="fixed"/>
        </w:tblPrEx>
        <w:trPr>
          <w:trHeight w:val="567"/>
          <w:jc w:val="center"/>
        </w:trPr>
        <w:tc>
          <w:tcPr>
            <w:tcW w:w="2835" w:type="dxa"/>
            <w:tcBorders>
              <w:top w:val="single" w:sz="12" w:space="0" w:color="FFFFFF"/>
              <w:left w:val="single" w:sz="12" w:space="0" w:color="FFFFFF"/>
              <w:bottom w:val="single" w:sz="12" w:space="0" w:color="FFFFFF"/>
              <w:right w:val="single" w:sz="12" w:space="0" w:color="FFFFFF"/>
            </w:tcBorders>
            <w:shd w:val="clear" w:color="auto" w:fill="EBF1F9"/>
            <w:tcMar>
              <w:top w:w="57" w:type="dxa"/>
              <w:left w:w="113" w:type="dxa"/>
              <w:bottom w:w="57" w:type="dxa"/>
              <w:right w:w="113" w:type="dxa"/>
            </w:tcMar>
            <w:vAlign w:val="center"/>
          </w:tcPr>
          <w:p>
            <w:pPr>
              <w:pStyle w:val="PARAGRAPH"/>
              <w:spacing w:after="0"/>
              <w:jc w:val="left"/>
              <w:rPr>
                <w:rFonts w:ascii="Century Gothic" w:eastAsia="Century Gothic" w:hAnsi="Century Gothic" w:cs="Century Gothic"/>
                <w:b w:val="0"/>
                <w:caps w:val="0"/>
                <w:color w:val="424242"/>
                <w:sz w:val="20"/>
              </w:rPr>
            </w:pPr>
            <w:r>
              <w:rPr>
                <w:rFonts w:ascii="Century Gothic" w:eastAsia="Century Gothic" w:hAnsi="Century Gothic" w:cs="Century Gothic"/>
                <w:b/>
                <w:caps w:val="0"/>
                <w:color w:val="014C99"/>
                <w:sz w:val="20"/>
              </w:rPr>
              <w:t>Errore Standard di misura (ES</w:t>
            </w:r>
            <w:r>
              <w:rPr>
                <w:rFonts w:ascii="Century Gothic" w:eastAsia="Century Gothic" w:hAnsi="Century Gothic" w:cs="Century Gothic"/>
                <w:b/>
                <w:i/>
                <w:caps w:val="0"/>
                <w:color w:val="014C99"/>
                <w:sz w:val="20"/>
              </w:rPr>
              <w:t>m</w:t>
            </w:r>
            <w:r>
              <w:rPr>
                <w:rFonts w:ascii="Century Gothic" w:eastAsia="Century Gothic" w:hAnsi="Century Gothic" w:cs="Century Gothic"/>
                <w:b/>
                <w:i w:val="0"/>
                <w:caps w:val="0"/>
                <w:color w:val="014C99"/>
                <w:sz w:val="20"/>
              </w:rPr>
              <w:t>)</w:t>
            </w:r>
          </w:p>
        </w:tc>
        <w:tc>
          <w:tcPr>
            <w:tcW w:w="7937" w:type="dxa"/>
            <w:tcBorders>
              <w:top w:val="single" w:sz="12" w:space="0" w:color="FFFFFF"/>
              <w:left w:val="single" w:sz="12" w:space="0" w:color="FFFFFF"/>
              <w:bottom w:val="single" w:sz="12" w:space="0" w:color="FFFFFF"/>
              <w:right w:val="single" w:sz="12" w:space="0" w:color="FFFFFF"/>
            </w:tcBorders>
            <w:shd w:val="clear" w:color="auto" w:fill="EBF1F9"/>
            <w:tcMar>
              <w:top w:w="57" w:type="dxa"/>
              <w:left w:w="113" w:type="dxa"/>
              <w:bottom w:w="57" w:type="dxa"/>
              <w:right w:w="113" w:type="dxa"/>
            </w:tcMar>
            <w:vAlign w:val="center"/>
          </w:tcPr>
          <w:p>
            <w:pPr>
              <w:pStyle w:val="PARAGRAPH"/>
              <w:spacing w:after="0"/>
              <w:jc w:val="left"/>
              <w:rPr>
                <w:rFonts w:ascii="Century Gothic" w:eastAsia="Century Gothic" w:hAnsi="Century Gothic" w:cs="Century Gothic"/>
                <w:b/>
                <w:i w:val="0"/>
                <w:caps w:val="0"/>
                <w:color w:val="014C99"/>
                <w:sz w:val="20"/>
              </w:rPr>
            </w:pPr>
            <w:r>
              <w:rPr>
                <w:rFonts w:ascii="Century Gothic" w:eastAsia="Century Gothic" w:hAnsi="Century Gothic" w:cs="Century Gothic"/>
                <w:b w:val="0"/>
                <w:i w:val="0"/>
                <w:caps w:val="0"/>
                <w:color w:val="424242"/>
                <w:sz w:val="20"/>
              </w:rPr>
              <w:t>E’ la stima della gamma dei valori che il punteggio ottenuto può assumere con il 68% di probabilità. L’ESm è raffigurato dalla barra celeste orizzontale sormontata dai punteggi presenti sui grafici.</w:t>
            </w:r>
          </w:p>
        </w:tc>
      </w:tr>
      <w:tr>
        <w:tblPrEx>
          <w:jc w:val="center"/>
          <w:tblLayout w:type="fixed"/>
        </w:tblPrEx>
        <w:trPr>
          <w:trHeight w:val="567"/>
          <w:jc w:val="center"/>
        </w:trPr>
        <w:tc>
          <w:tcPr>
            <w:tcW w:w="2835" w:type="dxa"/>
            <w:tcBorders>
              <w:top w:val="single" w:sz="12" w:space="0" w:color="FFFFFF"/>
              <w:left w:val="single" w:sz="12" w:space="0" w:color="FFFFFF"/>
              <w:bottom w:val="single" w:sz="12" w:space="0" w:color="FFFFFF"/>
              <w:right w:val="single" w:sz="12" w:space="0" w:color="FFFFFF"/>
            </w:tcBorders>
            <w:shd w:val="clear" w:color="auto" w:fill="EBF1F9"/>
            <w:tcMar>
              <w:top w:w="57" w:type="dxa"/>
              <w:left w:w="113" w:type="dxa"/>
              <w:bottom w:w="57" w:type="dxa"/>
              <w:right w:w="113" w:type="dxa"/>
            </w:tcMar>
            <w:vAlign w:val="center"/>
          </w:tcPr>
          <w:p>
            <w:pPr>
              <w:pStyle w:val="PARAGRAPH"/>
              <w:spacing w:after="0"/>
              <w:jc w:val="left"/>
              <w:rPr>
                <w:rFonts w:ascii="Century Gothic" w:eastAsia="Century Gothic" w:hAnsi="Century Gothic" w:cs="Century Gothic"/>
                <w:b w:val="0"/>
                <w:i w:val="0"/>
                <w:caps w:val="0"/>
                <w:color w:val="424242"/>
                <w:sz w:val="20"/>
              </w:rPr>
            </w:pPr>
            <w:r>
              <w:rPr>
                <w:rFonts w:ascii="Century Gothic" w:eastAsia="Century Gothic" w:hAnsi="Century Gothic" w:cs="Century Gothic"/>
                <w:b/>
                <w:i w:val="0"/>
                <w:caps w:val="0"/>
                <w:color w:val="014C99"/>
                <w:sz w:val="20"/>
              </w:rPr>
              <w:t>Percentile (%ile)</w:t>
            </w:r>
          </w:p>
        </w:tc>
        <w:tc>
          <w:tcPr>
            <w:tcW w:w="7937" w:type="dxa"/>
            <w:tcBorders>
              <w:top w:val="single" w:sz="12" w:space="0" w:color="FFFFFF"/>
              <w:left w:val="single" w:sz="12" w:space="0" w:color="FFFFFF"/>
              <w:bottom w:val="single" w:sz="12" w:space="0" w:color="FFFFFF"/>
              <w:right w:val="single" w:sz="12" w:space="0" w:color="FFFFFF"/>
            </w:tcBorders>
            <w:shd w:val="clear" w:color="auto" w:fill="EBF1F9"/>
            <w:tcMar>
              <w:top w:w="57" w:type="dxa"/>
              <w:left w:w="113" w:type="dxa"/>
              <w:bottom w:w="57" w:type="dxa"/>
              <w:right w:w="113" w:type="dxa"/>
            </w:tcMar>
            <w:vAlign w:val="center"/>
          </w:tcPr>
          <w:p>
            <w:pPr>
              <w:pStyle w:val="PARAGRAPH"/>
              <w:spacing w:after="0"/>
              <w:jc w:val="left"/>
              <w:rPr>
                <w:rFonts w:ascii="Century Gothic" w:eastAsia="Century Gothic" w:hAnsi="Century Gothic" w:cs="Century Gothic"/>
                <w:b/>
                <w:i w:val="0"/>
                <w:caps w:val="0"/>
                <w:color w:val="014C99"/>
                <w:sz w:val="20"/>
              </w:rPr>
            </w:pPr>
            <w:r>
              <w:rPr>
                <w:rFonts w:ascii="Century Gothic" w:eastAsia="Century Gothic" w:hAnsi="Century Gothic" w:cs="Century Gothic"/>
                <w:b w:val="0"/>
                <w:i w:val="0"/>
                <w:caps w:val="0"/>
                <w:color w:val="424242"/>
                <w:sz w:val="20"/>
              </w:rPr>
              <w:t>Indica la percentuale di persone di un campione il cui punteggio grezzo è uguale o inferiore a quello osservato. Questo indice può assumere valori da 0 a 100.</w:t>
            </w:r>
          </w:p>
        </w:tc>
      </w:tr>
    </w:tbl>
    <w:p>
      <w:pPr>
        <w:pStyle w:val="PARAGRAPH"/>
        <w:spacing w:after="0"/>
        <w:jc w:val="both"/>
        <w:rPr>
          <w:rFonts w:ascii="Century Gothic" w:eastAsia="Century Gothic" w:hAnsi="Century Gothic" w:cs="Century Gothic"/>
          <w:b w:val="0"/>
          <w:caps w:val="0"/>
          <w:color w:val="424242"/>
          <w:sz w:val="20"/>
        </w:rPr>
        <w:sectPr>
          <w:type w:val="nextPage"/>
          <w:pgSz w:w="11906" w:h="16838"/>
          <w:pgMar w:top="1247" w:right="567" w:bottom="1247" w:left="567" w:header="0" w:footer="0" w:gutter="0"/>
          <w:cols w:space="708"/>
          <w:titlePg w:val="0"/>
          <w:docGrid w:linePitch="360"/>
        </w:sectPr>
      </w:pPr>
    </w:p>
    <w:p>
      <w:pPr>
        <w:pStyle w:val="SUBHEADING"/>
        <w:spacing w:after="113"/>
        <w:jc w:val="left"/>
        <w:rPr>
          <w:rFonts w:ascii="Century Gothic" w:eastAsia="Century Gothic" w:hAnsi="Century Gothic" w:cs="Century Gothic"/>
          <w:b w:val="0"/>
          <w:caps w:val="0"/>
          <w:color w:val="424242"/>
          <w:sz w:val="20"/>
        </w:rPr>
      </w:pPr>
      <w:r>
        <w:pict>
          <v:group id="_x0000_s1053" style="height:45.92pt;margin-left:0;margin-top:0;position:absolute;width:538.58pt;z-index:251660288" coordsize="539,46">
            <v:roundrect id="_x0000_s1054" style="height:28;position:absolute;top:4;width:539" arcsize="10923f" filled="f" fillcolor="none" stroked="t" strokecolor="#ebf1f9" strokeweight="1.25pt">
              <v:fill opacity="0"/>
            </v:roundrect>
            <v:shape id="_x0000_s1055" type="#_x0000_t75" href="#Indice" style="height:36;left:14;mso-position-horizontal-relative:page;mso-position-vertical-relative:page;position:absolute;width:67">
              <v:imagedata r:id="rId8" o:title=""/>
              <w10:wrap type="through"/>
            </v:shape>
            <v:shape id="_x0000_s1056" type="#_x0000_t202" style="height:28;left:85;mso-position-horizontal-relative:page;mso-position-vertical-relative:page;position:absolute;top:5;width:454" filled="f" fillcolor="none" stroked="f">
              <v:fill opacity="0"/>
              <v:textbox style="mso-fit-shape-to-text:t" inset="0,0,0,0">
                <w:txbxContent>
                  <w:tbl>
                    <w:tblPr>
                      <w:jc w:val="center"/>
                      <w:tblLayout w:type="fixed"/>
                    </w:tblPr>
                    <w:tblGrid>
                      <w:gridCol w:w="9071"/>
                    </w:tblGrid>
                    <w:tr>
                      <w:tblPrEx>
                        <w:jc w:val="center"/>
                        <w:tblLayout w:type="fixed"/>
                      </w:tblPrEx>
                      <w:trPr>
                        <w:trHeight w:hRule="exact" w:val="567"/>
                        <w:jc w:val="center"/>
                      </w:trPr>
                      <w:tc>
                        <w:tcPr>
                          <w:tcW w:w="9071" w:type="dxa"/>
                          <w:tcBorders>
                            <w:top w:val="nil"/>
                            <w:left w:val="nil"/>
                            <w:bottom w:val="nil"/>
                            <w:right w:val="nil"/>
                          </w:tcBorders>
                          <w:tcMar>
                            <w:top w:w="0" w:type="dxa"/>
                            <w:left w:w="0" w:type="dxa"/>
                            <w:bottom w:w="0" w:type="dxa"/>
                            <w:right w:w="0" w:type="dxa"/>
                          </w:tcMar>
                          <w:vAlign w:val="center"/>
                        </w:tcPr>
                        <w:p>
                          <w:pPr>
                            <w:pStyle w:val="SUBHEADING"/>
                            <w:jc w:val="left"/>
                          </w:pPr>
                          <w:bookmarkStart w:id="6" w:name="Valutazione globale della personalità"/>
                          <w:r>
                            <w:rPr>
                              <w:rFonts w:ascii="Century Gothic" w:eastAsia="Century Gothic" w:hAnsi="Century Gothic" w:cs="Century Gothic"/>
                              <w:b w:val="0"/>
                              <w:caps/>
                              <w:color w:val="014C99"/>
                              <w:sz w:val="36"/>
                            </w:rPr>
                            <w:t>Valutazione globale della personalità</w:t>
                          </w:r>
                          <w:bookmarkEnd w:id="6"/>
                        </w:p>
                      </w:tc>
                    </w:tr>
                  </w:tbl>
                  <w:p>
                    <w:pPr>
                      <w:pStyle w:val="SUBHEADING"/>
                    </w:pPr>
                  </w:p>
                </w:txbxContent>
              </v:textbox>
              <w10:wrap type="through"/>
            </v:shape>
            <w10:wrap type="topAndBottom"/>
          </v:group>
        </w:pict>
      </w:r>
      <w:bookmarkStart w:id="7" w:name="Stile di Risposta"/>
      <w:r>
        <w:rPr>
          <w:rFonts w:ascii="Century Gothic" w:eastAsia="Century Gothic" w:hAnsi="Century Gothic" w:cs="Century Gothic"/>
          <w:b/>
          <w:caps w:val="0"/>
          <w:color w:val="014C99"/>
          <w:sz w:val="28"/>
        </w:rPr>
        <w:t>STILE DI RISPOSTA</w:t>
      </w:r>
    </w:p>
    <w:p>
      <w:pPr>
        <w:pStyle w:val="PARAGRAPH"/>
        <w:spacing w:after="0"/>
        <w:jc w:val="both"/>
        <w:rPr>
          <w:rFonts w:ascii="Century Gothic" w:eastAsia="Century Gothic" w:hAnsi="Century Gothic" w:cs="Century Gothic"/>
          <w:b/>
          <w:caps w:val="0"/>
          <w:color w:val="014C99"/>
          <w:sz w:val="28"/>
        </w:rPr>
      </w:pPr>
      <w:bookmarkEnd w:id="7"/>
      <w:r>
        <w:rPr>
          <w:rFonts w:ascii="Century Gothic" w:eastAsia="Century Gothic" w:hAnsi="Century Gothic" w:cs="Century Gothic"/>
          <w:b w:val="0"/>
          <w:caps w:val="0"/>
          <w:color w:val="424242"/>
          <w:sz w:val="20"/>
        </w:rPr>
        <w:t xml:space="preserve">Il questionario include delle scale che analizzano il modo in cui la persona ha affrontato la prova. </w:t>
      </w:r>
      <w:r>
        <w:rPr>
          <w:rFonts w:ascii="Century Gothic" w:eastAsia="Century Gothic" w:hAnsi="Century Gothic" w:cs="Century Gothic"/>
          <w:b w:val="0"/>
          <w:caps w:val="0"/>
          <w:color w:val="424242"/>
          <w:sz w:val="20"/>
        </w:rPr>
        <w:t xml:space="preserve">Il questionario include una scala che rileva se e in che misura il soggetto esaminato abbia provato a descriversi in modo socialmente desiderabile, cioè indica se e quanto il soggetto è stato troppo benevolo verso sé stesso. </w:t>
      </w:r>
      <w:r>
        <w:rPr>
          <w:rFonts w:ascii="Century Gothic" w:eastAsia="Century Gothic" w:hAnsi="Century Gothic" w:cs="Century Gothic"/>
          <w:b w:val="0"/>
          <w:caps w:val="0"/>
          <w:color w:val="424242"/>
          <w:sz w:val="20"/>
        </w:rPr>
        <w:t xml:space="preserve">Erika Franceschini sembra che abbia risposto in modo realistico. Ha dato un profilo accurato di sé. Ha un punteggio medio sulla scala di desiderabilità sociale. </w:t>
      </w:r>
    </w:p>
    <w:p>
      <w:pPr>
        <w:pStyle w:val="PARAGRAPH"/>
        <w:spacing w:after="0"/>
        <w:jc w:val="both"/>
        <w:rPr>
          <w:rFonts w:ascii="Century Gothic" w:eastAsia="Century Gothic" w:hAnsi="Century Gothic" w:cs="Century Gothic"/>
          <w:b w:val="0"/>
          <w:caps w:val="0"/>
          <w:color w:val="424242"/>
          <w:sz w:val="20"/>
        </w:rPr>
      </w:pPr>
    </w:p>
    <w:p>
      <w:pPr>
        <w:pStyle w:val="SUBHEADING"/>
        <w:spacing w:after="113"/>
        <w:jc w:val="left"/>
        <w:rPr>
          <w:rFonts w:ascii="Century Gothic" w:eastAsia="Century Gothic" w:hAnsi="Century Gothic" w:cs="Century Gothic"/>
          <w:b w:val="0"/>
          <w:caps w:val="0"/>
          <w:color w:val="424242"/>
          <w:sz w:val="20"/>
        </w:rPr>
      </w:pPr>
      <w:bookmarkStart w:id="8" w:name="Stili nelle relazioni Interpersonali"/>
      <w:r>
        <w:rPr>
          <w:rFonts w:ascii="Century Gothic" w:eastAsia="Century Gothic" w:hAnsi="Century Gothic" w:cs="Century Gothic"/>
          <w:b/>
          <w:caps w:val="0"/>
          <w:color w:val="014C99"/>
          <w:sz w:val="28"/>
        </w:rPr>
        <w:t>STILI NELLE RELAZIONI INTERPERSONALI</w:t>
      </w:r>
    </w:p>
    <w:p>
      <w:pPr>
        <w:pStyle w:val="PARAGRAPH"/>
        <w:spacing w:after="0"/>
        <w:jc w:val="both"/>
        <w:rPr>
          <w:rFonts w:ascii="Century Gothic" w:eastAsia="Century Gothic" w:hAnsi="Century Gothic" w:cs="Century Gothic"/>
          <w:b/>
          <w:caps w:val="0"/>
          <w:color w:val="014C99"/>
          <w:sz w:val="28"/>
        </w:rPr>
      </w:pPr>
      <w:bookmarkEnd w:id="8"/>
      <w:r>
        <w:rPr>
          <w:rFonts w:ascii="Century Gothic" w:eastAsia="Century Gothic" w:hAnsi="Century Gothic" w:cs="Century Gothic"/>
          <w:b w:val="0"/>
          <w:caps w:val="0"/>
          <w:color w:val="424242"/>
          <w:sz w:val="20"/>
        </w:rPr>
        <w:t xml:space="preserve">Erika Franceschini è una persona piuttosto aperta e genuina che tende a prendere le decisioni sulla base dei propri convincimenti e del proprio personale punto di vista piuttosto che secondo le convenienze legate alle situazioni.  </w:t>
      </w:r>
      <w:r>
        <w:rPr>
          <w:rFonts w:ascii="Century Gothic" w:eastAsia="Century Gothic" w:hAnsi="Century Gothic" w:cs="Century Gothic"/>
          <w:b w:val="0"/>
          <w:caps w:val="0"/>
          <w:color w:val="424242"/>
          <w:sz w:val="20"/>
        </w:rPr>
        <w:t xml:space="preserve">Trova abbastanza difficile celare i propri veri sentimenti e opinioni, quindi dovrà essere personalmente convinto del prodotto o servizio o quant'altro prima di poterne parlare in modo convincente. Per Erika Franceschini non è facile mostrarsi impassibile, per cui i colleghi capiscono, dal modo in cui agisce, cosa pensi realmente. Non sempre consapevole delle aspettative e delle esigenze sociali può fare abbastanza fatica nelle situazioni che richiedono di agire con tatto e con comportamenti misurati.  </w:t>
      </w:r>
    </w:p>
    <w:p>
      <w:pPr>
        <w:pStyle w:val="PARAGRAPH"/>
        <w:spacing w:after="0"/>
        <w:jc w:val="both"/>
        <w:rPr>
          <w:rFonts w:ascii="Century Gothic" w:eastAsia="Century Gothic" w:hAnsi="Century Gothic" w:cs="Century Gothic"/>
          <w:b w:val="0"/>
          <w:caps w:val="0"/>
          <w:color w:val="424242"/>
          <w:sz w:val="20"/>
        </w:rPr>
      </w:pPr>
    </w:p>
    <w:p>
      <w:pPr>
        <w:pStyle w:val="PARAGRAPH"/>
        <w:spacing w:after="0"/>
        <w:jc w:val="both"/>
        <w:rPr>
          <w:rFonts w:ascii="Century Gothic" w:eastAsia="Century Gothic" w:hAnsi="Century Gothic" w:cs="Century Gothic"/>
          <w:b w:val="0"/>
          <w:caps w:val="0"/>
          <w:color w:val="424242"/>
          <w:sz w:val="20"/>
        </w:rPr>
      </w:pPr>
      <w:r>
        <w:rPr>
          <w:rFonts w:ascii="Century Gothic" w:eastAsia="Century Gothic" w:hAnsi="Century Gothic" w:cs="Century Gothic"/>
          <w:b w:val="0"/>
          <w:caps w:val="0"/>
          <w:color w:val="424242"/>
          <w:sz w:val="20"/>
        </w:rPr>
        <w:t xml:space="preserve">Erika Franceschini è una persona mediamente socievole e gregaria, quindi è appagata  sia di fare parte di un team sia di lavorare da sola . Gradisce avere l'opportunità di discutere un problema con i colleghi, tuttavia talvolta preferisce evitare le distrazioni provenienti dagli altri. Non è particolarmente timida , ma potrebbe anche eclissarsi sullo sfondo durante i meeting e gli eventi sociali. Le  piace sia essere circondata  dalla gente sia avere del tempo a disposizione per se stessa . Ha raggiunto un equilibrio tra autosufficienza e bisogno di socialità, quindi si può dire che Erika Franceschini non è né particolarmente dipendente dagli altri, nè una  individualista.  </w:t>
      </w:r>
    </w:p>
    <w:p>
      <w:pPr>
        <w:pStyle w:val="PARAGRAPH"/>
        <w:spacing w:after="0"/>
        <w:jc w:val="both"/>
        <w:rPr>
          <w:rFonts w:ascii="Century Gothic" w:eastAsia="Century Gothic" w:hAnsi="Century Gothic" w:cs="Century Gothic"/>
          <w:b w:val="0"/>
          <w:caps w:val="0"/>
          <w:color w:val="424242"/>
          <w:sz w:val="20"/>
        </w:rPr>
      </w:pPr>
    </w:p>
    <w:p>
      <w:pPr>
        <w:pStyle w:val="PARAGRAPH"/>
        <w:spacing w:after="0"/>
        <w:jc w:val="both"/>
        <w:rPr>
          <w:rFonts w:ascii="Century Gothic" w:eastAsia="Century Gothic" w:hAnsi="Century Gothic" w:cs="Century Gothic"/>
          <w:b w:val="0"/>
          <w:caps w:val="0"/>
          <w:color w:val="424242"/>
          <w:sz w:val="20"/>
        </w:rPr>
      </w:pPr>
      <w:r>
        <w:rPr>
          <w:rFonts w:ascii="Century Gothic" w:eastAsia="Century Gothic" w:hAnsi="Century Gothic" w:cs="Century Gothic"/>
          <w:b w:val="0"/>
          <w:caps w:val="0"/>
          <w:color w:val="424242"/>
          <w:sz w:val="20"/>
        </w:rPr>
        <w:t xml:space="preserve">Erika Franceschini è una persona anassertiva che evita di criticare gli altri, a meno che non sia davvero necessario farlo. </w:t>
      </w:r>
      <w:r>
        <w:rPr>
          <w:rFonts w:ascii="Century Gothic" w:eastAsia="Century Gothic" w:hAnsi="Century Gothic" w:cs="Century Gothic"/>
          <w:b w:val="0"/>
          <w:caps w:val="0"/>
          <w:color w:val="424242"/>
          <w:sz w:val="20"/>
        </w:rPr>
        <w:t xml:space="preserve"> Abbastanza comprensiva  e piena  di riguardo, è sensibile ai bisogni degli altri e di regola non le  piace il conflitto e il confronto interpersonale. Se qualcuno ha commesso un errore può preferire evitare di menzionarlo anziché portarlo alla luce, allo scopo di evitare di urtarne la sensibilità. Quando deve affrontare il disaccordo cerca di minimizzare le cose pur di raggiungere un compromesso. Pertanto può essere considerato un po' troppo accomodante.  </w:t>
      </w:r>
      <w:r>
        <w:rPr>
          <w:rFonts w:ascii="Century Gothic" w:eastAsia="Century Gothic" w:hAnsi="Century Gothic" w:cs="Century Gothic"/>
          <w:b w:val="0"/>
          <w:caps w:val="0"/>
          <w:color w:val="424242"/>
          <w:sz w:val="20"/>
        </w:rPr>
        <w:t xml:space="preserve"> Le sue capacità di ascolto sono piuttosto buone e si dimostra al tempo stesso disposta  ad affrontare e risolvere i problemi degli altri, piuttosto che assumersi la responsabilità che le cose vengano portate a compimento. </w:t>
      </w:r>
      <w:r>
        <w:rPr>
          <w:rFonts w:ascii="Century Gothic" w:eastAsia="Century Gothic" w:hAnsi="Century Gothic" w:cs="Century Gothic"/>
          <w:b w:val="0"/>
          <w:caps w:val="0"/>
          <w:color w:val="424242"/>
          <w:sz w:val="20"/>
        </w:rPr>
        <w:t xml:space="preserve">Di conseguenza, %RESPFREF% per evitare di turbare gli altri preferisce fare in modo che le cose procedano molto gradualmente. E' ponderata  e lenta  ad agire in modo risoluto, per questo talvolta sembra che le  manchi un'adeguata determinazione. </w:t>
      </w:r>
    </w:p>
    <w:p>
      <w:pPr>
        <w:pStyle w:val="PARAGRAPH"/>
        <w:spacing w:after="0"/>
        <w:jc w:val="both"/>
        <w:rPr>
          <w:rFonts w:ascii="Century Gothic" w:eastAsia="Century Gothic" w:hAnsi="Century Gothic" w:cs="Century Gothic"/>
          <w:b w:val="0"/>
          <w:caps w:val="0"/>
          <w:color w:val="424242"/>
          <w:sz w:val="20"/>
        </w:rPr>
      </w:pPr>
    </w:p>
    <w:p>
      <w:pPr>
        <w:pStyle w:val="SUBHEADING"/>
        <w:spacing w:after="113"/>
        <w:jc w:val="left"/>
        <w:rPr>
          <w:rFonts w:ascii="Century Gothic" w:eastAsia="Century Gothic" w:hAnsi="Century Gothic" w:cs="Century Gothic"/>
          <w:b w:val="0"/>
          <w:caps w:val="0"/>
          <w:color w:val="424242"/>
          <w:sz w:val="20"/>
        </w:rPr>
      </w:pPr>
      <w:r>
        <w:rPr>
          <w:rFonts w:ascii="Century Gothic" w:eastAsia="Century Gothic" w:hAnsi="Century Gothic" w:cs="Century Gothic"/>
          <w:b w:val="0"/>
          <w:caps w:val="0"/>
          <w:color w:val="424242"/>
          <w:sz w:val="20"/>
        </w:rPr>
        <w:br w:type="page"/>
      </w:r>
      <w:bookmarkStart w:id="9" w:name="Stile di pensiero"/>
      <w:r>
        <w:rPr>
          <w:rFonts w:ascii="Century Gothic" w:eastAsia="Century Gothic" w:hAnsi="Century Gothic" w:cs="Century Gothic"/>
          <w:b/>
          <w:caps w:val="0"/>
          <w:color w:val="014C99"/>
          <w:sz w:val="28"/>
        </w:rPr>
        <w:t>STILE DI PENSIERO</w:t>
      </w:r>
    </w:p>
    <w:p>
      <w:pPr>
        <w:pStyle w:val="PARAGRAPH"/>
        <w:spacing w:after="0"/>
        <w:jc w:val="both"/>
        <w:rPr>
          <w:rFonts w:ascii="Century Gothic" w:eastAsia="Century Gothic" w:hAnsi="Century Gothic" w:cs="Century Gothic"/>
          <w:b/>
          <w:caps w:val="0"/>
          <w:color w:val="014C99"/>
          <w:sz w:val="28"/>
        </w:rPr>
      </w:pPr>
      <w:bookmarkEnd w:id="9"/>
      <w:r>
        <w:rPr>
          <w:rFonts w:ascii="Century Gothic" w:eastAsia="Century Gothic" w:hAnsi="Century Gothic" w:cs="Century Gothic"/>
          <w:b w:val="0"/>
          <w:caps w:val="0"/>
          <w:color w:val="424242"/>
          <w:sz w:val="20"/>
        </w:rPr>
        <w:t xml:space="preserve">Erika Franceschini probabilmente manca di spontaneità, infatti crede nell'importanza della autodisciplina e dell'autocontrollo. E' portata  a gradire quei lavori che richiedono di seguire procedure e sistemi prescritti, quindi tendenzialmente preferisce lavorare all'interno di funzioni e strutture ben definite. Sebbene risulti un po' più coscienziosa  e perseverante rispetto alla media, non presta attenzione ai minimi dettagli in modo ossessivo e inappropriato. Di indole un po' conservatrice è probabile che i suoi atteggiamenti siano relativamente improntati alla tradizione, mostrando un rispetto equilibrato per l'autorità e lo status quo. </w:t>
      </w:r>
    </w:p>
    <w:p>
      <w:pPr>
        <w:pStyle w:val="PARAGRAPH"/>
        <w:spacing w:after="0"/>
        <w:jc w:val="both"/>
        <w:rPr>
          <w:rFonts w:ascii="Century Gothic" w:eastAsia="Century Gothic" w:hAnsi="Century Gothic" w:cs="Century Gothic"/>
          <w:b w:val="0"/>
          <w:caps w:val="0"/>
          <w:color w:val="424242"/>
          <w:sz w:val="20"/>
        </w:rPr>
      </w:pPr>
    </w:p>
    <w:p>
      <w:pPr>
        <w:pStyle w:val="PARAGRAPH"/>
        <w:spacing w:after="0"/>
        <w:jc w:val="both"/>
        <w:rPr>
          <w:rFonts w:ascii="Century Gothic" w:eastAsia="Century Gothic" w:hAnsi="Century Gothic" w:cs="Century Gothic"/>
          <w:b w:val="0"/>
          <w:caps w:val="0"/>
          <w:color w:val="424242"/>
          <w:sz w:val="20"/>
        </w:rPr>
      </w:pPr>
      <w:r>
        <w:rPr>
          <w:rFonts w:ascii="Century Gothic" w:eastAsia="Century Gothic" w:hAnsi="Century Gothic" w:cs="Century Gothic"/>
          <w:b w:val="0"/>
          <w:caps w:val="0"/>
          <w:color w:val="424242"/>
          <w:sz w:val="20"/>
        </w:rPr>
        <w:t xml:space="preserve">Erika Franceschini è un po' più sospettosa  e scettica  della media. Non ha fiducia nell'onestà della gente, ed è incline a dubitare dei reali moventi degli altri, in particolare se agiscono in modo altruistico. Talvolta incline ad un certo cinismo osserva che, poichè le persone antepongono sempre i propri interessi personali a quelli degli altri, è importante non dare agli altri la possibilità di trarre vantaggio da te. </w:t>
      </w:r>
    </w:p>
    <w:p>
      <w:pPr>
        <w:pStyle w:val="PARAGRAPH"/>
        <w:spacing w:after="0"/>
        <w:jc w:val="both"/>
        <w:rPr>
          <w:rFonts w:ascii="Century Gothic" w:eastAsia="Century Gothic" w:hAnsi="Century Gothic" w:cs="Century Gothic"/>
          <w:b w:val="0"/>
          <w:caps w:val="0"/>
          <w:color w:val="424242"/>
          <w:sz w:val="20"/>
        </w:rPr>
      </w:pPr>
    </w:p>
    <w:p>
      <w:pPr>
        <w:pStyle w:val="PARAGRAPH"/>
        <w:spacing w:after="0"/>
        <w:jc w:val="both"/>
        <w:rPr>
          <w:rFonts w:ascii="Century Gothic" w:eastAsia="Century Gothic" w:hAnsi="Century Gothic" w:cs="Century Gothic"/>
          <w:b w:val="0"/>
          <w:caps w:val="0"/>
          <w:color w:val="424242"/>
          <w:sz w:val="20"/>
        </w:rPr>
      </w:pPr>
      <w:r>
        <w:rPr>
          <w:rFonts w:ascii="Century Gothic" w:eastAsia="Century Gothic" w:hAnsi="Century Gothic" w:cs="Century Gothic"/>
          <w:b w:val="0"/>
          <w:caps w:val="0"/>
          <w:color w:val="424242"/>
          <w:sz w:val="20"/>
        </w:rPr>
        <w:t xml:space="preserve">Erika Franceschini è un po' più pragmatica  della media, incline a pensare in termini più concreti che astratti. Sebbene non sia particolarmente interessata  alle attività artistiche, creative ed estetiche non le rifiuta giudicandole attività inutili o come uno spreco di tempo. Trovando gli argomenti intellettuali molto noiosi cercherà di evitare le discussioni teoriche ed astratte, anche se, tuttavia, riconosce l'importanza di non focalizzarsi soltanto sulle questioni pratiche.  </w:t>
      </w:r>
    </w:p>
    <w:p>
      <w:pPr>
        <w:pStyle w:val="PARAGRAPH"/>
        <w:spacing w:after="0"/>
        <w:jc w:val="both"/>
        <w:rPr>
          <w:rFonts w:ascii="Century Gothic" w:eastAsia="Century Gothic" w:hAnsi="Century Gothic" w:cs="Century Gothic"/>
          <w:b w:val="0"/>
          <w:caps w:val="0"/>
          <w:color w:val="424242"/>
          <w:sz w:val="20"/>
        </w:rPr>
      </w:pPr>
    </w:p>
    <w:p>
      <w:pPr>
        <w:pStyle w:val="PARAGRAPH"/>
        <w:spacing w:after="0"/>
        <w:jc w:val="both"/>
        <w:rPr>
          <w:rFonts w:ascii="Century Gothic" w:eastAsia="Century Gothic" w:hAnsi="Century Gothic" w:cs="Century Gothic"/>
          <w:b w:val="0"/>
          <w:caps w:val="0"/>
          <w:color w:val="424242"/>
          <w:sz w:val="20"/>
        </w:rPr>
      </w:pPr>
    </w:p>
    <w:p>
      <w:pPr>
        <w:pStyle w:val="SUBHEADING"/>
        <w:spacing w:after="113"/>
        <w:jc w:val="left"/>
        <w:rPr>
          <w:rFonts w:ascii="Century Gothic" w:eastAsia="Century Gothic" w:hAnsi="Century Gothic" w:cs="Century Gothic"/>
          <w:b w:val="0"/>
          <w:caps w:val="0"/>
          <w:color w:val="424242"/>
          <w:sz w:val="20"/>
        </w:rPr>
      </w:pPr>
      <w:bookmarkStart w:id="10" w:name="Adattabilita' e ansia"/>
      <w:r>
        <w:rPr>
          <w:rFonts w:ascii="Century Gothic" w:eastAsia="Century Gothic" w:hAnsi="Century Gothic" w:cs="Century Gothic"/>
          <w:b/>
          <w:caps w:val="0"/>
          <w:color w:val="014C99"/>
          <w:sz w:val="28"/>
        </w:rPr>
        <w:t>ADATTABILITA' E ANSIA</w:t>
      </w:r>
    </w:p>
    <w:p>
      <w:pPr>
        <w:pStyle w:val="PARAGRAPH"/>
        <w:spacing w:after="0"/>
        <w:jc w:val="both"/>
        <w:rPr>
          <w:rFonts w:ascii="Century Gothic" w:eastAsia="Century Gothic" w:hAnsi="Century Gothic" w:cs="Century Gothic"/>
          <w:b/>
          <w:caps w:val="0"/>
          <w:color w:val="014C99"/>
          <w:sz w:val="28"/>
        </w:rPr>
      </w:pPr>
      <w:bookmarkEnd w:id="10"/>
      <w:r>
        <w:rPr>
          <w:rFonts w:ascii="Century Gothic" w:eastAsia="Century Gothic" w:hAnsi="Century Gothic" w:cs="Century Gothic"/>
          <w:b w:val="0"/>
          <w:caps w:val="0"/>
          <w:color w:val="424242"/>
          <w:sz w:val="20"/>
        </w:rPr>
        <w:t xml:space="preserve">Erika Franceschini ha un approccio equilibrato sul lavoro, non essendo nè troppo tesa  e competitiva  nè con un atteggiamento eccessivamente rilassato. Sebbene riesca a lavorare duramente quando necessario e sia in grado di lavorare abbastanza efficacemente anche sotto pressione,  può non gradire dover lavorare costantemente a ridosso di scadenze ravvicinate. Sa come rilassarsi, quindi vuole il tempo per riposarsi e dimenticare gli eventi della giornata. Di conseguenza Erika Franceschini non ama i compiti e le mansioni dove viene sottoposta  a pressioni costanti.  </w:t>
      </w:r>
    </w:p>
    <w:p>
      <w:pPr>
        <w:pStyle w:val="PARAGRAPH"/>
        <w:spacing w:after="0"/>
        <w:jc w:val="both"/>
        <w:rPr>
          <w:rFonts w:ascii="Century Gothic" w:eastAsia="Century Gothic" w:hAnsi="Century Gothic" w:cs="Century Gothic"/>
          <w:b w:val="0"/>
          <w:caps w:val="0"/>
          <w:color w:val="424242"/>
          <w:sz w:val="20"/>
        </w:rPr>
      </w:pPr>
    </w:p>
    <w:p>
      <w:pPr>
        <w:pStyle w:val="PARAGRAPH"/>
        <w:spacing w:after="0"/>
        <w:jc w:val="both"/>
        <w:rPr>
          <w:rFonts w:ascii="Century Gothic" w:eastAsia="Century Gothic" w:hAnsi="Century Gothic" w:cs="Century Gothic"/>
          <w:b w:val="0"/>
          <w:caps w:val="0"/>
          <w:color w:val="424242"/>
          <w:sz w:val="20"/>
        </w:rPr>
      </w:pPr>
      <w:r>
        <w:rPr>
          <w:rFonts w:ascii="Century Gothic" w:eastAsia="Century Gothic" w:hAnsi="Century Gothic" w:cs="Century Gothic"/>
          <w:b w:val="0"/>
          <w:caps w:val="0"/>
          <w:color w:val="424242"/>
          <w:sz w:val="20"/>
        </w:rPr>
        <w:t xml:space="preserve">Sebbene Erika Franceschini non sia incline al pessimismo o allo sconforto, i ripetuti fallimenti costituiscono un caro prezzo per la fiducia in sé stessa . Avendo delle realistiche aspettative sulle sue probabilità di successo su determinati compiti, il suo approccio ai problemi non sarà né eccessivamente disfattista né irrealisticamente ottimistico.  Accetta le battute d'arresto come punto da cui ripartire, ma sa riconoscere quando è il momento di ammettere un fallimento, per limitare le perdite e decidere di indirizzare in modo più redditizio le proprie energie. </w:t>
      </w:r>
    </w:p>
    <w:p>
      <w:pPr>
        <w:pStyle w:val="PARAGRAPH"/>
        <w:spacing w:after="0"/>
        <w:jc w:val="both"/>
        <w:rPr>
          <w:rFonts w:ascii="Century Gothic" w:eastAsia="Century Gothic" w:hAnsi="Century Gothic" w:cs="Century Gothic"/>
          <w:b w:val="0"/>
          <w:caps w:val="0"/>
          <w:color w:val="424242"/>
          <w:sz w:val="20"/>
        </w:rPr>
      </w:pPr>
    </w:p>
    <w:p>
      <w:pPr>
        <w:pStyle w:val="PARAGRAPH"/>
        <w:spacing w:after="0"/>
        <w:jc w:val="both"/>
        <w:rPr>
          <w:rFonts w:ascii="Century Gothic" w:eastAsia="Century Gothic" w:hAnsi="Century Gothic" w:cs="Century Gothic"/>
          <w:b w:val="0"/>
          <w:caps w:val="0"/>
          <w:color w:val="424242"/>
          <w:sz w:val="20"/>
        </w:rPr>
      </w:pPr>
      <w:r>
        <w:rPr>
          <w:rFonts w:ascii="Century Gothic" w:eastAsia="Century Gothic" w:hAnsi="Century Gothic" w:cs="Century Gothic"/>
          <w:b w:val="0"/>
          <w:caps w:val="0"/>
          <w:color w:val="424242"/>
          <w:sz w:val="20"/>
        </w:rPr>
        <w:t xml:space="preserve">Emotivamente, Erika Franceschini è lievemente più equilibrata  della media. Non è una persona particolarmente suscettibile quindi non risulta propensa  oltre misura a crisi emotive o sbalzi di umore.  </w:t>
      </w:r>
      <w:r>
        <w:rPr>
          <w:rFonts w:ascii="Century Gothic" w:eastAsia="Century Gothic" w:hAnsi="Century Gothic" w:cs="Century Gothic"/>
          <w:b w:val="0"/>
          <w:caps w:val="0"/>
          <w:color w:val="424242"/>
          <w:sz w:val="20"/>
        </w:rPr>
        <w:t xml:space="preserve">Adotta una approccio alle cose piuttosto equilibrato, stabile e realistico e non è incline a preoccuparsi in modo eccessivo del futuro. Affronta gli impegni quotidiani in modo realistico e maturo. Non è eccessivamente soggetta  agli stati d'ansia o di apprensione, perché prende la maggior parte delle cose per il verso giusto. </w:t>
      </w:r>
    </w:p>
    <w:p>
      <w:pPr>
        <w:pStyle w:val="PARAGRAPH"/>
        <w:spacing w:after="0"/>
        <w:jc w:val="both"/>
        <w:rPr>
          <w:rFonts w:ascii="Century Gothic" w:eastAsia="Century Gothic" w:hAnsi="Century Gothic" w:cs="Century Gothic"/>
          <w:b w:val="0"/>
          <w:caps w:val="0"/>
          <w:color w:val="424242"/>
          <w:sz w:val="20"/>
        </w:rPr>
        <w:sectPr>
          <w:type w:val="nextPage"/>
          <w:pgSz w:w="11906" w:h="16838"/>
          <w:pgMar w:top="1247" w:right="567" w:bottom="1247" w:left="567" w:header="0" w:footer="0" w:gutter="0"/>
          <w:cols w:space="708"/>
          <w:titlePg w:val="0"/>
          <w:docGrid w:linePitch="360"/>
        </w:sectPr>
      </w:pPr>
    </w:p>
    <w:p>
      <w:pPr>
        <w:pStyle w:val="PARAGRAPH"/>
        <w:spacing w:after="0"/>
        <w:jc w:val="both"/>
        <w:rPr>
          <w:rFonts w:ascii="Century Gothic" w:eastAsia="Century Gothic" w:hAnsi="Century Gothic" w:cs="Century Gothic"/>
          <w:b w:val="0"/>
          <w:caps w:val="0"/>
          <w:color w:val="424242"/>
          <w:sz w:val="20"/>
        </w:rPr>
      </w:pPr>
      <w:r>
        <w:pict>
          <v:group id="_x0000_s1057" style="height:45.92pt;margin-left:0;margin-top:0;position:absolute;width:538.58pt;z-index:251661312" coordsize="539,46">
            <v:roundrect id="_x0000_s1058" style="height:28;position:absolute;top:4;width:539" arcsize="10923f" filled="f" fillcolor="none" stroked="t" strokecolor="#ebf1f9" strokeweight="1.25pt">
              <v:fill opacity="0"/>
            </v:roundrect>
            <v:shape id="_x0000_s1059" type="#_x0000_t75" href="#Indice" style="height:36;left:14;mso-position-horizontal-relative:page;mso-position-vertical-relative:page;position:absolute;width:67">
              <v:imagedata r:id="rId8" o:title=""/>
              <w10:wrap type="through"/>
            </v:shape>
            <v:shape id="_x0000_s1060" type="#_x0000_t202" style="height:28;left:85;mso-position-horizontal-relative:page;mso-position-vertical-relative:page;position:absolute;top:5;width:454" filled="f" fillcolor="none" stroked="f">
              <v:fill opacity="0"/>
              <v:textbox style="mso-fit-shape-to-text:t" inset="0,0,0,0">
                <w:txbxContent>
                  <w:tbl>
                    <w:tblPr>
                      <w:jc w:val="center"/>
                      <w:tblLayout w:type="fixed"/>
                    </w:tblPr>
                    <w:tblGrid>
                      <w:gridCol w:w="9071"/>
                    </w:tblGrid>
                    <w:tr>
                      <w:tblPrEx>
                        <w:jc w:val="center"/>
                        <w:tblLayout w:type="fixed"/>
                      </w:tblPrEx>
                      <w:trPr>
                        <w:trHeight w:hRule="exact" w:val="567"/>
                        <w:jc w:val="center"/>
                      </w:trPr>
                      <w:tc>
                        <w:tcPr>
                          <w:tcW w:w="9071" w:type="dxa"/>
                          <w:tcBorders>
                            <w:top w:val="nil"/>
                            <w:left w:val="nil"/>
                            <w:bottom w:val="nil"/>
                            <w:right w:val="nil"/>
                          </w:tcBorders>
                          <w:tcMar>
                            <w:top w:w="0" w:type="dxa"/>
                            <w:left w:w="0" w:type="dxa"/>
                            <w:bottom w:w="0" w:type="dxa"/>
                            <w:right w:w="0" w:type="dxa"/>
                          </w:tcMar>
                          <w:vAlign w:val="center"/>
                        </w:tcPr>
                        <w:p>
                          <w:pPr>
                            <w:pStyle w:val="SUBHEADING"/>
                            <w:jc w:val="left"/>
                          </w:pPr>
                          <w:bookmarkStart w:id="11" w:name="SCALE DERIVATE"/>
                          <w:r>
                            <w:rPr>
                              <w:rFonts w:ascii="Century Gothic" w:eastAsia="Century Gothic" w:hAnsi="Century Gothic" w:cs="Century Gothic"/>
                              <w:b w:val="0"/>
                              <w:caps/>
                              <w:color w:val="014C99"/>
                              <w:sz w:val="40"/>
                            </w:rPr>
                            <w:t>SCALE DERIVATE</w:t>
                          </w:r>
                          <w:bookmarkEnd w:id="11"/>
                        </w:p>
                      </w:tc>
                    </w:tr>
                  </w:tbl>
                  <w:p>
                    <w:pPr>
                      <w:pStyle w:val="SUBHEADING"/>
                    </w:pPr>
                  </w:p>
                </w:txbxContent>
              </v:textbox>
              <w10:wrap type="through"/>
            </v:shape>
            <w10:wrap type="topAndBottom"/>
          </v:group>
        </w:pict>
      </w:r>
      <w:r>
        <w:rPr>
          <w:rFonts w:ascii="Century Gothic" w:eastAsia="Century Gothic" w:hAnsi="Century Gothic" w:cs="Century Gothic"/>
          <w:b w:val="0"/>
          <w:caps w:val="0"/>
          <w:color w:val="424242"/>
          <w:sz w:val="20"/>
        </w:rPr>
        <w:t>In questa sezione si riportano le analisi delle principali scale derivate. Le scale derivate includono: Ruolo di gruppo, Stile di Leadership, Stile di collaborazione con i superiori e Orientamento Scolastico-Professionale. Dalle scale derivate è possibile ricavare ulteriori informazioni e spunti sul carattere del soggetto esaminato e sul suo comportamento in ambito lavorativo. I punteggi delle scale derivate dovrebbero essere utilizzati anche come delle ipotesi da confrontare con il profilo di base e con quelle derivanti da altre fonti di informazioni.</w:t>
      </w:r>
    </w:p>
    <w:p>
      <w:pPr>
        <w:pStyle w:val="PARAGRAPH"/>
        <w:spacing w:after="0"/>
        <w:jc w:val="both"/>
        <w:rPr>
          <w:rFonts w:ascii="Century Gothic" w:eastAsia="Century Gothic" w:hAnsi="Century Gothic" w:cs="Century Gothic"/>
          <w:b w:val="0"/>
          <w:caps w:val="0"/>
          <w:color w:val="424242"/>
          <w:sz w:val="20"/>
        </w:rPr>
      </w:pPr>
    </w:p>
    <w:p>
      <w:pPr>
        <w:pStyle w:val="SUBHEADING"/>
        <w:spacing w:after="113"/>
        <w:jc w:val="left"/>
        <w:rPr>
          <w:rFonts w:ascii="Century Gothic" w:eastAsia="Century Gothic" w:hAnsi="Century Gothic" w:cs="Century Gothic"/>
          <w:b w:val="0"/>
          <w:caps w:val="0"/>
          <w:color w:val="424242"/>
          <w:sz w:val="20"/>
        </w:rPr>
      </w:pPr>
      <w:bookmarkStart w:id="12" w:name="Ruolo di Gruppo"/>
      <w:r>
        <w:rPr>
          <w:rFonts w:ascii="Century Gothic" w:eastAsia="Century Gothic" w:hAnsi="Century Gothic" w:cs="Century Gothic"/>
          <w:b/>
          <w:caps w:val="0"/>
          <w:color w:val="014C99"/>
          <w:sz w:val="28"/>
        </w:rPr>
        <w:t>RUOLO DI GRUPPO</w:t>
      </w:r>
    </w:p>
    <w:p>
      <w:pPr>
        <w:pStyle w:val="PARAGRAPH"/>
        <w:spacing w:after="0"/>
        <w:jc w:val="both"/>
        <w:rPr>
          <w:rFonts w:ascii="Century Gothic" w:eastAsia="Century Gothic" w:hAnsi="Century Gothic" w:cs="Century Gothic"/>
          <w:b/>
          <w:caps w:val="0"/>
          <w:color w:val="014C99"/>
          <w:sz w:val="28"/>
        </w:rPr>
      </w:pPr>
      <w:bookmarkEnd w:id="12"/>
      <w:r>
        <w:rPr>
          <w:rFonts w:ascii="Century Gothic" w:eastAsia="Century Gothic" w:hAnsi="Century Gothic" w:cs="Century Gothic"/>
          <w:b w:val="0"/>
          <w:caps w:val="0"/>
          <w:color w:val="424242"/>
          <w:sz w:val="20"/>
        </w:rPr>
        <w:t>Queste scale descrivono come Erika Franceschini interagisce con i colleghi in un gruppo di lavoro. E' possibile che il suo modo di interagire nei gruppi possa subire dei cambiamenti a seconda della situazione. Inoltre occorre ricordare che lo stile comportamentale descritto non prende in considerazione il modo di affrontare i problemi dal punto di vista intellettivo, e non può verificare la qualità delle decisioni prese. I punteggi sottostanti indicano l'orientamento generale di Erika Franceschini ad assumere una funzione particolare nei gruppi. Inoltre si tenga conto che Erika Franceschini può adottare stili diversi in funzione della situazione contingente, per questo motivo può essere fornita una descrizione del ruolo primario e del ruolo secondario, oppure la descrizione di una combinazione di ruoli.</w:t>
      </w:r>
    </w:p>
    <w:p>
      <w:pPr>
        <w:pStyle w:val="PARAGRAPH"/>
        <w:spacing w:after="0"/>
        <w:jc w:val="both"/>
        <w:rPr>
          <w:rFonts w:ascii="Century Gothic" w:eastAsia="Century Gothic" w:hAnsi="Century Gothic" w:cs="Century Gothic"/>
          <w:b w:val="0"/>
          <w:caps w:val="0"/>
          <w:color w:val="424242"/>
          <w:sz w:val="20"/>
        </w:rPr>
      </w:pPr>
    </w:p>
    <w:tbl>
      <w:tblPr>
        <w:jc w:val="center"/>
        <w:tblCellSpacing w:w="0" w:type="dxa"/>
        <w:tblLayout w:type="fixed"/>
      </w:tblPr>
      <w:tblGrid>
        <w:gridCol w:w="10772"/>
      </w:tblGrid>
      <w:tr>
        <w:tblPrEx>
          <w:jc w:val="center"/>
          <w:tblCellSpacing w:w="0" w:type="dxa"/>
          <w:tblLayout w:type="fixed"/>
        </w:tblPrEx>
        <w:trPr>
          <w:tblCellSpacing w:w="0" w:type="dxa"/>
          <w:jc w:val="center"/>
        </w:trPr>
        <w:tc>
          <w:tcPr>
            <w:tcW w:w="10772" w:type="dxa"/>
            <w:tcBorders>
              <w:top w:val="nil"/>
              <w:left w:val="nil"/>
              <w:bottom w:val="nil"/>
              <w:right w:val="nil"/>
            </w:tcBorders>
            <w:shd w:val="clear" w:color="auto" w:fill="FFFFFF"/>
            <w:tcMar>
              <w:left w:w="0" w:type="dxa"/>
              <w:right w:w="0" w:type="dxa"/>
            </w:tcMar>
          </w:tcPr>
          <w:p>
            <w:pPr>
              <w:pStyle w:val="PARAGRAPH"/>
              <w:spacing w:after="0"/>
              <w:jc w:val="both"/>
              <w:rPr>
                <w:rFonts w:ascii="Century Gothic" w:eastAsia="Century Gothic" w:hAnsi="Century Gothic" w:cs="Century Gothic"/>
                <w:b w:val="0"/>
                <w:caps w:val="0"/>
                <w:color w:val="424242"/>
                <w:sz w:val="20"/>
              </w:rPr>
            </w:pPr>
            <w:r>
              <w:pict>
                <v:group id="_x0000_i1061" style="height:36.85pt;width:538.58pt" coordsize="539,37">
                  <v:rect id="_x0000_s1062" style="height:31;position:absolute;top:5;width:539" filled="t" fillcolor="#ebf1f9" stroked="f" strokecolor="#ebf1f9">
                    <w10:wrap type="tight"/>
                  </v:rect>
                  <v:shape id="_x0000_s1063" type="#_x0000_t75" style="height:28;left:14;mso-position-horizontal-relative:page;mso-position-vertical-relative:page;position:absolute;width:28">
                    <v:imagedata r:id="rId9" o:title=""/>
                    <w10:wrap type="through"/>
                  </v:shape>
                  <v:shape id="_x0000_s1064" type="#_x0000_t75" style="height:28;left:40;mso-position-horizontal-relative:page;mso-position-vertical-relative:page;position:absolute;width:196">
                    <v:imagedata r:id="rId10" o:title=""/>
                    <w10:wrap type="through"/>
                  </v:shape>
                  <v:shape id="_x0000_s1065" type="#_x0000_t75" style="height:28;left:232;mso-position-horizontal-relative:page;mso-position-vertical-relative:page;position:absolute;width:28">
                    <v:imagedata r:id="rId11" o:title=""/>
                    <w10:wrap type="through"/>
                  </v:shape>
                  <v:shape id="_x0000_s1066" type="#_x0000_t202" style="height:28;left:40;mso-position-horizontal-relative:page;mso-position-vertical-relative:page;position:absolute;top:5;width:196" filled="f" fillcolor="none" stroked="f">
                    <v:fill opacity="0"/>
                    <v:textbox style="mso-fit-shape-to-text:t" inset="0,0,0,0">
                      <w:txbxContent>
                        <w:p>
                          <w:pPr>
                            <w:pStyle w:val="SUBHEADING"/>
                            <w:spacing w:after="0"/>
                            <w:jc w:val="center"/>
                          </w:pPr>
                          <w:r>
                            <w:rPr>
                              <w:rFonts w:ascii="Century Gothic" w:eastAsia="Century Gothic" w:hAnsi="Century Gothic" w:cs="Century Gothic"/>
                              <w:b/>
                              <w:caps/>
                              <w:color w:val="FFFFFF"/>
                              <w:sz w:val="24"/>
                            </w:rPr>
                            <w:t>Grafico Ruolo di Gruppo</w:t>
                          </w:r>
                        </w:p>
                      </w:txbxContent>
                    </v:textbox>
                    <w10:wrap type="through"/>
                  </v:shape>
                </v:group>
              </w:pict>
            </w:r>
          </w:p>
        </w:tc>
      </w:tr>
      <w:tr>
        <w:tblPrEx>
          <w:jc w:val="center"/>
          <w:tblCellSpacing w:w="0" w:type="dxa"/>
          <w:tblLayout w:type="fixed"/>
        </w:tblPrEx>
        <w:trPr>
          <w:tblCellSpacing w:w="0" w:type="dxa"/>
          <w:jc w:val="center"/>
        </w:trPr>
        <w:tc>
          <w:tcPr>
            <w:tcW w:w="10772" w:type="dxa"/>
            <w:tcBorders>
              <w:top w:val="nil"/>
              <w:left w:val="nil"/>
              <w:bottom w:val="nil"/>
              <w:right w:val="nil"/>
            </w:tcBorders>
            <w:shd w:val="clear" w:color="auto" w:fill="EBF1F9"/>
            <w:tcMar>
              <w:left w:w="283" w:type="dxa"/>
              <w:right w:w="283" w:type="dxa"/>
            </w:tcMar>
          </w:tcPr>
          <w:p>
            <w:pPr>
              <w:pStyle w:val="PARAGRAPH"/>
              <w:spacing w:after="0"/>
              <w:jc w:val="both"/>
              <w:rPr>
                <w:rFonts w:ascii="Century Gothic" w:eastAsia="Century Gothic" w:hAnsi="Century Gothic" w:cs="Century Gothic"/>
                <w:b w:val="0"/>
                <w:caps w:val="0"/>
                <w:color w:val="424242"/>
                <w:sz w:val="20"/>
              </w:rPr>
            </w:pPr>
            <w:r>
              <w:pict>
                <v:group id="_x0000_i1067" style="height:204.09pt;width:510.24pt" coordsize="510,204">
                  <v:group id="_x0000_s1068" style="height:23;mso-position-horizontal-relative:page;mso-position-vertical-relative:page;position:absolute;width:510" coordsize="510,23">
                    <v:rect id="_x0000_s1069" style="height:23;mso-position-horizontal-relative:page;mso-position-vertical-relative:page;position:absolute;width:227" filled="t" fillcolor="white" stroked="t" strokecolor="#ebf1f9" strokeweight="1.25pt">
                      <v:stroke linestyle="single"/>
                      <w10:wrap type="through"/>
                    </v:rect>
                    <v:group id="_x0000_s1070" style="height:23;mso-position-horizontal-relative:page;mso-position-vertical-relative:page;position:absolute;width:227" coordsize="1000,1000">
                      <v:rect id="_x0000_s1071" style="height:500;left:25;mso-position-horizontal:center;mso-position-horizontal-relative:page;mso-position-vertical:top;mso-position-vertical-relative:page;position:absolute;top:250;width:950" filled="f" fillcolor="none" stroked="f">
                        <v:fill opacity="0"/>
                        <v:textbox style="mso-fit-shape-to-text:t" inset="0,0,0,0">
                          <w:txbxContent>
                            <w:p>
                              <w:pPr>
                                <w:pStyle w:val="PARAGRAPH"/>
                                <w:spacing w:after="0"/>
                                <w:jc w:val="left"/>
                              </w:pPr>
                              <w:r>
                                <w:rPr>
                                  <w:rFonts w:ascii="Century Gothic" w:eastAsia="Century Gothic" w:hAnsi="Century Gothic" w:cs="Century Gothic"/>
                                  <w:b/>
                                  <w:caps w:val="0"/>
                                  <w:color w:val="424242"/>
                                  <w:sz w:val="20"/>
                                </w:rPr>
                                <w:t>Scala</w:t>
                              </w:r>
                            </w:p>
                          </w:txbxContent>
                        </v:textbox>
                        <w10:wrap type="through"/>
                      </v:rect>
                      <w10:wrap type="through"/>
                    </v:group>
                    <v:rect id="_x0000_s1072" style="height:23;left:227;mso-position-horizontal-relative:page;mso-position-vertical-relative:page;position:absolute;width:57" filled="t" fillcolor="white" stroked="t" strokecolor="#ebf1f9" strokeweight="1.25pt">
                      <v:stroke linestyle="single"/>
                      <w10:wrap type="through"/>
                    </v:rect>
                    <v:group id="_x0000_s1073" style="height:23;left:227;mso-position-horizontal-relative:page;mso-position-vertical-relative:page;position:absolute;width:57" coordsize="1000,1000">
                      <v:rect id="_x0000_s1074" style="height:500;mso-position-horizontal:center;mso-position-horizontal-relative:page;mso-position-vertical:top;mso-position-vertical-relative:page;position:absolute;top:250;width:1000"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STANINE</w:t>
                              </w:r>
                            </w:p>
                          </w:txbxContent>
                        </v:textbox>
                        <w10:wrap type="through"/>
                      </v:rect>
                      <w10:wrap type="through"/>
                    </v:group>
                    <v:rect id="_x0000_s1075" style="height:23;left:283;mso-position-horizontal-relative:page;mso-position-vertical-relative:page;position:absolute;width:227" filled="t" fillcolor="white" stroked="t" strokecolor="#ebf1f9" strokeweight="1.25pt">
                      <v:stroke linestyle="single"/>
                      <w10:wrap type="through"/>
                    </v:rect>
                    <v:group id="_x0000_s1076" style="height:23;left:283;mso-position-horizontal-relative:page;mso-position-vertical-relative:page;position:absolute;width:227" coordsize="1000,1000">
                      <v:rect id="_x0000_s1077" style="height:500;left:91;mso-position-horizontal-relative:page;mso-position-vertical-relative:page;position:absolute;top:250;width:91"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1</w:t>
                              </w:r>
                            </w:p>
                          </w:txbxContent>
                        </v:textbox>
                        <w10:wrap type="through"/>
                      </v:rect>
                      <v:rect id="_x0000_s1078" style="height:500;left:182;mso-position-horizontal-relative:page;mso-position-vertical-relative:page;position:absolute;top:250;width:91"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2</w:t>
                              </w:r>
                            </w:p>
                          </w:txbxContent>
                        </v:textbox>
                        <w10:wrap type="through"/>
                      </v:rect>
                      <v:rect id="_x0000_s1079" style="height:500;left:273;mso-position-horizontal-relative:page;mso-position-vertical-relative:page;position:absolute;top:250;width:91"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3</w:t>
                              </w:r>
                            </w:p>
                          </w:txbxContent>
                        </v:textbox>
                        <w10:wrap type="through"/>
                      </v:rect>
                      <v:rect id="_x0000_s1080" style="height:500;left:364;mso-position-horizontal-relative:page;mso-position-vertical-relative:page;position:absolute;top:250;width:91"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4</w:t>
                              </w:r>
                            </w:p>
                          </w:txbxContent>
                        </v:textbox>
                        <w10:wrap type="through"/>
                      </v:rect>
                      <v:rect id="_x0000_s1081" style="height:500;left:455;mso-position-horizontal-relative:page;mso-position-vertical-relative:page;position:absolute;top:250;width:91"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5</w:t>
                              </w:r>
                            </w:p>
                          </w:txbxContent>
                        </v:textbox>
                        <w10:wrap type="through"/>
                      </v:rect>
                      <v:rect id="_x0000_s1082" style="height:500;left:545;mso-position-horizontal-relative:page;mso-position-vertical-relative:page;position:absolute;top:250;width:91"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6</w:t>
                              </w:r>
                            </w:p>
                          </w:txbxContent>
                        </v:textbox>
                        <w10:wrap type="through"/>
                      </v:rect>
                      <v:rect id="_x0000_s1083" style="height:500;left:636;mso-position-horizontal-relative:page;mso-position-vertical-relative:page;position:absolute;top:250;width:91"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7</w:t>
                              </w:r>
                            </w:p>
                          </w:txbxContent>
                        </v:textbox>
                        <w10:wrap type="through"/>
                      </v:rect>
                      <v:rect id="_x0000_s1084" style="height:500;left:727;mso-position-horizontal-relative:page;mso-position-vertical-relative:page;position:absolute;top:250;width:91"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8</w:t>
                              </w:r>
                            </w:p>
                          </w:txbxContent>
                        </v:textbox>
                        <w10:wrap type="through"/>
                      </v:rect>
                      <v:rect id="_x0000_s1085" style="height:500;left:818;mso-position-horizontal-relative:page;mso-position-vertical-relative:page;position:absolute;top:250;width:91"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9</w:t>
                              </w:r>
                            </w:p>
                          </w:txbxContent>
                        </v:textbox>
                        <w10:wrap type="through"/>
                      </v:rect>
                      <w10:wrap type="through"/>
                    </v:group>
                    <w10:wrap type="through"/>
                  </v:group>
                  <v:group id="_x0000_s1086" style="height:23;mso-position-horizontal-relative:page;mso-position-vertical-relative:page;position:absolute;top:23;width:510" coordsize="510,23">
                    <v:rect id="_x0000_s1087" style="height:23;mso-position-horizontal-relative:page;mso-position-vertical-relative:page;position:absolute;width:227" filled="t" fillcolor="#0077bf" stroked="t" strokecolor="#ebf1f9" strokeweight="1.25pt">
                      <v:stroke linestyle="single"/>
                      <w10:wrap type="through"/>
                    </v:rect>
                    <v:rect id="_x0000_s1088" style="height:23;mso-position-horizontal:center;mso-position-horizontal-relative:page;mso-position-vertical-relative:page;position:absolute;width:227" filled="f" fillcolor="none" stroked="f">
                      <v:fill opacity="0"/>
                      <v:textbox inset="0,0,0,0">
                        <w:txbxContent>
                          <w:tbl>
                            <w:tblPr>
                              <w:jc w:val="center"/>
                              <w:tblLayout w:type="fixed"/>
                            </w:tblPr>
                            <w:tblGrid>
                              <w:gridCol w:w="4535"/>
                            </w:tblGrid>
                            <w:tr>
                              <w:tblPrEx>
                                <w:jc w:val="center"/>
                                <w:tblLayout w:type="fixed"/>
                              </w:tblPrEx>
                              <w:trPr>
                                <w:trHeight w:hRule="exact" w:val="454"/>
                                <w:jc w:val="center"/>
                              </w:trPr>
                              <w:tc>
                                <w:tcPr>
                                  <w:tcW w:w="4535" w:type="dxa"/>
                                  <w:tcBorders>
                                    <w:top w:val="nil"/>
                                    <w:left w:val="nil"/>
                                    <w:bottom w:val="nil"/>
                                    <w:right w:val="nil"/>
                                  </w:tcBorders>
                                  <w:tcMar>
                                    <w:left w:w="113" w:type="dxa"/>
                                    <w:right w:w="113" w:type="dxa"/>
                                  </w:tcMar>
                                  <w:vAlign w:val="center"/>
                                </w:tcPr>
                                <w:p>
                                  <w:pPr>
                                    <w:pStyle w:val="PARAGRAPH"/>
                                    <w:suppressAutoHyphens/>
                                    <w:spacing w:after="0"/>
                                    <w:jc w:val="left"/>
                                  </w:pPr>
                                  <w:r>
                                    <w:rPr>
                                      <w:rFonts w:ascii="Century Gothic" w:eastAsia="Century Gothic" w:hAnsi="Century Gothic" w:cs="Century Gothic"/>
                                      <w:b/>
                                      <w:caps w:val="0"/>
                                      <w:color w:val="FFFFFF"/>
                                      <w:sz w:val="20"/>
                                    </w:rPr>
                                    <w:t>Coordinatore</w:t>
                                  </w:r>
                                </w:p>
                              </w:tc>
                            </w:tr>
                          </w:tbl>
                          <w:p>
                            <w:pPr>
                              <w:jc w:val="center"/>
                            </w:pPr>
                          </w:p>
                        </w:txbxContent>
                      </v:textbox>
                      <w10:wrap type="through"/>
                    </v:rect>
                    <v:rect id="_x0000_s1089" style="height:23;left:227;mso-position-horizontal-relative:page;mso-position-vertical-relative:page;position:absolute;width:57" filled="t" fillcolor="white" stroked="t" strokecolor="#ebf1f9" strokeweight="1.25pt">
                      <v:stroke linestyle="single"/>
                      <w10:wrap type="through"/>
                    </v:rect>
                    <v:rect id="_x0000_s1090" style="height:23;left:227;mso-position-horizontal:center;mso-position-horizontal-relative:page;mso-position-vertical-relative:page;position:absolute;width:57" filled="f" fillcolor="none" stroked="f">
                      <v:fill opacity="0"/>
                      <v:textbox inset="0,0,0,0">
                        <w:txbxContent>
                          <w:tbl>
                            <w:tblPr>
                              <w:jc w:val="center"/>
                              <w:tblLayout w:type="fixed"/>
                            </w:tblPr>
                            <w:tblGrid>
                              <w:gridCol w:w="1134"/>
                            </w:tblGrid>
                            <w:tr>
                              <w:tblPrEx>
                                <w:jc w:val="center"/>
                                <w:tblLayout w:type="fixed"/>
                              </w:tblPrEx>
                              <w:trPr>
                                <w:trHeight w:hRule="exact" w:val="454"/>
                                <w:jc w:val="center"/>
                              </w:trPr>
                              <w:tc>
                                <w:tcPr>
                                  <w:tcW w:w="1134"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424242"/>
                                      <w:sz w:val="20"/>
                                    </w:rPr>
                                    <w:t>4.7</w:t>
                                  </w:r>
                                </w:p>
                              </w:tc>
                            </w:tr>
                          </w:tbl>
                          <w:p>
                            <w:pPr>
                              <w:jc w:val="center"/>
                            </w:pPr>
                          </w:p>
                        </w:txbxContent>
                      </v:textbox>
                      <w10:wrap type="through"/>
                    </v:rect>
                    <v:rect id="_x0000_s1091" style="height:23;left:283;mso-position-horizontal-relative:page;mso-position-vertical-relative:page;position:absolute;width:227" filled="t" fillcolor="white" stroked="t" strokecolor="#ebf1f9" strokeweight="1.25pt">
                      <v:stroke linestyle="single"/>
                      <w10:wrap type="through"/>
                    </v:rect>
                    <v:group id="_x0000_s1092" style="height:23;left:283;mso-position-horizontal-relative:page;mso-position-vertical-relative:page;position:absolute;width:227" coordsize="1000,1000">
                      <v:rect id="_x0000_s1093" style="height:800;left:91;mso-position-horizontal-relative:page;mso-position-vertical-relative:page;position:absolute;top:100;width:91" filled="t" fillcolor="#f5f8fd" stroked="t" strokecolor="white" strokeweight="1pt">
                        <v:stroke linestyle="single"/>
                        <w10:wrap type="through"/>
                      </v:rect>
                      <v:rect id="_x0000_s1094" style="height:800;left:182;mso-position-horizontal-relative:page;mso-position-vertical-relative:page;position:absolute;top:100;width:91" filled="t" fillcolor="#f5f8fd" stroked="t" strokecolor="white" strokeweight="1pt">
                        <v:stroke linestyle="single"/>
                        <w10:wrap type="through"/>
                      </v:rect>
                      <v:rect id="_x0000_s1095" style="height:800;left:273;mso-position-horizontal-relative:page;mso-position-vertical-relative:page;position:absolute;top:100;width:91" filled="t" fillcolor="#f5f8fd" stroked="t" strokecolor="white" strokeweight="1pt">
                        <v:stroke linestyle="single"/>
                        <w10:wrap type="through"/>
                      </v:rect>
                      <v:rect id="_x0000_s1096" style="height:800;left:364;mso-position-horizontal-relative:page;mso-position-vertical-relative:page;position:absolute;top:100;width:91" filled="t" fillcolor="#ebf1f9" stroked="t" strokecolor="white" strokeweight="1pt">
                        <v:stroke linestyle="single"/>
                        <w10:wrap type="through"/>
                      </v:rect>
                      <v:rect id="_x0000_s1097" style="height:800;left:455;mso-position-horizontal-relative:page;mso-position-vertical-relative:page;position:absolute;top:100;width:91" filled="t" fillcolor="#ebf1f9" stroked="t" strokecolor="white" strokeweight="1pt">
                        <v:stroke linestyle="single"/>
                        <w10:wrap type="through"/>
                      </v:rect>
                      <v:rect id="_x0000_s1098" style="height:800;left:545;mso-position-horizontal-relative:page;mso-position-vertical-relative:page;position:absolute;top:100;width:91" filled="t" fillcolor="#ebf1f9" stroked="t" strokecolor="white" strokeweight="1pt">
                        <v:stroke linestyle="single"/>
                        <w10:wrap type="through"/>
                      </v:rect>
                      <v:rect id="_x0000_s1099" style="height:800;left:636;mso-position-horizontal-relative:page;mso-position-vertical-relative:page;position:absolute;top:100;width:91" filled="t" fillcolor="#d2e0f2" stroked="t" strokecolor="white" strokeweight="1pt">
                        <v:stroke linestyle="single"/>
                        <w10:wrap type="through"/>
                      </v:rect>
                      <v:rect id="_x0000_s1100" style="height:800;left:727;mso-position-horizontal-relative:page;mso-position-vertical-relative:page;position:absolute;top:100;width:91" filled="t" fillcolor="#d2e0f2" stroked="t" strokecolor="white" strokeweight="1pt">
                        <v:stroke linestyle="single"/>
                        <w10:wrap type="through"/>
                      </v:rect>
                      <v:rect id="_x0000_s1101" style="height:800;left:818;mso-position-horizontal-relative:page;mso-position-vertical-relative:page;position:absolute;top:100;width:91" filled="t" fillcolor="#d2e0f2" stroked="t" strokecolor="white" strokeweight="1pt">
                        <v:stroke linestyle="single"/>
                        <w10:wrap type="through"/>
                      </v:rect>
                      <w10:wrap type="through"/>
                    </v:group>
                    <w10:wrap type="through"/>
                  </v:group>
                  <v:group id="_x0000_s1102" style="height:23;mso-position-horizontal-relative:page;mso-position-vertical-relative:page;position:absolute;top:45;width:510" coordsize="510,23">
                    <v:rect id="_x0000_s1103" style="height:23;mso-position-horizontal-relative:page;mso-position-vertical-relative:page;position:absolute;width:227" filled="t" fillcolor="#0077bf" stroked="t" strokecolor="#ebf1f9" strokeweight="1.25pt">
                      <v:stroke linestyle="single"/>
                      <w10:wrap type="through"/>
                    </v:rect>
                    <v:rect id="_x0000_s1104" style="height:23;mso-position-horizontal:center;mso-position-horizontal-relative:page;mso-position-vertical-relative:page;position:absolute;width:227" filled="f" fillcolor="none" stroked="f">
                      <v:fill opacity="0"/>
                      <v:textbox inset="0,0,0,0">
                        <w:txbxContent>
                          <w:tbl>
                            <w:tblPr>
                              <w:jc w:val="center"/>
                              <w:tblLayout w:type="fixed"/>
                            </w:tblPr>
                            <w:tblGrid>
                              <w:gridCol w:w="4535"/>
                            </w:tblGrid>
                            <w:tr>
                              <w:tblPrEx>
                                <w:jc w:val="center"/>
                                <w:tblLayout w:type="fixed"/>
                              </w:tblPrEx>
                              <w:trPr>
                                <w:trHeight w:hRule="exact" w:val="454"/>
                                <w:jc w:val="center"/>
                              </w:trPr>
                              <w:tc>
                                <w:tcPr>
                                  <w:tcW w:w="4535" w:type="dxa"/>
                                  <w:tcBorders>
                                    <w:top w:val="nil"/>
                                    <w:left w:val="nil"/>
                                    <w:bottom w:val="nil"/>
                                    <w:right w:val="nil"/>
                                  </w:tcBorders>
                                  <w:tcMar>
                                    <w:left w:w="113" w:type="dxa"/>
                                    <w:right w:w="113" w:type="dxa"/>
                                  </w:tcMar>
                                  <w:vAlign w:val="center"/>
                                </w:tcPr>
                                <w:p>
                                  <w:pPr>
                                    <w:pStyle w:val="PARAGRAPH"/>
                                    <w:suppressAutoHyphens/>
                                    <w:spacing w:after="0"/>
                                    <w:jc w:val="left"/>
                                  </w:pPr>
                                  <w:r>
                                    <w:rPr>
                                      <w:rFonts w:ascii="Century Gothic" w:eastAsia="Century Gothic" w:hAnsi="Century Gothic" w:cs="Century Gothic"/>
                                      <w:b/>
                                      <w:caps w:val="0"/>
                                      <w:color w:val="FFFFFF"/>
                                      <w:sz w:val="20"/>
                                    </w:rPr>
                                    <w:t>Trascinatore</w:t>
                                  </w:r>
                                </w:p>
                              </w:tc>
                            </w:tr>
                          </w:tbl>
                          <w:p>
                            <w:pPr>
                              <w:jc w:val="center"/>
                            </w:pPr>
                          </w:p>
                        </w:txbxContent>
                      </v:textbox>
                      <w10:wrap type="through"/>
                    </v:rect>
                    <v:rect id="_x0000_s1105" style="height:23;left:227;mso-position-horizontal-relative:page;mso-position-vertical-relative:page;position:absolute;width:57" filled="t" fillcolor="white" stroked="t" strokecolor="#ebf1f9" strokeweight="1.25pt">
                      <v:stroke linestyle="single"/>
                      <w10:wrap type="through"/>
                    </v:rect>
                    <v:rect id="_x0000_s1106" style="height:23;left:227;mso-position-horizontal:center;mso-position-horizontal-relative:page;mso-position-vertical-relative:page;position:absolute;width:57" filled="f" fillcolor="none" stroked="f">
                      <v:fill opacity="0"/>
                      <v:textbox inset="0,0,0,0">
                        <w:txbxContent>
                          <w:tbl>
                            <w:tblPr>
                              <w:jc w:val="center"/>
                              <w:tblLayout w:type="fixed"/>
                            </w:tblPr>
                            <w:tblGrid>
                              <w:gridCol w:w="1134"/>
                            </w:tblGrid>
                            <w:tr>
                              <w:tblPrEx>
                                <w:jc w:val="center"/>
                                <w:tblLayout w:type="fixed"/>
                              </w:tblPrEx>
                              <w:trPr>
                                <w:trHeight w:hRule="exact" w:val="454"/>
                                <w:jc w:val="center"/>
                              </w:trPr>
                              <w:tc>
                                <w:tcPr>
                                  <w:tcW w:w="1134"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424242"/>
                                      <w:sz w:val="20"/>
                                    </w:rPr>
                                    <w:t>4.6</w:t>
                                  </w:r>
                                </w:p>
                              </w:tc>
                            </w:tr>
                          </w:tbl>
                          <w:p>
                            <w:pPr>
                              <w:jc w:val="center"/>
                            </w:pPr>
                          </w:p>
                        </w:txbxContent>
                      </v:textbox>
                      <w10:wrap type="through"/>
                    </v:rect>
                    <v:rect id="_x0000_s1107" style="height:23;left:283;mso-position-horizontal-relative:page;mso-position-vertical-relative:page;position:absolute;width:227" filled="t" fillcolor="white" stroked="t" strokecolor="#ebf1f9" strokeweight="1.25pt">
                      <v:stroke linestyle="single"/>
                      <w10:wrap type="through"/>
                    </v:rect>
                    <v:group id="_x0000_s1108" style="height:23;left:283;mso-position-horizontal-relative:page;mso-position-vertical-relative:page;position:absolute;width:227" coordsize="1000,1000">
                      <v:rect id="_x0000_s1109" style="height:800;left:91;mso-position-horizontal-relative:page;mso-position-vertical-relative:page;position:absolute;top:100;width:91" filled="t" fillcolor="#f5f8fd" stroked="t" strokecolor="white" strokeweight="1pt">
                        <v:stroke linestyle="single"/>
                        <w10:wrap type="through"/>
                      </v:rect>
                      <v:rect id="_x0000_s1110" style="height:800;left:182;mso-position-horizontal-relative:page;mso-position-vertical-relative:page;position:absolute;top:100;width:91" filled="t" fillcolor="#f5f8fd" stroked="t" strokecolor="white" strokeweight="1pt">
                        <v:stroke linestyle="single"/>
                        <w10:wrap type="through"/>
                      </v:rect>
                      <v:rect id="_x0000_s1111" style="height:800;left:273;mso-position-horizontal-relative:page;mso-position-vertical-relative:page;position:absolute;top:100;width:91" filled="t" fillcolor="#f5f8fd" stroked="t" strokecolor="white" strokeweight="1pt">
                        <v:stroke linestyle="single"/>
                        <w10:wrap type="through"/>
                      </v:rect>
                      <v:rect id="_x0000_s1112" style="height:800;left:364;mso-position-horizontal-relative:page;mso-position-vertical-relative:page;position:absolute;top:100;width:91" filled="t" fillcolor="#ebf1f9" stroked="t" strokecolor="white" strokeweight="1pt">
                        <v:stroke linestyle="single"/>
                        <w10:wrap type="through"/>
                      </v:rect>
                      <v:rect id="_x0000_s1113" style="height:800;left:455;mso-position-horizontal-relative:page;mso-position-vertical-relative:page;position:absolute;top:100;width:91" filled="t" fillcolor="#ebf1f9" stroked="t" strokecolor="white" strokeweight="1pt">
                        <v:stroke linestyle="single"/>
                        <w10:wrap type="through"/>
                      </v:rect>
                      <v:rect id="_x0000_s1114" style="height:800;left:545;mso-position-horizontal-relative:page;mso-position-vertical-relative:page;position:absolute;top:100;width:91" filled="t" fillcolor="#ebf1f9" stroked="t" strokecolor="white" strokeweight="1pt">
                        <v:stroke linestyle="single"/>
                        <w10:wrap type="through"/>
                      </v:rect>
                      <v:rect id="_x0000_s1115" style="height:800;left:636;mso-position-horizontal-relative:page;mso-position-vertical-relative:page;position:absolute;top:100;width:91" filled="t" fillcolor="#d2e0f2" stroked="t" strokecolor="white" strokeweight="1pt">
                        <v:stroke linestyle="single"/>
                        <w10:wrap type="through"/>
                      </v:rect>
                      <v:rect id="_x0000_s1116" style="height:800;left:727;mso-position-horizontal-relative:page;mso-position-vertical-relative:page;position:absolute;top:100;width:91" filled="t" fillcolor="#d2e0f2" stroked="t" strokecolor="white" strokeweight="1pt">
                        <v:stroke linestyle="single"/>
                        <w10:wrap type="through"/>
                      </v:rect>
                      <v:rect id="_x0000_s1117" style="height:800;left:818;mso-position-horizontal-relative:page;mso-position-vertical-relative:page;position:absolute;top:100;width:91" filled="t" fillcolor="#d2e0f2" stroked="t" strokecolor="white" strokeweight="1pt">
                        <v:stroke linestyle="single"/>
                        <w10:wrap type="through"/>
                      </v:rect>
                      <w10:wrap type="through"/>
                    </v:group>
                    <w10:wrap type="through"/>
                  </v:group>
                  <v:group id="_x0000_s1118" style="height:5;left:283;mso-position-horizontal-relative:page;mso-position-vertical-relative:page;position:absolute;top:31;width:227" coordsize="1000,1000">
                    <v:group id="_x0000_s1119" style="height:1000;left:331;mso-position-horizontal-relative:page;mso-position-vertical-relative:page;position:absolute;width:136" coordsize="1000,1000">
                      <v:roundrect id="_x0000_s1120" style="height:1000;mso-position-horizontal-relative:page;mso-position-vertical-relative:page;position:absolute;rotation:90;width:1000" arcsize="10923f" filled="t" fillcolor="#6baff9" stroked="f">
                        <w10:wrap type="through"/>
                      </v:roundrect>
                      <w10:wrap type="through"/>
                    </v:group>
                    <w10:wrap type="through"/>
                  </v:group>
                  <v:group id="_x0000_s1121" style="height:5;left:283;mso-position-horizontal-relative:page;mso-position-vertical-relative:page;position:absolute;top:31;width:227" coordsize="1000,1000">
                    <v:group id="_x0000_s1122" style="height:1000;left:473;mso-position-horizontal-relative:page;mso-position-vertical-relative:page;position:absolute;width:141" coordsize="1000,1000">
                      <v:roundrect id="_x0000_s1123" style="height:1000;mso-position-horizontal-relative:page;mso-position-vertical-relative:page;position:absolute;width:1000" arcsize="10923f" filled="t" fillcolor="#6baff9" stroked="f">
                        <w10:wrap type="through"/>
                      </v:roundrect>
                      <w10:wrap type="through"/>
                    </v:group>
                    <w10:wrap type="through"/>
                  </v:group>
                  <v:group id="_x0000_s1124" style="height:14;left:283;mso-position-horizontal-relative:page;mso-position-vertical-relative:page;position:absolute;top:27;width:227" coordsize="1000,1000">
                    <v:group id="_x0000_s1125" style="height:1000;left:427;mso-position-horizontal-relative:page;mso-position-vertical-relative:page;position:absolute;width:91" coordsize="1000,1000">
                      <v:roundrect id="_x0000_s1126" style="height:1000;mso-position-horizontal-relative:page;mso-position-vertical-relative:page;position:absolute;width:1000" arcsize="10923f" filled="t" fillcolor="#014c99" stroked="f">
                        <w10:wrap type="through"/>
                      </v:roundrect>
                      <v:shape id="_x0000_s1127" type="#_x0000_t202" style="height:1000;mso-position-horizontal:center;mso-position-horizontal-relative:page;mso-position-vertical-relative:page;position:absolute;width:1000" filled="f" fillcolor="none" stroked="f">
                        <v:fill opacity="0"/>
                        <v:textbox inset="0,0,0,0">
                          <w:txbxContent>
                            <w:tbl>
                              <w:tblPr>
                                <w:jc w:val="center"/>
                                <w:tblLayout w:type="fixed"/>
                              </w:tblPr>
                              <w:tblGrid>
                                <w:gridCol w:w="283"/>
                              </w:tblGrid>
                              <w:tr>
                                <w:tblPrEx>
                                  <w:jc w:val="center"/>
                                  <w:tblLayout w:type="fixed"/>
                                </w:tblPrEx>
                                <w:trPr>
                                  <w:trHeight w:hRule="exact" w:val="272"/>
                                  <w:jc w:val="center"/>
                                </w:trPr>
                                <w:tc>
                                  <w:tcPr>
                                    <w:tcW w:w="283"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FFFFFF"/>
                                        <w:sz w:val="16"/>
                                      </w:rPr>
                                      <w:t>4.7</w:t>
                                    </w:r>
                                  </w:p>
                                </w:tc>
                              </w:tr>
                            </w:tbl>
                            <w:p>
                              <w:pPr>
                                <w:jc w:val="center"/>
                              </w:pPr>
                            </w:p>
                          </w:txbxContent>
                        </v:textbox>
                        <w10:wrap type="through"/>
                      </v:shape>
                      <w10:wrap type="through"/>
                    </v:group>
                    <w10:wrap type="through"/>
                  </v:group>
                  <v:group id="_x0000_s1128" style="height:23;mso-position-horizontal-relative:page;mso-position-vertical-relative:page;position:absolute;top:67;width:510" coordsize="510,23">
                    <v:rect id="_x0000_s1129" style="height:23;mso-position-horizontal-relative:page;mso-position-vertical-relative:page;position:absolute;width:227" filled="t" fillcolor="#0077bf" stroked="t" strokecolor="#ebf1f9" strokeweight="1.25pt">
                      <v:stroke linestyle="single"/>
                      <w10:wrap type="through"/>
                    </v:rect>
                    <v:rect id="_x0000_s1130" style="height:23;mso-position-horizontal:center;mso-position-horizontal-relative:page;mso-position-vertical-relative:page;position:absolute;width:227" filled="f" fillcolor="none" stroked="f">
                      <v:fill opacity="0"/>
                      <v:textbox inset="0,0,0,0">
                        <w:txbxContent>
                          <w:tbl>
                            <w:tblPr>
                              <w:jc w:val="center"/>
                              <w:tblLayout w:type="fixed"/>
                            </w:tblPr>
                            <w:tblGrid>
                              <w:gridCol w:w="4535"/>
                            </w:tblGrid>
                            <w:tr>
                              <w:tblPrEx>
                                <w:jc w:val="center"/>
                                <w:tblLayout w:type="fixed"/>
                              </w:tblPrEx>
                              <w:trPr>
                                <w:trHeight w:hRule="exact" w:val="454"/>
                                <w:jc w:val="center"/>
                              </w:trPr>
                              <w:tc>
                                <w:tcPr>
                                  <w:tcW w:w="4535" w:type="dxa"/>
                                  <w:tcBorders>
                                    <w:top w:val="nil"/>
                                    <w:left w:val="nil"/>
                                    <w:bottom w:val="nil"/>
                                    <w:right w:val="nil"/>
                                  </w:tcBorders>
                                  <w:tcMar>
                                    <w:left w:w="113" w:type="dxa"/>
                                    <w:right w:w="113" w:type="dxa"/>
                                  </w:tcMar>
                                  <w:vAlign w:val="center"/>
                                </w:tcPr>
                                <w:p>
                                  <w:pPr>
                                    <w:pStyle w:val="PARAGRAPH"/>
                                    <w:suppressAutoHyphens/>
                                    <w:spacing w:after="0"/>
                                    <w:jc w:val="left"/>
                                  </w:pPr>
                                  <w:r>
                                    <w:rPr>
                                      <w:rFonts w:ascii="Century Gothic" w:eastAsia="Century Gothic" w:hAnsi="Century Gothic" w:cs="Century Gothic"/>
                                      <w:b/>
                                      <w:caps w:val="0"/>
                                      <w:color w:val="FFFFFF"/>
                                      <w:sz w:val="20"/>
                                    </w:rPr>
                                    <w:t>Giudice Critico</w:t>
                                  </w:r>
                                </w:p>
                              </w:tc>
                            </w:tr>
                          </w:tbl>
                          <w:p>
                            <w:pPr>
                              <w:jc w:val="center"/>
                            </w:pPr>
                          </w:p>
                        </w:txbxContent>
                      </v:textbox>
                      <w10:wrap type="through"/>
                    </v:rect>
                    <v:rect id="_x0000_s1131" style="height:23;left:227;mso-position-horizontal-relative:page;mso-position-vertical-relative:page;position:absolute;width:57" filled="t" fillcolor="white" stroked="t" strokecolor="#ebf1f9" strokeweight="1.25pt">
                      <v:stroke linestyle="single"/>
                      <w10:wrap type="through"/>
                    </v:rect>
                    <v:rect id="_x0000_s1132" style="height:23;left:227;mso-position-horizontal:center;mso-position-horizontal-relative:page;mso-position-vertical-relative:page;position:absolute;width:57" filled="f" fillcolor="none" stroked="f">
                      <v:fill opacity="0"/>
                      <v:textbox inset="0,0,0,0">
                        <w:txbxContent>
                          <w:tbl>
                            <w:tblPr>
                              <w:jc w:val="center"/>
                              <w:tblLayout w:type="fixed"/>
                            </w:tblPr>
                            <w:tblGrid>
                              <w:gridCol w:w="1134"/>
                            </w:tblGrid>
                            <w:tr>
                              <w:tblPrEx>
                                <w:jc w:val="center"/>
                                <w:tblLayout w:type="fixed"/>
                              </w:tblPrEx>
                              <w:trPr>
                                <w:trHeight w:hRule="exact" w:val="454"/>
                                <w:jc w:val="center"/>
                              </w:trPr>
                              <w:tc>
                                <w:tcPr>
                                  <w:tcW w:w="1134"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424242"/>
                                      <w:sz w:val="20"/>
                                    </w:rPr>
                                    <w:t>6.7</w:t>
                                  </w:r>
                                </w:p>
                              </w:tc>
                            </w:tr>
                          </w:tbl>
                          <w:p>
                            <w:pPr>
                              <w:jc w:val="center"/>
                            </w:pPr>
                          </w:p>
                        </w:txbxContent>
                      </v:textbox>
                      <w10:wrap type="through"/>
                    </v:rect>
                    <v:rect id="_x0000_s1133" style="height:23;left:283;mso-position-horizontal-relative:page;mso-position-vertical-relative:page;position:absolute;width:227" filled="t" fillcolor="white" stroked="t" strokecolor="#ebf1f9" strokeweight="1.25pt">
                      <v:stroke linestyle="single"/>
                      <w10:wrap type="through"/>
                    </v:rect>
                    <v:group id="_x0000_s1134" style="height:23;left:283;mso-position-horizontal-relative:page;mso-position-vertical-relative:page;position:absolute;width:227" coordsize="1000,1000">
                      <v:rect id="_x0000_s1135" style="height:800;left:91;mso-position-horizontal-relative:page;mso-position-vertical-relative:page;position:absolute;top:100;width:91" filled="t" fillcolor="#f5f8fd" stroked="t" strokecolor="white" strokeweight="1pt">
                        <v:stroke linestyle="single"/>
                        <w10:wrap type="through"/>
                      </v:rect>
                      <v:rect id="_x0000_s1136" style="height:800;left:182;mso-position-horizontal-relative:page;mso-position-vertical-relative:page;position:absolute;top:100;width:91" filled="t" fillcolor="#f5f8fd" stroked="t" strokecolor="white" strokeweight="1pt">
                        <v:stroke linestyle="single"/>
                        <w10:wrap type="through"/>
                      </v:rect>
                      <v:rect id="_x0000_s1137" style="height:800;left:273;mso-position-horizontal-relative:page;mso-position-vertical-relative:page;position:absolute;top:100;width:91" filled="t" fillcolor="#f5f8fd" stroked="t" strokecolor="white" strokeweight="1pt">
                        <v:stroke linestyle="single"/>
                        <w10:wrap type="through"/>
                      </v:rect>
                      <v:rect id="_x0000_s1138" style="height:800;left:364;mso-position-horizontal-relative:page;mso-position-vertical-relative:page;position:absolute;top:100;width:91" filled="t" fillcolor="#ebf1f9" stroked="t" strokecolor="white" strokeweight="1pt">
                        <v:stroke linestyle="single"/>
                        <w10:wrap type="through"/>
                      </v:rect>
                      <v:rect id="_x0000_s1139" style="height:800;left:455;mso-position-horizontal-relative:page;mso-position-vertical-relative:page;position:absolute;top:100;width:91" filled="t" fillcolor="#ebf1f9" stroked="t" strokecolor="white" strokeweight="1pt">
                        <v:stroke linestyle="single"/>
                        <w10:wrap type="through"/>
                      </v:rect>
                      <v:rect id="_x0000_s1140" style="height:800;left:545;mso-position-horizontal-relative:page;mso-position-vertical-relative:page;position:absolute;top:100;width:91" filled="t" fillcolor="#ebf1f9" stroked="t" strokecolor="white" strokeweight="1pt">
                        <v:stroke linestyle="single"/>
                        <w10:wrap type="through"/>
                      </v:rect>
                      <v:rect id="_x0000_s1141" style="height:800;left:636;mso-position-horizontal-relative:page;mso-position-vertical-relative:page;position:absolute;top:100;width:91" filled="t" fillcolor="#d2e0f2" stroked="t" strokecolor="white" strokeweight="1pt">
                        <v:stroke linestyle="single"/>
                        <w10:wrap type="through"/>
                      </v:rect>
                      <v:rect id="_x0000_s1142" style="height:800;left:727;mso-position-horizontal-relative:page;mso-position-vertical-relative:page;position:absolute;top:100;width:91" filled="t" fillcolor="#d2e0f2" stroked="t" strokecolor="white" strokeweight="1pt">
                        <v:stroke linestyle="single"/>
                        <w10:wrap type="through"/>
                      </v:rect>
                      <v:rect id="_x0000_s1143" style="height:800;left:818;mso-position-horizontal-relative:page;mso-position-vertical-relative:page;position:absolute;top:100;width:91" filled="t" fillcolor="#d2e0f2" stroked="t" strokecolor="white" strokeweight="1pt">
                        <v:stroke linestyle="single"/>
                        <w10:wrap type="through"/>
                      </v:rect>
                      <w10:wrap type="through"/>
                    </v:group>
                    <w10:wrap type="through"/>
                  </v:group>
                  <v:group id="_x0000_s1144" style="height:5;left:283;mso-position-horizontal-relative:page;mso-position-vertical-relative:page;position:absolute;top:53;width:227" coordsize="1000,1000">
                    <v:group id="_x0000_s1145" style="height:1000;left:322;mso-position-horizontal-relative:page;mso-position-vertical-relative:page;position:absolute;width:136" coordsize="1000,1000">
                      <v:roundrect id="_x0000_s1146" style="height:1000;mso-position-horizontal-relative:page;mso-position-vertical-relative:page;position:absolute;rotation:90;width:1000" arcsize="10923f" filled="t" fillcolor="#6baff9" stroked="f">
                        <w10:wrap type="through"/>
                      </v:roundrect>
                      <w10:wrap type="through"/>
                    </v:group>
                    <w10:wrap type="through"/>
                  </v:group>
                  <v:group id="_x0000_s1147" style="height:5;left:283;mso-position-horizontal-relative:page;mso-position-vertical-relative:page;position:absolute;top:53;width:227" coordsize="1000,1000">
                    <v:group id="_x0000_s1148" style="height:1000;left:464;mso-position-horizontal-relative:page;mso-position-vertical-relative:page;position:absolute;width:141" coordsize="1000,1000">
                      <v:roundrect id="_x0000_s1149" style="height:1000;mso-position-horizontal-relative:page;mso-position-vertical-relative:page;position:absolute;width:1000" arcsize="10923f" filled="t" fillcolor="#6baff9" stroked="f">
                        <w10:wrap type="through"/>
                      </v:roundrect>
                      <w10:wrap type="through"/>
                    </v:group>
                    <w10:wrap type="through"/>
                  </v:group>
                  <v:group id="_x0000_s1150" style="height:14;left:283;mso-position-horizontal-relative:page;mso-position-vertical-relative:page;position:absolute;top:49;width:227" coordsize="1000,1000">
                    <v:group id="_x0000_s1151" style="height:1000;left:418;mso-position-horizontal-relative:page;mso-position-vertical-relative:page;position:absolute;width:91" coordsize="1000,1000">
                      <v:roundrect id="_x0000_s1152" style="height:1000;mso-position-horizontal-relative:page;mso-position-vertical-relative:page;position:absolute;width:1000" arcsize="10923f" filled="t" fillcolor="#014c99" stroked="f">
                        <w10:wrap type="through"/>
                      </v:roundrect>
                      <v:shape id="_x0000_s1153" type="#_x0000_t202" style="height:1000;mso-position-horizontal:center;mso-position-horizontal-relative:page;mso-position-vertical-relative:page;position:absolute;width:1000" filled="f" fillcolor="none" stroked="f">
                        <v:fill opacity="0"/>
                        <v:textbox inset="0,0,0,0">
                          <w:txbxContent>
                            <w:tbl>
                              <w:tblPr>
                                <w:jc w:val="center"/>
                                <w:tblLayout w:type="fixed"/>
                              </w:tblPr>
                              <w:tblGrid>
                                <w:gridCol w:w="283"/>
                              </w:tblGrid>
                              <w:tr>
                                <w:tblPrEx>
                                  <w:jc w:val="center"/>
                                  <w:tblLayout w:type="fixed"/>
                                </w:tblPrEx>
                                <w:trPr>
                                  <w:trHeight w:hRule="exact" w:val="272"/>
                                  <w:jc w:val="center"/>
                                </w:trPr>
                                <w:tc>
                                  <w:tcPr>
                                    <w:tcW w:w="283"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FFFFFF"/>
                                        <w:sz w:val="16"/>
                                      </w:rPr>
                                      <w:t>4.6</w:t>
                                    </w:r>
                                  </w:p>
                                </w:tc>
                              </w:tr>
                            </w:tbl>
                            <w:p>
                              <w:pPr>
                                <w:jc w:val="center"/>
                              </w:pPr>
                            </w:p>
                          </w:txbxContent>
                        </v:textbox>
                        <w10:wrap type="through"/>
                      </v:shape>
                      <w10:wrap type="through"/>
                    </v:group>
                    <w10:wrap type="through"/>
                  </v:group>
                  <v:group id="_x0000_s1154" style="height:23;mso-position-horizontal-relative:page;mso-position-vertical-relative:page;position:absolute;top:89;width:510" coordsize="510,23">
                    <v:rect id="_x0000_s1155" style="height:23;mso-position-horizontal-relative:page;mso-position-vertical-relative:page;position:absolute;width:227" filled="t" fillcolor="#0077bf" stroked="t" strokecolor="#ebf1f9" strokeweight="1.25pt">
                      <v:stroke linestyle="single"/>
                      <w10:wrap type="through"/>
                    </v:rect>
                    <v:rect id="_x0000_s1156" style="height:23;mso-position-horizontal:center;mso-position-horizontal-relative:page;mso-position-vertical-relative:page;position:absolute;width:227" filled="f" fillcolor="none" stroked="f">
                      <v:fill opacity="0"/>
                      <v:textbox inset="0,0,0,0">
                        <w:txbxContent>
                          <w:tbl>
                            <w:tblPr>
                              <w:jc w:val="center"/>
                              <w:tblLayout w:type="fixed"/>
                            </w:tblPr>
                            <w:tblGrid>
                              <w:gridCol w:w="4535"/>
                            </w:tblGrid>
                            <w:tr>
                              <w:tblPrEx>
                                <w:jc w:val="center"/>
                                <w:tblLayout w:type="fixed"/>
                              </w:tblPrEx>
                              <w:trPr>
                                <w:trHeight w:hRule="exact" w:val="454"/>
                                <w:jc w:val="center"/>
                              </w:trPr>
                              <w:tc>
                                <w:tcPr>
                                  <w:tcW w:w="4535" w:type="dxa"/>
                                  <w:tcBorders>
                                    <w:top w:val="nil"/>
                                    <w:left w:val="nil"/>
                                    <w:bottom w:val="nil"/>
                                    <w:right w:val="nil"/>
                                  </w:tcBorders>
                                  <w:tcMar>
                                    <w:left w:w="113" w:type="dxa"/>
                                    <w:right w:w="113" w:type="dxa"/>
                                  </w:tcMar>
                                  <w:vAlign w:val="center"/>
                                </w:tcPr>
                                <w:p>
                                  <w:pPr>
                                    <w:pStyle w:val="PARAGRAPH"/>
                                    <w:suppressAutoHyphens/>
                                    <w:spacing w:after="0"/>
                                    <w:jc w:val="left"/>
                                  </w:pPr>
                                  <w:r>
                                    <w:rPr>
                                      <w:rFonts w:ascii="Century Gothic" w:eastAsia="Century Gothic" w:hAnsi="Century Gothic" w:cs="Century Gothic"/>
                                      <w:b/>
                                      <w:caps w:val="0"/>
                                      <w:color w:val="FFFFFF"/>
                                      <w:sz w:val="20"/>
                                    </w:rPr>
                                    <w:t>Realizzatore</w:t>
                                  </w:r>
                                </w:p>
                              </w:tc>
                            </w:tr>
                          </w:tbl>
                          <w:p>
                            <w:pPr>
                              <w:jc w:val="center"/>
                            </w:pPr>
                          </w:p>
                        </w:txbxContent>
                      </v:textbox>
                      <w10:wrap type="through"/>
                    </v:rect>
                    <v:rect id="_x0000_s1157" style="height:23;left:227;mso-position-horizontal-relative:page;mso-position-vertical-relative:page;position:absolute;width:57" filled="t" fillcolor="white" stroked="t" strokecolor="#ebf1f9" strokeweight="1.25pt">
                      <v:stroke linestyle="single"/>
                      <w10:wrap type="through"/>
                    </v:rect>
                    <v:rect id="_x0000_s1158" style="height:23;left:227;mso-position-horizontal:center;mso-position-horizontal-relative:page;mso-position-vertical-relative:page;position:absolute;width:57" filled="f" fillcolor="none" stroked="f">
                      <v:fill opacity="0"/>
                      <v:textbox inset="0,0,0,0">
                        <w:txbxContent>
                          <w:tbl>
                            <w:tblPr>
                              <w:jc w:val="center"/>
                              <w:tblLayout w:type="fixed"/>
                            </w:tblPr>
                            <w:tblGrid>
                              <w:gridCol w:w="1134"/>
                            </w:tblGrid>
                            <w:tr>
                              <w:tblPrEx>
                                <w:jc w:val="center"/>
                                <w:tblLayout w:type="fixed"/>
                              </w:tblPrEx>
                              <w:trPr>
                                <w:trHeight w:hRule="exact" w:val="454"/>
                                <w:jc w:val="center"/>
                              </w:trPr>
                              <w:tc>
                                <w:tcPr>
                                  <w:tcW w:w="1134"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424242"/>
                                      <w:sz w:val="20"/>
                                    </w:rPr>
                                    <w:t>6.6</w:t>
                                  </w:r>
                                </w:p>
                              </w:tc>
                            </w:tr>
                          </w:tbl>
                          <w:p>
                            <w:pPr>
                              <w:jc w:val="center"/>
                            </w:pPr>
                          </w:p>
                        </w:txbxContent>
                      </v:textbox>
                      <w10:wrap type="through"/>
                    </v:rect>
                    <v:rect id="_x0000_s1159" style="height:23;left:283;mso-position-horizontal-relative:page;mso-position-vertical-relative:page;position:absolute;width:227" filled="t" fillcolor="white" stroked="t" strokecolor="#ebf1f9" strokeweight="1.25pt">
                      <v:stroke linestyle="single"/>
                      <w10:wrap type="through"/>
                    </v:rect>
                    <v:group id="_x0000_s1160" style="height:23;left:283;mso-position-horizontal-relative:page;mso-position-vertical-relative:page;position:absolute;width:227" coordsize="1000,1000">
                      <v:rect id="_x0000_s1161" style="height:800;left:91;mso-position-horizontal-relative:page;mso-position-vertical-relative:page;position:absolute;top:100;width:91" filled="t" fillcolor="#f5f8fd" stroked="t" strokecolor="white" strokeweight="1pt">
                        <v:stroke linestyle="single"/>
                        <w10:wrap type="through"/>
                      </v:rect>
                      <v:rect id="_x0000_s1162" style="height:800;left:182;mso-position-horizontal-relative:page;mso-position-vertical-relative:page;position:absolute;top:100;width:91" filled="t" fillcolor="#f5f8fd" stroked="t" strokecolor="white" strokeweight="1pt">
                        <v:stroke linestyle="single"/>
                        <w10:wrap type="through"/>
                      </v:rect>
                      <v:rect id="_x0000_s1163" style="height:800;left:273;mso-position-horizontal-relative:page;mso-position-vertical-relative:page;position:absolute;top:100;width:91" filled="t" fillcolor="#f5f8fd" stroked="t" strokecolor="white" strokeweight="1pt">
                        <v:stroke linestyle="single"/>
                        <w10:wrap type="through"/>
                      </v:rect>
                      <v:rect id="_x0000_s1164" style="height:800;left:364;mso-position-horizontal-relative:page;mso-position-vertical-relative:page;position:absolute;top:100;width:91" filled="t" fillcolor="#ebf1f9" stroked="t" strokecolor="white" strokeweight="1pt">
                        <v:stroke linestyle="single"/>
                        <w10:wrap type="through"/>
                      </v:rect>
                      <v:rect id="_x0000_s1165" style="height:800;left:455;mso-position-horizontal-relative:page;mso-position-vertical-relative:page;position:absolute;top:100;width:91" filled="t" fillcolor="#ebf1f9" stroked="t" strokecolor="white" strokeweight="1pt">
                        <v:stroke linestyle="single"/>
                        <w10:wrap type="through"/>
                      </v:rect>
                      <v:rect id="_x0000_s1166" style="height:800;left:545;mso-position-horizontal-relative:page;mso-position-vertical-relative:page;position:absolute;top:100;width:91" filled="t" fillcolor="#ebf1f9" stroked="t" strokecolor="white" strokeweight="1pt">
                        <v:stroke linestyle="single"/>
                        <w10:wrap type="through"/>
                      </v:rect>
                      <v:rect id="_x0000_s1167" style="height:800;left:636;mso-position-horizontal-relative:page;mso-position-vertical-relative:page;position:absolute;top:100;width:91" filled="t" fillcolor="#d2e0f2" stroked="t" strokecolor="white" strokeweight="1pt">
                        <v:stroke linestyle="single"/>
                        <w10:wrap type="through"/>
                      </v:rect>
                      <v:rect id="_x0000_s1168" style="height:800;left:727;mso-position-horizontal-relative:page;mso-position-vertical-relative:page;position:absolute;top:100;width:91" filled="t" fillcolor="#d2e0f2" stroked="t" strokecolor="white" strokeweight="1pt">
                        <v:stroke linestyle="single"/>
                        <w10:wrap type="through"/>
                      </v:rect>
                      <v:rect id="_x0000_s1169" style="height:800;left:818;mso-position-horizontal-relative:page;mso-position-vertical-relative:page;position:absolute;top:100;width:91" filled="t" fillcolor="#d2e0f2" stroked="t" strokecolor="white" strokeweight="1pt">
                        <v:stroke linestyle="single"/>
                        <w10:wrap type="through"/>
                      </v:rect>
                      <w10:wrap type="through"/>
                    </v:group>
                    <w10:wrap type="through"/>
                  </v:group>
                  <v:group id="_x0000_s1170" style="height:5;left:283;mso-position-horizontal-relative:page;mso-position-vertical-relative:page;position:absolute;top:76;width:227" coordsize="1000,1000">
                    <v:group id="_x0000_s1171" style="height:1000;left:513;mso-position-horizontal-relative:page;mso-position-vertical-relative:page;position:absolute;width:136" coordsize="1000,1000">
                      <v:roundrect id="_x0000_s1172" style="height:1000;mso-position-horizontal-relative:page;mso-position-vertical-relative:page;position:absolute;rotation:90;width:1000" arcsize="10923f" filled="t" fillcolor="#6baff9" stroked="f">
                        <w10:wrap type="through"/>
                      </v:roundrect>
                      <w10:wrap type="through"/>
                    </v:group>
                    <w10:wrap type="through"/>
                  </v:group>
                  <v:group id="_x0000_s1173" style="height:5;left:283;mso-position-horizontal-relative:page;mso-position-vertical-relative:page;position:absolute;top:76;width:227" coordsize="1000,1000">
                    <v:group id="_x0000_s1174" style="height:1000;left:655;mso-position-horizontal-relative:page;mso-position-vertical-relative:page;position:absolute;width:141" coordsize="1000,1000">
                      <v:roundrect id="_x0000_s1175" style="height:1000;mso-position-horizontal-relative:page;mso-position-vertical-relative:page;position:absolute;width:1000" arcsize="10923f" filled="t" fillcolor="#6baff9" stroked="f">
                        <w10:wrap type="through"/>
                      </v:roundrect>
                      <w10:wrap type="through"/>
                    </v:group>
                    <w10:wrap type="through"/>
                  </v:group>
                  <v:group id="_x0000_s1176" style="height:14;left:283;mso-position-horizontal-relative:page;mso-position-vertical-relative:page;position:absolute;top:71;width:227" coordsize="1000,1000">
                    <v:group id="_x0000_s1177" style="height:1000;left:609;mso-position-horizontal-relative:page;mso-position-vertical-relative:page;position:absolute;width:91" coordsize="1000,1000">
                      <v:roundrect id="_x0000_s1178" style="height:1000;mso-position-horizontal-relative:page;mso-position-vertical-relative:page;position:absolute;width:1000" arcsize="10923f" filled="t" fillcolor="#014c99" stroked="f">
                        <w10:wrap type="through"/>
                      </v:roundrect>
                      <v:shape id="_x0000_s1179" type="#_x0000_t202" style="height:1000;mso-position-horizontal:center;mso-position-horizontal-relative:page;mso-position-vertical-relative:page;position:absolute;width:1000" filled="f" fillcolor="none" stroked="f">
                        <v:fill opacity="0"/>
                        <v:textbox inset="0,0,0,0">
                          <w:txbxContent>
                            <w:tbl>
                              <w:tblPr>
                                <w:jc w:val="center"/>
                                <w:tblLayout w:type="fixed"/>
                              </w:tblPr>
                              <w:tblGrid>
                                <w:gridCol w:w="283"/>
                              </w:tblGrid>
                              <w:tr>
                                <w:tblPrEx>
                                  <w:jc w:val="center"/>
                                  <w:tblLayout w:type="fixed"/>
                                </w:tblPrEx>
                                <w:trPr>
                                  <w:trHeight w:hRule="exact" w:val="272"/>
                                  <w:jc w:val="center"/>
                                </w:trPr>
                                <w:tc>
                                  <w:tcPr>
                                    <w:tcW w:w="283"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FFFFFF"/>
                                        <w:sz w:val="16"/>
                                      </w:rPr>
                                      <w:t>6.7</w:t>
                                    </w:r>
                                  </w:p>
                                </w:tc>
                              </w:tr>
                            </w:tbl>
                            <w:p>
                              <w:pPr>
                                <w:jc w:val="center"/>
                              </w:pPr>
                            </w:p>
                          </w:txbxContent>
                        </v:textbox>
                        <w10:wrap type="through"/>
                      </v:shape>
                      <w10:wrap type="through"/>
                    </v:group>
                    <w10:wrap type="through"/>
                  </v:group>
                  <v:group id="_x0000_s1180" style="height:23;mso-position-horizontal-relative:page;mso-position-vertical-relative:page;position:absolute;top:111;width:510" coordsize="510,23">
                    <v:rect id="_x0000_s1181" style="height:23;mso-position-horizontal-relative:page;mso-position-vertical-relative:page;position:absolute;width:227" filled="t" fillcolor="#0077bf" stroked="t" strokecolor="#ebf1f9" strokeweight="1.25pt">
                      <v:stroke linestyle="single"/>
                      <w10:wrap type="through"/>
                    </v:rect>
                    <v:rect id="_x0000_s1182" style="height:23;mso-position-horizontal:center;mso-position-horizontal-relative:page;mso-position-vertical-relative:page;position:absolute;width:227" filled="f" fillcolor="none" stroked="f">
                      <v:fill opacity="0"/>
                      <v:textbox inset="0,0,0,0">
                        <w:txbxContent>
                          <w:tbl>
                            <w:tblPr>
                              <w:jc w:val="center"/>
                              <w:tblLayout w:type="fixed"/>
                            </w:tblPr>
                            <w:tblGrid>
                              <w:gridCol w:w="4535"/>
                            </w:tblGrid>
                            <w:tr>
                              <w:tblPrEx>
                                <w:jc w:val="center"/>
                                <w:tblLayout w:type="fixed"/>
                              </w:tblPrEx>
                              <w:trPr>
                                <w:trHeight w:hRule="exact" w:val="454"/>
                                <w:jc w:val="center"/>
                              </w:trPr>
                              <w:tc>
                                <w:tcPr>
                                  <w:tcW w:w="4535" w:type="dxa"/>
                                  <w:tcBorders>
                                    <w:top w:val="nil"/>
                                    <w:left w:val="nil"/>
                                    <w:bottom w:val="nil"/>
                                    <w:right w:val="nil"/>
                                  </w:tcBorders>
                                  <w:tcMar>
                                    <w:left w:w="113" w:type="dxa"/>
                                    <w:right w:w="113" w:type="dxa"/>
                                  </w:tcMar>
                                  <w:vAlign w:val="center"/>
                                </w:tcPr>
                                <w:p>
                                  <w:pPr>
                                    <w:pStyle w:val="PARAGRAPH"/>
                                    <w:suppressAutoHyphens/>
                                    <w:spacing w:after="0"/>
                                    <w:jc w:val="left"/>
                                  </w:pPr>
                                  <w:r>
                                    <w:rPr>
                                      <w:rFonts w:ascii="Century Gothic" w:eastAsia="Century Gothic" w:hAnsi="Century Gothic" w:cs="Century Gothic"/>
                                      <w:b/>
                                      <w:caps w:val="0"/>
                                      <w:color w:val="FFFFFF"/>
                                      <w:sz w:val="20"/>
                                    </w:rPr>
                                    <w:t>Armonizzatore</w:t>
                                  </w:r>
                                </w:p>
                              </w:tc>
                            </w:tr>
                          </w:tbl>
                          <w:p>
                            <w:pPr>
                              <w:jc w:val="center"/>
                            </w:pPr>
                          </w:p>
                        </w:txbxContent>
                      </v:textbox>
                      <w10:wrap type="through"/>
                    </v:rect>
                    <v:rect id="_x0000_s1183" style="height:23;left:227;mso-position-horizontal-relative:page;mso-position-vertical-relative:page;position:absolute;width:57" filled="t" fillcolor="white" stroked="t" strokecolor="#ebf1f9" strokeweight="1.25pt">
                      <v:stroke linestyle="single"/>
                      <w10:wrap type="through"/>
                    </v:rect>
                    <v:rect id="_x0000_s1184" style="height:23;left:227;mso-position-horizontal:center;mso-position-horizontal-relative:page;mso-position-vertical-relative:page;position:absolute;width:57" filled="f" fillcolor="none" stroked="f">
                      <v:fill opacity="0"/>
                      <v:textbox inset="0,0,0,0">
                        <w:txbxContent>
                          <w:tbl>
                            <w:tblPr>
                              <w:jc w:val="center"/>
                              <w:tblLayout w:type="fixed"/>
                            </w:tblPr>
                            <w:tblGrid>
                              <w:gridCol w:w="1134"/>
                            </w:tblGrid>
                            <w:tr>
                              <w:tblPrEx>
                                <w:jc w:val="center"/>
                                <w:tblLayout w:type="fixed"/>
                              </w:tblPrEx>
                              <w:trPr>
                                <w:trHeight w:hRule="exact" w:val="454"/>
                                <w:jc w:val="center"/>
                              </w:trPr>
                              <w:tc>
                                <w:tcPr>
                                  <w:tcW w:w="1134"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424242"/>
                                      <w:sz w:val="20"/>
                                    </w:rPr>
                                    <w:t>6</w:t>
                                  </w:r>
                                </w:p>
                              </w:tc>
                            </w:tr>
                          </w:tbl>
                          <w:p>
                            <w:pPr>
                              <w:jc w:val="center"/>
                            </w:pPr>
                          </w:p>
                        </w:txbxContent>
                      </v:textbox>
                      <w10:wrap type="through"/>
                    </v:rect>
                    <v:rect id="_x0000_s1185" style="height:23;left:283;mso-position-horizontal-relative:page;mso-position-vertical-relative:page;position:absolute;width:227" filled="t" fillcolor="white" stroked="t" strokecolor="#ebf1f9" strokeweight="1.25pt">
                      <v:stroke linestyle="single"/>
                      <w10:wrap type="through"/>
                    </v:rect>
                    <v:group id="_x0000_s1186" style="height:23;left:283;mso-position-horizontal-relative:page;mso-position-vertical-relative:page;position:absolute;width:227" coordsize="1000,1000">
                      <v:rect id="_x0000_s1187" style="height:800;left:91;mso-position-horizontal-relative:page;mso-position-vertical-relative:page;position:absolute;top:100;width:91" filled="t" fillcolor="#f5f8fd" stroked="t" strokecolor="white" strokeweight="1pt">
                        <v:stroke linestyle="single"/>
                        <w10:wrap type="through"/>
                      </v:rect>
                      <v:rect id="_x0000_s1188" style="height:800;left:182;mso-position-horizontal-relative:page;mso-position-vertical-relative:page;position:absolute;top:100;width:91" filled="t" fillcolor="#f5f8fd" stroked="t" strokecolor="white" strokeweight="1pt">
                        <v:stroke linestyle="single"/>
                        <w10:wrap type="through"/>
                      </v:rect>
                      <v:rect id="_x0000_s1189" style="height:800;left:273;mso-position-horizontal-relative:page;mso-position-vertical-relative:page;position:absolute;top:100;width:91" filled="t" fillcolor="#f5f8fd" stroked="t" strokecolor="white" strokeweight="1pt">
                        <v:stroke linestyle="single"/>
                        <w10:wrap type="through"/>
                      </v:rect>
                      <v:rect id="_x0000_s1190" style="height:800;left:364;mso-position-horizontal-relative:page;mso-position-vertical-relative:page;position:absolute;top:100;width:91" filled="t" fillcolor="#ebf1f9" stroked="t" strokecolor="white" strokeweight="1pt">
                        <v:stroke linestyle="single"/>
                        <w10:wrap type="through"/>
                      </v:rect>
                      <v:rect id="_x0000_s1191" style="height:800;left:455;mso-position-horizontal-relative:page;mso-position-vertical-relative:page;position:absolute;top:100;width:91" filled="t" fillcolor="#ebf1f9" stroked="t" strokecolor="white" strokeweight="1pt">
                        <v:stroke linestyle="single"/>
                        <w10:wrap type="through"/>
                      </v:rect>
                      <v:rect id="_x0000_s1192" style="height:800;left:545;mso-position-horizontal-relative:page;mso-position-vertical-relative:page;position:absolute;top:100;width:91" filled="t" fillcolor="#ebf1f9" stroked="t" strokecolor="white" strokeweight="1pt">
                        <v:stroke linestyle="single"/>
                        <w10:wrap type="through"/>
                      </v:rect>
                      <v:rect id="_x0000_s1193" style="height:800;left:636;mso-position-horizontal-relative:page;mso-position-vertical-relative:page;position:absolute;top:100;width:91" filled="t" fillcolor="#d2e0f2" stroked="t" strokecolor="white" strokeweight="1pt">
                        <v:stroke linestyle="single"/>
                        <w10:wrap type="through"/>
                      </v:rect>
                      <v:rect id="_x0000_s1194" style="height:800;left:727;mso-position-horizontal-relative:page;mso-position-vertical-relative:page;position:absolute;top:100;width:91" filled="t" fillcolor="#d2e0f2" stroked="t" strokecolor="white" strokeweight="1pt">
                        <v:stroke linestyle="single"/>
                        <w10:wrap type="through"/>
                      </v:rect>
                      <v:rect id="_x0000_s1195" style="height:800;left:818;mso-position-horizontal-relative:page;mso-position-vertical-relative:page;position:absolute;top:100;width:91" filled="t" fillcolor="#d2e0f2" stroked="t" strokecolor="white" strokeweight="1pt">
                        <v:stroke linestyle="single"/>
                        <w10:wrap type="through"/>
                      </v:rect>
                      <w10:wrap type="through"/>
                    </v:group>
                    <w10:wrap type="through"/>
                  </v:group>
                  <v:group id="_x0000_s1196" style="height:5;left:283;mso-position-horizontal-relative:page;mso-position-vertical-relative:page;position:absolute;top:98;width:227" coordsize="1000,1000">
                    <v:group id="_x0000_s1197" style="height:1000;left:504;mso-position-horizontal-relative:page;mso-position-vertical-relative:page;position:absolute;width:136" coordsize="1000,1000">
                      <v:roundrect id="_x0000_s1198" style="height:1000;mso-position-horizontal-relative:page;mso-position-vertical-relative:page;position:absolute;rotation:90;width:1000" arcsize="10923f" filled="t" fillcolor="#6baff9" stroked="f">
                        <w10:wrap type="through"/>
                      </v:roundrect>
                      <w10:wrap type="through"/>
                    </v:group>
                    <w10:wrap type="through"/>
                  </v:group>
                  <v:group id="_x0000_s1199" style="height:5;left:283;mso-position-horizontal-relative:page;mso-position-vertical-relative:page;position:absolute;top:98;width:227" coordsize="1000,1000">
                    <v:group id="_x0000_s1200" style="height:1000;left:645;mso-position-horizontal-relative:page;mso-position-vertical-relative:page;position:absolute;width:141" coordsize="1000,1000">
                      <v:roundrect id="_x0000_s1201" style="height:1000;mso-position-horizontal-relative:page;mso-position-vertical-relative:page;position:absolute;width:1000" arcsize="10923f" filled="t" fillcolor="#6baff9" stroked="f">
                        <w10:wrap type="through"/>
                      </v:roundrect>
                      <w10:wrap type="through"/>
                    </v:group>
                    <w10:wrap type="through"/>
                  </v:group>
                  <v:group id="_x0000_s1202" style="height:14;left:283;mso-position-horizontal-relative:page;mso-position-vertical-relative:page;position:absolute;top:93;width:227" coordsize="1000,1000">
                    <v:group id="_x0000_s1203" style="height:1000;left:600;mso-position-horizontal-relative:page;mso-position-vertical-relative:page;position:absolute;width:91" coordsize="1000,1000">
                      <v:roundrect id="_x0000_s1204" style="height:1000;mso-position-horizontal-relative:page;mso-position-vertical-relative:page;position:absolute;width:1000" arcsize="10923f" filled="t" fillcolor="#014c99" stroked="f">
                        <w10:wrap type="through"/>
                      </v:roundrect>
                      <v:shape id="_x0000_s1205" type="#_x0000_t202" style="height:1000;mso-position-horizontal:center;mso-position-horizontal-relative:page;mso-position-vertical-relative:page;position:absolute;width:1000" filled="f" fillcolor="none" stroked="f">
                        <v:fill opacity="0"/>
                        <v:textbox inset="0,0,0,0">
                          <w:txbxContent>
                            <w:tbl>
                              <w:tblPr>
                                <w:jc w:val="center"/>
                                <w:tblLayout w:type="fixed"/>
                              </w:tblPr>
                              <w:tblGrid>
                                <w:gridCol w:w="283"/>
                              </w:tblGrid>
                              <w:tr>
                                <w:tblPrEx>
                                  <w:jc w:val="center"/>
                                  <w:tblLayout w:type="fixed"/>
                                </w:tblPrEx>
                                <w:trPr>
                                  <w:trHeight w:hRule="exact" w:val="272"/>
                                  <w:jc w:val="center"/>
                                </w:trPr>
                                <w:tc>
                                  <w:tcPr>
                                    <w:tcW w:w="283"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FFFFFF"/>
                                        <w:sz w:val="16"/>
                                      </w:rPr>
                                      <w:t>6.6</w:t>
                                    </w:r>
                                  </w:p>
                                </w:tc>
                              </w:tr>
                            </w:tbl>
                            <w:p>
                              <w:pPr>
                                <w:jc w:val="center"/>
                              </w:pPr>
                            </w:p>
                          </w:txbxContent>
                        </v:textbox>
                        <w10:wrap type="through"/>
                      </v:shape>
                      <w10:wrap type="through"/>
                    </v:group>
                    <w10:wrap type="through"/>
                  </v:group>
                  <v:group id="_x0000_s1206" style="height:23;mso-position-horizontal-relative:page;mso-position-vertical-relative:page;position:absolute;top:134;width:510" coordsize="510,23">
                    <v:rect id="_x0000_s1207" style="height:23;mso-position-horizontal-relative:page;mso-position-vertical-relative:page;position:absolute;width:227" filled="t" fillcolor="#0077bf" stroked="t" strokecolor="#ebf1f9" strokeweight="1.25pt">
                      <v:stroke linestyle="single"/>
                      <w10:wrap type="through"/>
                    </v:rect>
                    <v:rect id="_x0000_s1208" style="height:23;mso-position-horizontal:center;mso-position-horizontal-relative:page;mso-position-vertical-relative:page;position:absolute;width:227" filled="f" fillcolor="none" stroked="f">
                      <v:fill opacity="0"/>
                      <v:textbox inset="0,0,0,0">
                        <w:txbxContent>
                          <w:tbl>
                            <w:tblPr>
                              <w:jc w:val="center"/>
                              <w:tblLayout w:type="fixed"/>
                            </w:tblPr>
                            <w:tblGrid>
                              <w:gridCol w:w="4535"/>
                            </w:tblGrid>
                            <w:tr>
                              <w:tblPrEx>
                                <w:jc w:val="center"/>
                                <w:tblLayout w:type="fixed"/>
                              </w:tblPrEx>
                              <w:trPr>
                                <w:trHeight w:hRule="exact" w:val="454"/>
                                <w:jc w:val="center"/>
                              </w:trPr>
                              <w:tc>
                                <w:tcPr>
                                  <w:tcW w:w="4535" w:type="dxa"/>
                                  <w:tcBorders>
                                    <w:top w:val="nil"/>
                                    <w:left w:val="nil"/>
                                    <w:bottom w:val="nil"/>
                                    <w:right w:val="nil"/>
                                  </w:tcBorders>
                                  <w:tcMar>
                                    <w:left w:w="113" w:type="dxa"/>
                                    <w:right w:w="113" w:type="dxa"/>
                                  </w:tcMar>
                                  <w:vAlign w:val="center"/>
                                </w:tcPr>
                                <w:p>
                                  <w:pPr>
                                    <w:pStyle w:val="PARAGRAPH"/>
                                    <w:suppressAutoHyphens/>
                                    <w:spacing w:after="0"/>
                                    <w:jc w:val="left"/>
                                  </w:pPr>
                                  <w:r>
                                    <w:rPr>
                                      <w:rFonts w:ascii="Century Gothic" w:eastAsia="Century Gothic" w:hAnsi="Century Gothic" w:cs="Century Gothic"/>
                                      <w:b/>
                                      <w:caps w:val="0"/>
                                      <w:color w:val="FFFFFF"/>
                                      <w:sz w:val="20"/>
                                    </w:rPr>
                                    <w:t>Ricerca Risorse</w:t>
                                  </w:r>
                                </w:p>
                              </w:tc>
                            </w:tr>
                          </w:tbl>
                          <w:p>
                            <w:pPr>
                              <w:jc w:val="center"/>
                            </w:pPr>
                          </w:p>
                        </w:txbxContent>
                      </v:textbox>
                      <w10:wrap type="through"/>
                    </v:rect>
                    <v:rect id="_x0000_s1209" style="height:23;left:227;mso-position-horizontal-relative:page;mso-position-vertical-relative:page;position:absolute;width:57" filled="t" fillcolor="white" stroked="t" strokecolor="#ebf1f9" strokeweight="1.25pt">
                      <v:stroke linestyle="single"/>
                      <w10:wrap type="through"/>
                    </v:rect>
                    <v:rect id="_x0000_s1210" style="height:23;left:227;mso-position-horizontal:center;mso-position-horizontal-relative:page;mso-position-vertical-relative:page;position:absolute;width:57" filled="f" fillcolor="none" stroked="f">
                      <v:fill opacity="0"/>
                      <v:textbox inset="0,0,0,0">
                        <w:txbxContent>
                          <w:tbl>
                            <w:tblPr>
                              <w:jc w:val="center"/>
                              <w:tblLayout w:type="fixed"/>
                            </w:tblPr>
                            <w:tblGrid>
                              <w:gridCol w:w="1134"/>
                            </w:tblGrid>
                            <w:tr>
                              <w:tblPrEx>
                                <w:jc w:val="center"/>
                                <w:tblLayout w:type="fixed"/>
                              </w:tblPrEx>
                              <w:trPr>
                                <w:trHeight w:hRule="exact" w:val="454"/>
                                <w:jc w:val="center"/>
                              </w:trPr>
                              <w:tc>
                                <w:tcPr>
                                  <w:tcW w:w="1134"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424242"/>
                                      <w:sz w:val="20"/>
                                    </w:rPr>
                                    <w:t>4.9</w:t>
                                  </w:r>
                                </w:p>
                              </w:tc>
                            </w:tr>
                          </w:tbl>
                          <w:p>
                            <w:pPr>
                              <w:jc w:val="center"/>
                            </w:pPr>
                          </w:p>
                        </w:txbxContent>
                      </v:textbox>
                      <w10:wrap type="through"/>
                    </v:rect>
                    <v:rect id="_x0000_s1211" style="height:23;left:283;mso-position-horizontal-relative:page;mso-position-vertical-relative:page;position:absolute;width:227" filled="t" fillcolor="white" stroked="t" strokecolor="#ebf1f9" strokeweight="1.25pt">
                      <v:stroke linestyle="single"/>
                      <w10:wrap type="through"/>
                    </v:rect>
                    <v:group id="_x0000_s1212" style="height:23;left:283;mso-position-horizontal-relative:page;mso-position-vertical-relative:page;position:absolute;width:227" coordsize="1000,1000">
                      <v:rect id="_x0000_s1213" style="height:800;left:91;mso-position-horizontal-relative:page;mso-position-vertical-relative:page;position:absolute;top:100;width:91" filled="t" fillcolor="#f5f8fd" stroked="t" strokecolor="white" strokeweight="1pt">
                        <v:stroke linestyle="single"/>
                        <w10:wrap type="through"/>
                      </v:rect>
                      <v:rect id="_x0000_s1214" style="height:800;left:182;mso-position-horizontal-relative:page;mso-position-vertical-relative:page;position:absolute;top:100;width:91" filled="t" fillcolor="#f5f8fd" stroked="t" strokecolor="white" strokeweight="1pt">
                        <v:stroke linestyle="single"/>
                        <w10:wrap type="through"/>
                      </v:rect>
                      <v:rect id="_x0000_s1215" style="height:800;left:273;mso-position-horizontal-relative:page;mso-position-vertical-relative:page;position:absolute;top:100;width:91" filled="t" fillcolor="#f5f8fd" stroked="t" strokecolor="white" strokeweight="1pt">
                        <v:stroke linestyle="single"/>
                        <w10:wrap type="through"/>
                      </v:rect>
                      <v:rect id="_x0000_s1216" style="height:800;left:364;mso-position-horizontal-relative:page;mso-position-vertical-relative:page;position:absolute;top:100;width:91" filled="t" fillcolor="#ebf1f9" stroked="t" strokecolor="white" strokeweight="1pt">
                        <v:stroke linestyle="single"/>
                        <w10:wrap type="through"/>
                      </v:rect>
                      <v:rect id="_x0000_s1217" style="height:800;left:455;mso-position-horizontal-relative:page;mso-position-vertical-relative:page;position:absolute;top:100;width:91" filled="t" fillcolor="#ebf1f9" stroked="t" strokecolor="white" strokeweight="1pt">
                        <v:stroke linestyle="single"/>
                        <w10:wrap type="through"/>
                      </v:rect>
                      <v:rect id="_x0000_s1218" style="height:800;left:545;mso-position-horizontal-relative:page;mso-position-vertical-relative:page;position:absolute;top:100;width:91" filled="t" fillcolor="#ebf1f9" stroked="t" strokecolor="white" strokeweight="1pt">
                        <v:stroke linestyle="single"/>
                        <w10:wrap type="through"/>
                      </v:rect>
                      <v:rect id="_x0000_s1219" style="height:800;left:636;mso-position-horizontal-relative:page;mso-position-vertical-relative:page;position:absolute;top:100;width:91" filled="t" fillcolor="#d2e0f2" stroked="t" strokecolor="white" strokeweight="1pt">
                        <v:stroke linestyle="single"/>
                        <w10:wrap type="through"/>
                      </v:rect>
                      <v:rect id="_x0000_s1220" style="height:800;left:727;mso-position-horizontal-relative:page;mso-position-vertical-relative:page;position:absolute;top:100;width:91" filled="t" fillcolor="#d2e0f2" stroked="t" strokecolor="white" strokeweight="1pt">
                        <v:stroke linestyle="single"/>
                        <w10:wrap type="through"/>
                      </v:rect>
                      <v:rect id="_x0000_s1221" style="height:800;left:818;mso-position-horizontal-relative:page;mso-position-vertical-relative:page;position:absolute;top:100;width:91" filled="t" fillcolor="#d2e0f2" stroked="t" strokecolor="white" strokeweight="1pt">
                        <v:stroke linestyle="single"/>
                        <w10:wrap type="through"/>
                      </v:rect>
                      <w10:wrap type="through"/>
                    </v:group>
                    <w10:wrap type="through"/>
                  </v:group>
                  <v:group id="_x0000_s1222" style="height:5;left:283;mso-position-horizontal-relative:page;mso-position-vertical-relative:page;position:absolute;top:120;width:227" coordsize="1000,1000">
                    <v:group id="_x0000_s1223" style="height:1000;left:450;mso-position-horizontal-relative:page;mso-position-vertical-relative:page;position:absolute;width:136" coordsize="1000,1000">
                      <v:roundrect id="_x0000_s1224" style="height:1000;mso-position-horizontal-relative:page;mso-position-vertical-relative:page;position:absolute;rotation:90;width:1000" arcsize="10923f" filled="t" fillcolor="#6baff9" stroked="f">
                        <w10:wrap type="through"/>
                      </v:roundrect>
                      <w10:wrap type="through"/>
                    </v:group>
                    <w10:wrap type="through"/>
                  </v:group>
                  <v:group id="_x0000_s1225" style="height:5;left:283;mso-position-horizontal-relative:page;mso-position-vertical-relative:page;position:absolute;top:120;width:227" coordsize="1000,1000">
                    <v:group id="_x0000_s1226" style="height:1000;left:591;mso-position-horizontal-relative:page;mso-position-vertical-relative:page;position:absolute;width:141" coordsize="1000,1000">
                      <v:roundrect id="_x0000_s1227" style="height:1000;mso-position-horizontal-relative:page;mso-position-vertical-relative:page;position:absolute;width:1000" arcsize="10923f" filled="t" fillcolor="#6baff9" stroked="f">
                        <w10:wrap type="through"/>
                      </v:roundrect>
                      <w10:wrap type="through"/>
                    </v:group>
                    <w10:wrap type="through"/>
                  </v:group>
                  <v:group id="_x0000_s1228" style="height:14;left:283;mso-position-horizontal-relative:page;mso-position-vertical-relative:page;position:absolute;top:115;width:227" coordsize="1000,1000">
                    <v:group id="_x0000_s1229" style="height:1000;left:545;mso-position-horizontal-relative:page;mso-position-vertical-relative:page;position:absolute;width:91" coordsize="1000,1000">
                      <v:roundrect id="_x0000_s1230" style="height:1000;mso-position-horizontal-relative:page;mso-position-vertical-relative:page;position:absolute;width:1000" arcsize="10923f" filled="t" fillcolor="#014c99" stroked="f">
                        <w10:wrap type="through"/>
                      </v:roundrect>
                      <v:shape id="_x0000_s1231" type="#_x0000_t202" style="height:1000;mso-position-horizontal:center;mso-position-horizontal-relative:page;mso-position-vertical-relative:page;position:absolute;width:1000" filled="f" fillcolor="none" stroked="f">
                        <v:fill opacity="0"/>
                        <v:textbox inset="0,0,0,0">
                          <w:txbxContent>
                            <w:tbl>
                              <w:tblPr>
                                <w:jc w:val="center"/>
                                <w:tblLayout w:type="fixed"/>
                              </w:tblPr>
                              <w:tblGrid>
                                <w:gridCol w:w="283"/>
                              </w:tblGrid>
                              <w:tr>
                                <w:tblPrEx>
                                  <w:jc w:val="center"/>
                                  <w:tblLayout w:type="fixed"/>
                                </w:tblPrEx>
                                <w:trPr>
                                  <w:trHeight w:hRule="exact" w:val="272"/>
                                  <w:jc w:val="center"/>
                                </w:trPr>
                                <w:tc>
                                  <w:tcPr>
                                    <w:tcW w:w="283"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FFFFFF"/>
                                        <w:sz w:val="16"/>
                                      </w:rPr>
                                      <w:t>6</w:t>
                                    </w:r>
                                  </w:p>
                                </w:tc>
                              </w:tr>
                            </w:tbl>
                            <w:p>
                              <w:pPr>
                                <w:jc w:val="center"/>
                              </w:pPr>
                            </w:p>
                          </w:txbxContent>
                        </v:textbox>
                        <w10:wrap type="through"/>
                      </v:shape>
                      <w10:wrap type="through"/>
                    </v:group>
                    <w10:wrap type="through"/>
                  </v:group>
                  <v:group id="_x0000_s1232" style="height:23;mso-position-horizontal-relative:page;mso-position-vertical-relative:page;position:absolute;top:156;width:510" coordsize="510,23">
                    <v:rect id="_x0000_s1233" style="height:23;mso-position-horizontal-relative:page;mso-position-vertical-relative:page;position:absolute;width:227" filled="t" fillcolor="#0077bf" stroked="t" strokecolor="#ebf1f9" strokeweight="1.25pt">
                      <v:stroke linestyle="single"/>
                      <w10:wrap type="through"/>
                    </v:rect>
                    <v:rect id="_x0000_s1234" style="height:23;mso-position-horizontal:center;mso-position-horizontal-relative:page;mso-position-vertical-relative:page;position:absolute;width:227" filled="f" fillcolor="none" stroked="f">
                      <v:fill opacity="0"/>
                      <v:textbox inset="0,0,0,0">
                        <w:txbxContent>
                          <w:tbl>
                            <w:tblPr>
                              <w:jc w:val="center"/>
                              <w:tblLayout w:type="fixed"/>
                            </w:tblPr>
                            <w:tblGrid>
                              <w:gridCol w:w="4535"/>
                            </w:tblGrid>
                            <w:tr>
                              <w:tblPrEx>
                                <w:jc w:val="center"/>
                                <w:tblLayout w:type="fixed"/>
                              </w:tblPrEx>
                              <w:trPr>
                                <w:trHeight w:hRule="exact" w:val="454"/>
                                <w:jc w:val="center"/>
                              </w:trPr>
                              <w:tc>
                                <w:tcPr>
                                  <w:tcW w:w="4535" w:type="dxa"/>
                                  <w:tcBorders>
                                    <w:top w:val="nil"/>
                                    <w:left w:val="nil"/>
                                    <w:bottom w:val="nil"/>
                                    <w:right w:val="nil"/>
                                  </w:tcBorders>
                                  <w:tcMar>
                                    <w:left w:w="113" w:type="dxa"/>
                                    <w:right w:w="113" w:type="dxa"/>
                                  </w:tcMar>
                                  <w:vAlign w:val="center"/>
                                </w:tcPr>
                                <w:p>
                                  <w:pPr>
                                    <w:pStyle w:val="PARAGRAPH"/>
                                    <w:suppressAutoHyphens/>
                                    <w:spacing w:after="0"/>
                                    <w:jc w:val="left"/>
                                  </w:pPr>
                                  <w:r>
                                    <w:rPr>
                                      <w:rFonts w:ascii="Century Gothic" w:eastAsia="Century Gothic" w:hAnsi="Century Gothic" w:cs="Century Gothic"/>
                                      <w:b/>
                                      <w:caps w:val="0"/>
                                      <w:color w:val="FFFFFF"/>
                                      <w:sz w:val="20"/>
                                    </w:rPr>
                                    <w:t>Rifinitore</w:t>
                                  </w:r>
                                </w:p>
                              </w:tc>
                            </w:tr>
                          </w:tbl>
                          <w:p>
                            <w:pPr>
                              <w:jc w:val="center"/>
                            </w:pPr>
                          </w:p>
                        </w:txbxContent>
                      </v:textbox>
                      <w10:wrap type="through"/>
                    </v:rect>
                    <v:rect id="_x0000_s1235" style="height:23;left:227;mso-position-horizontal-relative:page;mso-position-vertical-relative:page;position:absolute;width:57" filled="t" fillcolor="white" stroked="t" strokecolor="#ebf1f9" strokeweight="1.25pt">
                      <v:stroke linestyle="single"/>
                      <w10:wrap type="through"/>
                    </v:rect>
                    <v:rect id="_x0000_s1236" style="height:23;left:227;mso-position-horizontal:center;mso-position-horizontal-relative:page;mso-position-vertical-relative:page;position:absolute;width:57" filled="f" fillcolor="none" stroked="f">
                      <v:fill opacity="0"/>
                      <v:textbox inset="0,0,0,0">
                        <w:txbxContent>
                          <w:tbl>
                            <w:tblPr>
                              <w:jc w:val="center"/>
                              <w:tblLayout w:type="fixed"/>
                            </w:tblPr>
                            <w:tblGrid>
                              <w:gridCol w:w="1134"/>
                            </w:tblGrid>
                            <w:tr>
                              <w:tblPrEx>
                                <w:jc w:val="center"/>
                                <w:tblLayout w:type="fixed"/>
                              </w:tblPrEx>
                              <w:trPr>
                                <w:trHeight w:hRule="exact" w:val="454"/>
                                <w:jc w:val="center"/>
                              </w:trPr>
                              <w:tc>
                                <w:tcPr>
                                  <w:tcW w:w="1134"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424242"/>
                                      <w:sz w:val="20"/>
                                    </w:rPr>
                                    <w:t>6.3</w:t>
                                  </w:r>
                                </w:p>
                              </w:tc>
                            </w:tr>
                          </w:tbl>
                          <w:p>
                            <w:pPr>
                              <w:jc w:val="center"/>
                            </w:pPr>
                          </w:p>
                        </w:txbxContent>
                      </v:textbox>
                      <w10:wrap type="through"/>
                    </v:rect>
                    <v:rect id="_x0000_s1237" style="height:23;left:283;mso-position-horizontal-relative:page;mso-position-vertical-relative:page;position:absolute;width:227" filled="t" fillcolor="white" stroked="t" strokecolor="#ebf1f9" strokeweight="1.25pt">
                      <v:stroke linestyle="single"/>
                      <w10:wrap type="through"/>
                    </v:rect>
                    <v:group id="_x0000_s1238" style="height:23;left:283;mso-position-horizontal-relative:page;mso-position-vertical-relative:page;position:absolute;width:227" coordsize="1000,1000">
                      <v:rect id="_x0000_s1239" style="height:800;left:91;mso-position-horizontal-relative:page;mso-position-vertical-relative:page;position:absolute;top:100;width:91" filled="t" fillcolor="#f5f8fd" stroked="t" strokecolor="white" strokeweight="1pt">
                        <v:stroke linestyle="single"/>
                        <w10:wrap type="through"/>
                      </v:rect>
                      <v:rect id="_x0000_s1240" style="height:800;left:182;mso-position-horizontal-relative:page;mso-position-vertical-relative:page;position:absolute;top:100;width:91" filled="t" fillcolor="#f5f8fd" stroked="t" strokecolor="white" strokeweight="1pt">
                        <v:stroke linestyle="single"/>
                        <w10:wrap type="through"/>
                      </v:rect>
                      <v:rect id="_x0000_s1241" style="height:800;left:273;mso-position-horizontal-relative:page;mso-position-vertical-relative:page;position:absolute;top:100;width:91" filled="t" fillcolor="#f5f8fd" stroked="t" strokecolor="white" strokeweight="1pt">
                        <v:stroke linestyle="single"/>
                        <w10:wrap type="through"/>
                      </v:rect>
                      <v:rect id="_x0000_s1242" style="height:800;left:364;mso-position-horizontal-relative:page;mso-position-vertical-relative:page;position:absolute;top:100;width:91" filled="t" fillcolor="#ebf1f9" stroked="t" strokecolor="white" strokeweight="1pt">
                        <v:stroke linestyle="single"/>
                        <w10:wrap type="through"/>
                      </v:rect>
                      <v:rect id="_x0000_s1243" style="height:800;left:455;mso-position-horizontal-relative:page;mso-position-vertical-relative:page;position:absolute;top:100;width:91" filled="t" fillcolor="#ebf1f9" stroked="t" strokecolor="white" strokeweight="1pt">
                        <v:stroke linestyle="single"/>
                        <w10:wrap type="through"/>
                      </v:rect>
                      <v:rect id="_x0000_s1244" style="height:800;left:545;mso-position-horizontal-relative:page;mso-position-vertical-relative:page;position:absolute;top:100;width:91" filled="t" fillcolor="#ebf1f9" stroked="t" strokecolor="white" strokeweight="1pt">
                        <v:stroke linestyle="single"/>
                        <w10:wrap type="through"/>
                      </v:rect>
                      <v:rect id="_x0000_s1245" style="height:800;left:636;mso-position-horizontal-relative:page;mso-position-vertical-relative:page;position:absolute;top:100;width:91" filled="t" fillcolor="#d2e0f2" stroked="t" strokecolor="white" strokeweight="1pt">
                        <v:stroke linestyle="single"/>
                        <w10:wrap type="through"/>
                      </v:rect>
                      <v:rect id="_x0000_s1246" style="height:800;left:727;mso-position-horizontal-relative:page;mso-position-vertical-relative:page;position:absolute;top:100;width:91" filled="t" fillcolor="#d2e0f2" stroked="t" strokecolor="white" strokeweight="1pt">
                        <v:stroke linestyle="single"/>
                        <w10:wrap type="through"/>
                      </v:rect>
                      <v:rect id="_x0000_s1247" style="height:800;left:818;mso-position-horizontal-relative:page;mso-position-vertical-relative:page;position:absolute;top:100;width:91" filled="t" fillcolor="#d2e0f2" stroked="t" strokecolor="white" strokeweight="1pt">
                        <v:stroke linestyle="single"/>
                        <w10:wrap type="through"/>
                      </v:rect>
                      <w10:wrap type="through"/>
                    </v:group>
                    <w10:wrap type="through"/>
                  </v:group>
                  <v:group id="_x0000_s1248" style="height:5;left:283;mso-position-horizontal-relative:page;mso-position-vertical-relative:page;position:absolute;top:142;width:227" coordsize="1000,1000">
                    <v:group id="_x0000_s1249" style="height:1000;left:350;mso-position-horizontal-relative:page;mso-position-vertical-relative:page;position:absolute;width:136" coordsize="1000,1000">
                      <v:roundrect id="_x0000_s1250" style="height:1000;mso-position-horizontal-relative:page;mso-position-vertical-relative:page;position:absolute;rotation:90;width:1000" arcsize="10923f" filled="t" fillcolor="#6baff9" stroked="f">
                        <w10:wrap type="through"/>
                      </v:roundrect>
                      <w10:wrap type="through"/>
                    </v:group>
                    <w10:wrap type="through"/>
                  </v:group>
                  <v:group id="_x0000_s1251" style="height:5;left:283;mso-position-horizontal-relative:page;mso-position-vertical-relative:page;position:absolute;top:142;width:227" coordsize="1000,1000">
                    <v:group id="_x0000_s1252" style="height:1000;left:491;mso-position-horizontal-relative:page;mso-position-vertical-relative:page;position:absolute;width:141" coordsize="1000,1000">
                      <v:roundrect id="_x0000_s1253" style="height:1000;mso-position-horizontal-relative:page;mso-position-vertical-relative:page;position:absolute;width:1000" arcsize="10923f" filled="t" fillcolor="#6baff9" stroked="f">
                        <w10:wrap type="through"/>
                      </v:roundrect>
                      <w10:wrap type="through"/>
                    </v:group>
                    <w10:wrap type="through"/>
                  </v:group>
                  <v:group id="_x0000_s1254" style="height:14;left:283;mso-position-horizontal-relative:page;mso-position-vertical-relative:page;position:absolute;top:138;width:227" coordsize="1000,1000">
                    <v:group id="_x0000_s1255" style="height:1000;left:445;mso-position-horizontal-relative:page;mso-position-vertical-relative:page;position:absolute;width:91" coordsize="1000,1000">
                      <v:roundrect id="_x0000_s1256" style="height:1000;mso-position-horizontal-relative:page;mso-position-vertical-relative:page;position:absolute;width:1000" arcsize="10923f" filled="t" fillcolor="#014c99" stroked="f">
                        <w10:wrap type="through"/>
                      </v:roundrect>
                      <v:shape id="_x0000_s1257" type="#_x0000_t202" style="height:1000;mso-position-horizontal:center;mso-position-horizontal-relative:page;mso-position-vertical-relative:page;position:absolute;width:1000" filled="f" fillcolor="none" stroked="f">
                        <v:fill opacity="0"/>
                        <v:textbox inset="0,0,0,0">
                          <w:txbxContent>
                            <w:tbl>
                              <w:tblPr>
                                <w:jc w:val="center"/>
                                <w:tblLayout w:type="fixed"/>
                              </w:tblPr>
                              <w:tblGrid>
                                <w:gridCol w:w="283"/>
                              </w:tblGrid>
                              <w:tr>
                                <w:tblPrEx>
                                  <w:jc w:val="center"/>
                                  <w:tblLayout w:type="fixed"/>
                                </w:tblPrEx>
                                <w:trPr>
                                  <w:trHeight w:hRule="exact" w:val="272"/>
                                  <w:jc w:val="center"/>
                                </w:trPr>
                                <w:tc>
                                  <w:tcPr>
                                    <w:tcW w:w="283"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FFFFFF"/>
                                        <w:sz w:val="16"/>
                                      </w:rPr>
                                      <w:t>4.9</w:t>
                                    </w:r>
                                  </w:p>
                                </w:tc>
                              </w:tr>
                            </w:tbl>
                            <w:p>
                              <w:pPr>
                                <w:jc w:val="center"/>
                              </w:pPr>
                            </w:p>
                          </w:txbxContent>
                        </v:textbox>
                        <w10:wrap type="through"/>
                      </v:shape>
                      <w10:wrap type="through"/>
                    </v:group>
                    <w10:wrap type="through"/>
                  </v:group>
                  <v:group id="_x0000_s1258" style="height:23;mso-position-horizontal-relative:page;mso-position-vertical-relative:page;position:absolute;top:178;width:510" coordsize="510,23">
                    <v:rect id="_x0000_s1259" style="height:23;mso-position-horizontal-relative:page;mso-position-vertical-relative:page;position:absolute;width:227" filled="t" fillcolor="#0077bf" stroked="t" strokecolor="#ebf1f9" strokeweight="1.25pt">
                      <v:stroke linestyle="single"/>
                      <w10:wrap type="through"/>
                    </v:rect>
                    <v:rect id="_x0000_s1260" style="height:23;mso-position-horizontal:center;mso-position-horizontal-relative:page;mso-position-vertical-relative:page;position:absolute;width:227" filled="f" fillcolor="none" stroked="f">
                      <v:fill opacity="0"/>
                      <v:textbox inset="0,0,0,0">
                        <w:txbxContent>
                          <w:tbl>
                            <w:tblPr>
                              <w:jc w:val="center"/>
                              <w:tblLayout w:type="fixed"/>
                            </w:tblPr>
                            <w:tblGrid>
                              <w:gridCol w:w="4535"/>
                            </w:tblGrid>
                            <w:tr>
                              <w:tblPrEx>
                                <w:jc w:val="center"/>
                                <w:tblLayout w:type="fixed"/>
                              </w:tblPrEx>
                              <w:trPr>
                                <w:trHeight w:hRule="exact" w:val="454"/>
                                <w:jc w:val="center"/>
                              </w:trPr>
                              <w:tc>
                                <w:tcPr>
                                  <w:tcW w:w="4535" w:type="dxa"/>
                                  <w:tcBorders>
                                    <w:top w:val="nil"/>
                                    <w:left w:val="nil"/>
                                    <w:bottom w:val="nil"/>
                                    <w:right w:val="nil"/>
                                  </w:tcBorders>
                                  <w:tcMar>
                                    <w:left w:w="113" w:type="dxa"/>
                                    <w:right w:w="113" w:type="dxa"/>
                                  </w:tcMar>
                                  <w:vAlign w:val="center"/>
                                </w:tcPr>
                                <w:p>
                                  <w:pPr>
                                    <w:pStyle w:val="PARAGRAPH"/>
                                    <w:suppressAutoHyphens/>
                                    <w:spacing w:after="0"/>
                                    <w:jc w:val="left"/>
                                  </w:pPr>
                                  <w:r>
                                    <w:rPr>
                                      <w:rFonts w:ascii="Century Gothic" w:eastAsia="Century Gothic" w:hAnsi="Century Gothic" w:cs="Century Gothic"/>
                                      <w:b/>
                                      <w:caps w:val="0"/>
                                      <w:color w:val="FFFFFF"/>
                                      <w:sz w:val="20"/>
                                    </w:rPr>
                                    <w:t>Innovatore</w:t>
                                  </w:r>
                                </w:p>
                              </w:tc>
                            </w:tr>
                          </w:tbl>
                          <w:p>
                            <w:pPr>
                              <w:jc w:val="center"/>
                            </w:pPr>
                          </w:p>
                        </w:txbxContent>
                      </v:textbox>
                      <w10:wrap type="through"/>
                    </v:rect>
                    <v:rect id="_x0000_s1261" style="height:23;left:227;mso-position-horizontal-relative:page;mso-position-vertical-relative:page;position:absolute;width:57" filled="t" fillcolor="white" stroked="t" strokecolor="#ebf1f9" strokeweight="1.25pt">
                      <v:stroke linestyle="single"/>
                      <w10:wrap type="through"/>
                    </v:rect>
                    <v:rect id="_x0000_s1262" style="height:23;left:227;mso-position-horizontal:center;mso-position-horizontal-relative:page;mso-position-vertical-relative:page;position:absolute;width:57" filled="f" fillcolor="none" stroked="f">
                      <v:fill opacity="0"/>
                      <v:textbox inset="0,0,0,0">
                        <w:txbxContent>
                          <w:tbl>
                            <w:tblPr>
                              <w:jc w:val="center"/>
                              <w:tblLayout w:type="fixed"/>
                            </w:tblPr>
                            <w:tblGrid>
                              <w:gridCol w:w="1134"/>
                            </w:tblGrid>
                            <w:tr>
                              <w:tblPrEx>
                                <w:jc w:val="center"/>
                                <w:tblLayout w:type="fixed"/>
                              </w:tblPrEx>
                              <w:trPr>
                                <w:trHeight w:hRule="exact" w:val="454"/>
                                <w:jc w:val="center"/>
                              </w:trPr>
                              <w:tc>
                                <w:tcPr>
                                  <w:tcW w:w="1134"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424242"/>
                                      <w:sz w:val="20"/>
                                    </w:rPr>
                                    <w:t>4.7</w:t>
                                  </w:r>
                                </w:p>
                              </w:tc>
                            </w:tr>
                          </w:tbl>
                          <w:p>
                            <w:pPr>
                              <w:jc w:val="center"/>
                            </w:pPr>
                          </w:p>
                        </w:txbxContent>
                      </v:textbox>
                      <w10:wrap type="through"/>
                    </v:rect>
                    <v:rect id="_x0000_s1263" style="height:23;left:283;mso-position-horizontal-relative:page;mso-position-vertical-relative:page;position:absolute;width:227" filled="t" fillcolor="white" stroked="t" strokecolor="#ebf1f9" strokeweight="1.25pt">
                      <v:stroke linestyle="single"/>
                      <w10:wrap type="through"/>
                    </v:rect>
                    <v:group id="_x0000_s1264" style="height:23;left:283;mso-position-horizontal-relative:page;mso-position-vertical-relative:page;position:absolute;width:227" coordsize="1000,1000">
                      <v:rect id="_x0000_s1265" style="height:800;left:91;mso-position-horizontal-relative:page;mso-position-vertical-relative:page;position:absolute;top:100;width:91" filled="t" fillcolor="#f5f8fd" stroked="t" strokecolor="white" strokeweight="1pt">
                        <v:stroke linestyle="single"/>
                        <w10:wrap type="through"/>
                      </v:rect>
                      <v:rect id="_x0000_s1266" style="height:800;left:182;mso-position-horizontal-relative:page;mso-position-vertical-relative:page;position:absolute;top:100;width:91" filled="t" fillcolor="#f5f8fd" stroked="t" strokecolor="white" strokeweight="1pt">
                        <v:stroke linestyle="single"/>
                        <w10:wrap type="through"/>
                      </v:rect>
                      <v:rect id="_x0000_s1267" style="height:800;left:273;mso-position-horizontal-relative:page;mso-position-vertical-relative:page;position:absolute;top:100;width:91" filled="t" fillcolor="#f5f8fd" stroked="t" strokecolor="white" strokeweight="1pt">
                        <v:stroke linestyle="single"/>
                        <w10:wrap type="through"/>
                      </v:rect>
                      <v:rect id="_x0000_s1268" style="height:800;left:364;mso-position-horizontal-relative:page;mso-position-vertical-relative:page;position:absolute;top:100;width:91" filled="t" fillcolor="#ebf1f9" stroked="t" strokecolor="white" strokeweight="1pt">
                        <v:stroke linestyle="single"/>
                        <w10:wrap type="through"/>
                      </v:rect>
                      <v:rect id="_x0000_s1269" style="height:800;left:455;mso-position-horizontal-relative:page;mso-position-vertical-relative:page;position:absolute;top:100;width:91" filled="t" fillcolor="#ebf1f9" stroked="t" strokecolor="white" strokeweight="1pt">
                        <v:stroke linestyle="single"/>
                        <w10:wrap type="through"/>
                      </v:rect>
                      <v:rect id="_x0000_s1270" style="height:800;left:545;mso-position-horizontal-relative:page;mso-position-vertical-relative:page;position:absolute;top:100;width:91" filled="t" fillcolor="#ebf1f9" stroked="t" strokecolor="white" strokeweight="1pt">
                        <v:stroke linestyle="single"/>
                        <w10:wrap type="through"/>
                      </v:rect>
                      <v:rect id="_x0000_s1271" style="height:800;left:636;mso-position-horizontal-relative:page;mso-position-vertical-relative:page;position:absolute;top:100;width:91" filled="t" fillcolor="#d2e0f2" stroked="t" strokecolor="white" strokeweight="1pt">
                        <v:stroke linestyle="single"/>
                        <w10:wrap type="through"/>
                      </v:rect>
                      <v:rect id="_x0000_s1272" style="height:800;left:727;mso-position-horizontal-relative:page;mso-position-vertical-relative:page;position:absolute;top:100;width:91" filled="t" fillcolor="#d2e0f2" stroked="t" strokecolor="white" strokeweight="1pt">
                        <v:stroke linestyle="single"/>
                        <w10:wrap type="through"/>
                      </v:rect>
                      <v:rect id="_x0000_s1273" style="height:800;left:818;mso-position-horizontal-relative:page;mso-position-vertical-relative:page;position:absolute;top:100;width:91" filled="t" fillcolor="#d2e0f2" stroked="t" strokecolor="white" strokeweight="1pt">
                        <v:stroke linestyle="single"/>
                        <w10:wrap type="through"/>
                      </v:rect>
                      <w10:wrap type="through"/>
                    </v:group>
                    <w10:wrap type="through"/>
                  </v:group>
                  <v:group id="_x0000_s1274" style="height:5;left:283;mso-position-horizontal-relative:page;mso-position-vertical-relative:page;position:absolute;top:187;width:227" coordsize="1000,1000">
                    <v:group id="_x0000_s1275" style="height:1000;left:331;mso-position-horizontal-relative:page;mso-position-vertical-relative:page;position:absolute;width:136" coordsize="1000,1000">
                      <v:roundrect id="_x0000_s1276" style="height:1000;mso-position-horizontal-relative:page;mso-position-vertical-relative:page;position:absolute;rotation:90;width:1000" arcsize="10923f" filled="t" fillcolor="#6baff9" stroked="f">
                        <w10:wrap type="through"/>
                      </v:roundrect>
                      <w10:wrap type="through"/>
                    </v:group>
                    <w10:wrap type="through"/>
                  </v:group>
                  <v:group id="_x0000_s1277" style="height:5;left:283;mso-position-horizontal-relative:page;mso-position-vertical-relative:page;position:absolute;top:164;width:227" coordsize="1000,1000">
                    <v:group id="_x0000_s1278" style="height:1000;left:477;mso-position-horizontal-relative:page;mso-position-vertical-relative:page;position:absolute;width:136" coordsize="1000,1000">
                      <v:roundrect id="_x0000_s1279" style="height:1000;mso-position-horizontal-relative:page;mso-position-vertical-relative:page;position:absolute;rotation:90;width:1000" arcsize="10923f" filled="t" fillcolor="#6baff9" stroked="f">
                        <w10:wrap type="through"/>
                      </v:roundrect>
                      <w10:wrap type="through"/>
                    </v:group>
                    <w10:wrap type="through"/>
                  </v:group>
                  <v:group id="_x0000_s1280" style="height:5;left:283;mso-position-horizontal-relative:page;mso-position-vertical-relative:page;position:absolute;top:187;width:227" coordsize="1000,1000">
                    <v:group id="_x0000_s1281" style="height:1000;left:473;mso-position-horizontal-relative:page;mso-position-vertical-relative:page;position:absolute;width:141" coordsize="1000,1000">
                      <v:roundrect id="_x0000_s1282" style="height:1000;mso-position-horizontal-relative:page;mso-position-vertical-relative:page;position:absolute;width:1000" arcsize="10923f" filled="t" fillcolor="#6baff9" stroked="f">
                        <w10:wrap type="through"/>
                      </v:roundrect>
                      <w10:wrap type="through"/>
                    </v:group>
                    <w10:wrap type="through"/>
                  </v:group>
                  <v:group id="_x0000_s1283" style="height:5;left:283;mso-position-horizontal-relative:page;mso-position-vertical-relative:page;position:absolute;top:164;width:227" coordsize="1000,1000">
                    <v:group id="_x0000_s1284" style="height:1000;left:618;mso-position-horizontal-relative:page;mso-position-vertical-relative:page;position:absolute;width:141" coordsize="1000,1000">
                      <v:roundrect id="_x0000_s1285" style="height:1000;mso-position-horizontal-relative:page;mso-position-vertical-relative:page;position:absolute;width:1000" arcsize="10923f" filled="t" fillcolor="#6baff9" stroked="f">
                        <w10:wrap type="through"/>
                      </v:roundrect>
                      <w10:wrap type="through"/>
                    </v:group>
                    <w10:wrap type="through"/>
                  </v:group>
                  <v:group id="_x0000_s1286" style="height:14;left:283;mso-position-horizontal-relative:page;mso-position-vertical-relative:page;position:absolute;top:182;width:227" coordsize="1000,1000">
                    <v:group id="_x0000_s1287" style="height:1000;left:427;mso-position-horizontal-relative:page;mso-position-vertical-relative:page;position:absolute;width:91" coordsize="1000,1000">
                      <v:roundrect id="_x0000_s1288" style="height:1000;mso-position-horizontal-relative:page;mso-position-vertical-relative:page;position:absolute;width:1000" arcsize="10923f" filled="t" fillcolor="#014c99" stroked="f">
                        <w10:wrap type="through"/>
                      </v:roundrect>
                      <v:shape id="_x0000_s1289" type="#_x0000_t202" style="height:1000;mso-position-horizontal:center;mso-position-horizontal-relative:page;mso-position-vertical-relative:page;position:absolute;width:1000" filled="f" fillcolor="none" stroked="f">
                        <v:fill opacity="0"/>
                        <v:textbox inset="0,0,0,0">
                          <w:txbxContent>
                            <w:tbl>
                              <w:tblPr>
                                <w:jc w:val="center"/>
                                <w:tblLayout w:type="fixed"/>
                              </w:tblPr>
                              <w:tblGrid>
                                <w:gridCol w:w="283"/>
                              </w:tblGrid>
                              <w:tr>
                                <w:tblPrEx>
                                  <w:jc w:val="center"/>
                                  <w:tblLayout w:type="fixed"/>
                                </w:tblPrEx>
                                <w:trPr>
                                  <w:trHeight w:hRule="exact" w:val="272"/>
                                  <w:jc w:val="center"/>
                                </w:trPr>
                                <w:tc>
                                  <w:tcPr>
                                    <w:tcW w:w="283"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FFFFFF"/>
                                        <w:sz w:val="16"/>
                                      </w:rPr>
                                      <w:t>4.7</w:t>
                                    </w:r>
                                  </w:p>
                                </w:tc>
                              </w:tr>
                            </w:tbl>
                            <w:p>
                              <w:pPr>
                                <w:jc w:val="center"/>
                              </w:pPr>
                            </w:p>
                          </w:txbxContent>
                        </v:textbox>
                        <w10:wrap type="through"/>
                      </v:shape>
                      <w10:wrap type="through"/>
                    </v:group>
                    <w10:wrap type="through"/>
                  </v:group>
                  <v:group id="_x0000_s1290" style="height:14;left:283;mso-position-horizontal-relative:page;mso-position-vertical-relative:page;position:absolute;top:160;width:227" coordsize="1000,1000">
                    <v:group id="_x0000_s1291" style="height:1000;left:573;mso-position-horizontal-relative:page;mso-position-vertical-relative:page;position:absolute;width:91" coordsize="1000,1000">
                      <v:roundrect id="_x0000_s1292" style="height:1000;mso-position-horizontal-relative:page;mso-position-vertical-relative:page;position:absolute;width:1000" arcsize="10923f" filled="t" fillcolor="#014c99" stroked="f">
                        <w10:wrap type="through"/>
                      </v:roundrect>
                      <v:shape id="_x0000_s1293" type="#_x0000_t202" style="height:1000;mso-position-horizontal:center;mso-position-horizontal-relative:page;mso-position-vertical-relative:page;position:absolute;width:1000" filled="f" fillcolor="none" stroked="f">
                        <v:fill opacity="0"/>
                        <v:textbox inset="0,0,0,0">
                          <w:txbxContent>
                            <w:tbl>
                              <w:tblPr>
                                <w:jc w:val="center"/>
                                <w:tblLayout w:type="fixed"/>
                              </w:tblPr>
                              <w:tblGrid>
                                <w:gridCol w:w="283"/>
                              </w:tblGrid>
                              <w:tr>
                                <w:tblPrEx>
                                  <w:jc w:val="center"/>
                                  <w:tblLayout w:type="fixed"/>
                                </w:tblPrEx>
                                <w:trPr>
                                  <w:trHeight w:hRule="exact" w:val="272"/>
                                  <w:jc w:val="center"/>
                                </w:trPr>
                                <w:tc>
                                  <w:tcPr>
                                    <w:tcW w:w="283"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FFFFFF"/>
                                        <w:sz w:val="16"/>
                                      </w:rPr>
                                      <w:t>6.3</w:t>
                                    </w:r>
                                  </w:p>
                                </w:tc>
                              </w:tr>
                            </w:tbl>
                            <w:p>
                              <w:pPr>
                                <w:jc w:val="center"/>
                              </w:pPr>
                            </w:p>
                          </w:txbxContent>
                        </v:textbox>
                        <w10:wrap type="through"/>
                      </v:shape>
                      <w10:wrap type="through"/>
                    </v:group>
                    <w10:wrap type="through"/>
                  </v:group>
                </v:group>
              </w:pict>
            </w:r>
          </w:p>
          <w:p>
            <w:pPr>
              <w:pStyle w:val="PARAGRAPH"/>
              <w:spacing w:after="0"/>
              <w:jc w:val="both"/>
              <w:rPr>
                <w:rFonts w:ascii="Century Gothic" w:eastAsia="Century Gothic" w:hAnsi="Century Gothic" w:cs="Century Gothic"/>
                <w:b w:val="0"/>
                <w:caps w:val="0"/>
                <w:color w:val="424242"/>
                <w:sz w:val="18"/>
              </w:rPr>
            </w:pPr>
          </w:p>
        </w:tc>
      </w:tr>
    </w:tbl>
    <w:p>
      <w:pPr>
        <w:pStyle w:val="PARAGRAPH"/>
        <w:spacing w:after="0"/>
        <w:jc w:val="both"/>
        <w:rPr>
          <w:rFonts w:ascii="Century Gothic" w:eastAsia="Century Gothic" w:hAnsi="Century Gothic" w:cs="Century Gothic"/>
          <w:b w:val="0"/>
          <w:caps w:val="0"/>
          <w:color w:val="424242"/>
          <w:sz w:val="20"/>
        </w:rPr>
      </w:pPr>
    </w:p>
    <w:p>
      <w:pPr>
        <w:pStyle w:val="SUBHEADING"/>
        <w:spacing w:after="57"/>
        <w:jc w:val="left"/>
        <w:rPr>
          <w:rFonts w:ascii="Century Gothic" w:eastAsia="Century Gothic" w:hAnsi="Century Gothic" w:cs="Century Gothic"/>
          <w:b w:val="0"/>
          <w:caps w:val="0"/>
          <w:color w:val="424242"/>
          <w:sz w:val="20"/>
        </w:rPr>
      </w:pPr>
      <w:r>
        <w:rPr>
          <w:rFonts w:ascii="Century Gothic" w:eastAsia="Century Gothic" w:hAnsi="Century Gothic" w:cs="Century Gothic"/>
          <w:b/>
          <w:caps w:val="0"/>
          <w:color w:val="014C99"/>
          <w:sz w:val="20"/>
        </w:rPr>
        <w:t>COMBINAZIONE DI RUOLI - REALIZZATORE/GIUDICE CRITICO</w:t>
      </w:r>
    </w:p>
    <w:p>
      <w:pPr>
        <w:pStyle w:val="PARAGRAPH"/>
        <w:spacing w:after="0"/>
        <w:jc w:val="both"/>
        <w:rPr>
          <w:rFonts w:ascii="Century Gothic" w:eastAsia="Century Gothic" w:hAnsi="Century Gothic" w:cs="Century Gothic"/>
          <w:b/>
          <w:caps w:val="0"/>
          <w:color w:val="014C99"/>
          <w:sz w:val="20"/>
        </w:rPr>
      </w:pPr>
      <w:r>
        <w:rPr>
          <w:rFonts w:ascii="Century Gothic" w:eastAsia="Century Gothic" w:hAnsi="Century Gothic" w:cs="Century Gothic"/>
          <w:b w:val="0"/>
          <w:caps w:val="0"/>
          <w:color w:val="424242"/>
          <w:sz w:val="20"/>
        </w:rPr>
        <w:t xml:space="preserve">Erika Franceschini dà il suo contributo all'organizzazione nelle funzioni che le consentono di analizzare i problemi globalmente e nelle funzioni attuative, ovvero nel ruolo di chi fa in modo che le cose accadano. Possiede la capacità di pensare obiettivamente ed acutamente alle diverse strategie operative e riesce a formulare giudizi equilibrati sulle opzioni che risultano più realistiche e fattibili. Inoltre riesce a tradurre questo orientamento in procedure operative molto pratiche e ad escogitare i sistemi più adatti per ottenere risultati. Quindi associa una mente analitica e acuta alla propensione a sentirsi coinvolta  nell'organizzazione. A volte, tuttavia, può esserle difficile ispirare e motivare gli altri e può trovare difficoltoso eseguire funzioni che richiedono la produzione continua di nuove idee. Tuttavia, è probabile che fornisca una valutazione accurata e critica delle idee e dei progetti per la realizzazione dei cambiamenti proposti dagli altri. Secondo Erika Franceschini il valore dell'innovazione si dove desumere dai fatti e delle dimostrazioni. Se le condizioni ambientali lo consentono, può dimostrarsi particolarmente efficiente come pensatore strategico e come progettista di sistemi.  </w:t>
      </w:r>
    </w:p>
    <w:p>
      <w:pPr>
        <w:pStyle w:val="PARAGRAPH"/>
        <w:spacing w:after="0"/>
        <w:jc w:val="both"/>
        <w:rPr>
          <w:rFonts w:ascii="Century Gothic" w:eastAsia="Century Gothic" w:hAnsi="Century Gothic" w:cs="Century Gothic"/>
          <w:b w:val="0"/>
          <w:caps w:val="0"/>
          <w:color w:val="424242"/>
          <w:sz w:val="20"/>
        </w:rPr>
      </w:pPr>
    </w:p>
    <w:p>
      <w:pPr>
        <w:pStyle w:val="PARAGRAPH"/>
        <w:spacing w:after="0"/>
        <w:jc w:val="both"/>
        <w:rPr>
          <w:rFonts w:ascii="Century Gothic" w:eastAsia="Century Gothic" w:hAnsi="Century Gothic" w:cs="Century Gothic"/>
          <w:b w:val="0"/>
          <w:caps w:val="0"/>
          <w:color w:val="424242"/>
          <w:sz w:val="20"/>
        </w:rPr>
        <w:sectPr>
          <w:type w:val="nextPage"/>
          <w:pgSz w:w="11906" w:h="16838"/>
          <w:pgMar w:top="1247" w:right="567" w:bottom="1247" w:left="567" w:header="0" w:footer="0" w:gutter="0"/>
          <w:cols w:space="708"/>
          <w:titlePg w:val="0"/>
          <w:docGrid w:linePitch="360"/>
        </w:sectPr>
      </w:pPr>
    </w:p>
    <w:p>
      <w:pPr>
        <w:pStyle w:val="SUBHEADING"/>
        <w:spacing w:after="113"/>
        <w:jc w:val="left"/>
        <w:rPr>
          <w:rFonts w:ascii="Century Gothic" w:eastAsia="Century Gothic" w:hAnsi="Century Gothic" w:cs="Century Gothic"/>
          <w:b w:val="0"/>
          <w:caps w:val="0"/>
          <w:color w:val="424242"/>
          <w:sz w:val="20"/>
        </w:rPr>
      </w:pPr>
      <w:bookmarkStart w:id="13" w:name="Stile di Leadership"/>
      <w:r>
        <w:rPr>
          <w:rFonts w:ascii="Century Gothic" w:eastAsia="Century Gothic" w:hAnsi="Century Gothic" w:cs="Century Gothic"/>
          <w:b/>
          <w:caps w:val="0"/>
          <w:color w:val="014C99"/>
          <w:sz w:val="28"/>
        </w:rPr>
        <w:t>STILE DI LEADERSHIP</w:t>
      </w:r>
    </w:p>
    <w:p>
      <w:pPr>
        <w:pStyle w:val="PARAGRAPH"/>
        <w:spacing w:after="0"/>
        <w:jc w:val="both"/>
        <w:rPr>
          <w:rFonts w:ascii="Century Gothic" w:eastAsia="Century Gothic" w:hAnsi="Century Gothic" w:cs="Century Gothic"/>
          <w:b/>
          <w:caps w:val="0"/>
          <w:color w:val="014C99"/>
          <w:sz w:val="28"/>
        </w:rPr>
      </w:pPr>
      <w:bookmarkEnd w:id="13"/>
      <w:r>
        <w:rPr>
          <w:rFonts w:ascii="Century Gothic" w:eastAsia="Century Gothic" w:hAnsi="Century Gothic" w:cs="Century Gothic"/>
          <w:b w:val="0"/>
          <w:caps w:val="0"/>
          <w:color w:val="424242"/>
          <w:sz w:val="20"/>
        </w:rPr>
        <w:t>A partire dal lavoro dello psicologo delle organizzazioni Bass si definiscono una gamma di Stili di Leadership che Erika Franceschini potrebbe assumere se ricoprisse una posizione di comando. Queste indicazioni possono rivelarsi pertinenti nelle situazioni in cui si richiede di gestire altre persone. Come la gran parte delle caratteristiche di personalità il profilo ottenuto descrive quale stile Erika Franceschini adotterà con maggior probabilità, non la sua performance nella posizione di Leader. L'efficacia della prestazione può dipendere, infatti, da una molteplicità di fattori ivi compresa la cultura organizzativa in cui l'individuo si trova ad agire.</w:t>
      </w:r>
    </w:p>
    <w:p>
      <w:pPr>
        <w:pStyle w:val="PARAGRAPH"/>
        <w:spacing w:after="0"/>
        <w:jc w:val="both"/>
        <w:rPr>
          <w:rFonts w:ascii="Century Gothic" w:eastAsia="Century Gothic" w:hAnsi="Century Gothic" w:cs="Century Gothic"/>
          <w:b w:val="0"/>
          <w:caps w:val="0"/>
          <w:color w:val="424242"/>
          <w:sz w:val="20"/>
        </w:rPr>
      </w:pPr>
    </w:p>
    <w:tbl>
      <w:tblPr>
        <w:jc w:val="center"/>
        <w:tblCellSpacing w:w="0" w:type="dxa"/>
        <w:tblLayout w:type="fixed"/>
      </w:tblPr>
      <w:tblGrid>
        <w:gridCol w:w="10772"/>
      </w:tblGrid>
      <w:tr>
        <w:tblPrEx>
          <w:jc w:val="center"/>
          <w:tblCellSpacing w:w="0" w:type="dxa"/>
          <w:tblLayout w:type="fixed"/>
        </w:tblPrEx>
        <w:trPr>
          <w:tblCellSpacing w:w="0" w:type="dxa"/>
          <w:jc w:val="center"/>
        </w:trPr>
        <w:tc>
          <w:tcPr>
            <w:tcW w:w="10772" w:type="dxa"/>
            <w:tcBorders>
              <w:top w:val="nil"/>
              <w:left w:val="nil"/>
              <w:bottom w:val="nil"/>
              <w:right w:val="nil"/>
            </w:tcBorders>
            <w:shd w:val="clear" w:color="auto" w:fill="FFFFFF"/>
            <w:tcMar>
              <w:left w:w="0" w:type="dxa"/>
              <w:right w:w="0" w:type="dxa"/>
            </w:tcMar>
          </w:tcPr>
          <w:p>
            <w:pPr>
              <w:pStyle w:val="PARAGRAPH"/>
              <w:spacing w:after="0"/>
              <w:jc w:val="both"/>
              <w:rPr>
                <w:rFonts w:ascii="Century Gothic" w:eastAsia="Century Gothic" w:hAnsi="Century Gothic" w:cs="Century Gothic"/>
                <w:b w:val="0"/>
                <w:caps w:val="0"/>
                <w:color w:val="424242"/>
                <w:sz w:val="20"/>
              </w:rPr>
            </w:pPr>
            <w:r>
              <w:pict>
                <v:group id="_x0000_i1294" style="height:36.85pt;width:538.58pt" coordsize="539,37">
                  <v:rect id="_x0000_s1295" style="height:31;position:absolute;top:5;width:539" filled="t" fillcolor="#ebf1f9" stroked="f" strokecolor="#ebf1f9">
                    <w10:wrap type="tight"/>
                  </v:rect>
                  <v:shape id="_x0000_s1296" type="#_x0000_t75" style="height:28;left:14;mso-position-horizontal-relative:page;mso-position-vertical-relative:page;position:absolute;width:28">
                    <v:imagedata r:id="rId9" o:title=""/>
                    <w10:wrap type="through"/>
                  </v:shape>
                  <v:shape id="_x0000_s1297" type="#_x0000_t75" style="height:28;left:40;mso-position-horizontal-relative:page;mso-position-vertical-relative:page;position:absolute;width:230">
                    <v:imagedata r:id="rId10" o:title=""/>
                    <w10:wrap type="through"/>
                  </v:shape>
                  <v:shape id="_x0000_s1298" type="#_x0000_t75" style="height:28;left:266;mso-position-horizontal-relative:page;mso-position-vertical-relative:page;position:absolute;width:28">
                    <v:imagedata r:id="rId11" o:title=""/>
                    <w10:wrap type="through"/>
                  </v:shape>
                  <v:shape id="_x0000_s1299" type="#_x0000_t202" style="height:28;left:40;mso-position-horizontal-relative:page;mso-position-vertical-relative:page;position:absolute;top:5;width:230" filled="f" fillcolor="none" stroked="f">
                    <v:fill opacity="0"/>
                    <v:textbox style="mso-fit-shape-to-text:t" inset="0,0,0,0">
                      <w:txbxContent>
                        <w:p>
                          <w:pPr>
                            <w:pStyle w:val="SUBHEADING"/>
                            <w:spacing w:after="0"/>
                            <w:jc w:val="center"/>
                          </w:pPr>
                          <w:r>
                            <w:rPr>
                              <w:rFonts w:ascii="Century Gothic" w:eastAsia="Century Gothic" w:hAnsi="Century Gothic" w:cs="Century Gothic"/>
                              <w:b/>
                              <w:caps/>
                              <w:color w:val="FFFFFF"/>
                              <w:sz w:val="24"/>
                            </w:rPr>
                            <w:t>Grafico Stile di Leadership</w:t>
                          </w:r>
                        </w:p>
                      </w:txbxContent>
                    </v:textbox>
                    <w10:wrap type="through"/>
                  </v:shape>
                </v:group>
              </w:pict>
            </w:r>
          </w:p>
        </w:tc>
      </w:tr>
      <w:tr>
        <w:tblPrEx>
          <w:jc w:val="center"/>
          <w:tblCellSpacing w:w="0" w:type="dxa"/>
          <w:tblLayout w:type="fixed"/>
        </w:tblPrEx>
        <w:trPr>
          <w:tblCellSpacing w:w="0" w:type="dxa"/>
          <w:jc w:val="center"/>
        </w:trPr>
        <w:tc>
          <w:tcPr>
            <w:tcW w:w="10772" w:type="dxa"/>
            <w:tcBorders>
              <w:top w:val="nil"/>
              <w:left w:val="nil"/>
              <w:bottom w:val="nil"/>
              <w:right w:val="nil"/>
            </w:tcBorders>
            <w:shd w:val="clear" w:color="auto" w:fill="EBF1F9"/>
            <w:tcMar>
              <w:left w:w="283" w:type="dxa"/>
              <w:right w:w="283" w:type="dxa"/>
            </w:tcMar>
          </w:tcPr>
          <w:p>
            <w:pPr>
              <w:pStyle w:val="PARAGRAPH"/>
              <w:spacing w:after="0"/>
              <w:jc w:val="both"/>
              <w:rPr>
                <w:rFonts w:ascii="Century Gothic" w:eastAsia="Century Gothic" w:hAnsi="Century Gothic" w:cs="Century Gothic"/>
                <w:b w:val="0"/>
                <w:caps w:val="0"/>
                <w:color w:val="424242"/>
                <w:sz w:val="20"/>
              </w:rPr>
            </w:pPr>
            <w:r>
              <w:pict>
                <v:group id="_x0000_i1300" style="height:198.43pt;width:510.24pt" coordsize="510,198">
                  <v:group id="_x0000_s1301" style="height:28;mso-position-horizontal-relative:page;mso-position-vertical-relative:page;position:absolute;width:510" coordsize="510,28">
                    <v:rect id="_x0000_s1302" style="height:28;mso-position-horizontal-relative:page;mso-position-vertical-relative:page;position:absolute;width:227" filled="t" fillcolor="white" stroked="t" strokecolor="#ebf1f9" strokeweight="1.25pt">
                      <v:stroke linestyle="single"/>
                      <w10:wrap type="through"/>
                    </v:rect>
                    <v:group id="_x0000_s1303" style="height:28;mso-position-horizontal-relative:page;mso-position-vertical-relative:page;position:absolute;width:227" coordsize="1000,1000">
                      <v:rect id="_x0000_s1304" style="height:500;left:25;mso-position-horizontal:center;mso-position-horizontal-relative:page;mso-position-vertical:top;mso-position-vertical-relative:page;position:absolute;top:250;width:950" filled="f" fillcolor="none" stroked="f">
                        <v:fill opacity="0"/>
                        <v:textbox style="mso-fit-shape-to-text:t" inset="0,0,0,0">
                          <w:txbxContent>
                            <w:p>
                              <w:pPr>
                                <w:pStyle w:val="PARAGRAPH"/>
                                <w:spacing w:after="0"/>
                                <w:jc w:val="left"/>
                              </w:pPr>
                              <w:r>
                                <w:rPr>
                                  <w:rFonts w:ascii="Century Gothic" w:eastAsia="Century Gothic" w:hAnsi="Century Gothic" w:cs="Century Gothic"/>
                                  <w:b/>
                                  <w:caps w:val="0"/>
                                  <w:color w:val="424242"/>
                                  <w:sz w:val="20"/>
                                </w:rPr>
                                <w:t>Scala</w:t>
                              </w:r>
                            </w:p>
                          </w:txbxContent>
                        </v:textbox>
                        <w10:wrap type="through"/>
                      </v:rect>
                      <w10:wrap type="through"/>
                    </v:group>
                    <v:rect id="_x0000_s1305" style="height:28;left:227;mso-position-horizontal-relative:page;mso-position-vertical-relative:page;position:absolute;width:57" filled="t" fillcolor="white" stroked="t" strokecolor="#ebf1f9" strokeweight="1.25pt">
                      <v:stroke linestyle="single"/>
                      <w10:wrap type="through"/>
                    </v:rect>
                    <v:group id="_x0000_s1306" style="height:28;left:227;mso-position-horizontal-relative:page;mso-position-vertical-relative:page;position:absolute;width:57" coordsize="1000,1000">
                      <v:rect id="_x0000_s1307" style="height:500;mso-position-horizontal:center;mso-position-horizontal-relative:page;mso-position-vertical:top;mso-position-vertical-relative:page;position:absolute;top:250;width:1000"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STANINE</w:t>
                              </w:r>
                            </w:p>
                          </w:txbxContent>
                        </v:textbox>
                        <w10:wrap type="through"/>
                      </v:rect>
                      <w10:wrap type="through"/>
                    </v:group>
                    <v:rect id="_x0000_s1308" style="height:28;left:283;mso-position-horizontal-relative:page;mso-position-vertical-relative:page;position:absolute;width:227" filled="t" fillcolor="white" stroked="t" strokecolor="#ebf1f9" strokeweight="1.25pt">
                      <v:stroke linestyle="single"/>
                      <w10:wrap type="through"/>
                    </v:rect>
                    <v:group id="_x0000_s1309" style="height:28;left:283;mso-position-horizontal-relative:page;mso-position-vertical-relative:page;position:absolute;width:227" coordsize="1000,1000">
                      <v:rect id="_x0000_s1310" style="height:500;left:91;mso-position-horizontal-relative:page;mso-position-vertical-relative:page;position:absolute;top:250;width:91"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1</w:t>
                              </w:r>
                            </w:p>
                          </w:txbxContent>
                        </v:textbox>
                        <w10:wrap type="through"/>
                      </v:rect>
                      <v:rect id="_x0000_s1311" style="height:500;left:182;mso-position-horizontal-relative:page;mso-position-vertical-relative:page;position:absolute;top:250;width:91"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2</w:t>
                              </w:r>
                            </w:p>
                          </w:txbxContent>
                        </v:textbox>
                        <w10:wrap type="through"/>
                      </v:rect>
                      <v:rect id="_x0000_s1312" style="height:500;left:273;mso-position-horizontal-relative:page;mso-position-vertical-relative:page;position:absolute;top:250;width:91"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3</w:t>
                              </w:r>
                            </w:p>
                          </w:txbxContent>
                        </v:textbox>
                        <w10:wrap type="through"/>
                      </v:rect>
                      <v:rect id="_x0000_s1313" style="height:500;left:364;mso-position-horizontal-relative:page;mso-position-vertical-relative:page;position:absolute;top:250;width:91"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4</w:t>
                              </w:r>
                            </w:p>
                          </w:txbxContent>
                        </v:textbox>
                        <w10:wrap type="through"/>
                      </v:rect>
                      <v:rect id="_x0000_s1314" style="height:500;left:455;mso-position-horizontal-relative:page;mso-position-vertical-relative:page;position:absolute;top:250;width:91"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5</w:t>
                              </w:r>
                            </w:p>
                          </w:txbxContent>
                        </v:textbox>
                        <w10:wrap type="through"/>
                      </v:rect>
                      <v:rect id="_x0000_s1315" style="height:500;left:545;mso-position-horizontal-relative:page;mso-position-vertical-relative:page;position:absolute;top:250;width:91"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6</w:t>
                              </w:r>
                            </w:p>
                          </w:txbxContent>
                        </v:textbox>
                        <w10:wrap type="through"/>
                      </v:rect>
                      <v:rect id="_x0000_s1316" style="height:500;left:636;mso-position-horizontal-relative:page;mso-position-vertical-relative:page;position:absolute;top:250;width:91"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7</w:t>
                              </w:r>
                            </w:p>
                          </w:txbxContent>
                        </v:textbox>
                        <w10:wrap type="through"/>
                      </v:rect>
                      <v:rect id="_x0000_s1317" style="height:500;left:727;mso-position-horizontal-relative:page;mso-position-vertical-relative:page;position:absolute;top:250;width:91"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8</w:t>
                              </w:r>
                            </w:p>
                          </w:txbxContent>
                        </v:textbox>
                        <w10:wrap type="through"/>
                      </v:rect>
                      <v:rect id="_x0000_s1318" style="height:500;left:818;mso-position-horizontal-relative:page;mso-position-vertical-relative:page;position:absolute;top:250;width:91"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9</w:t>
                              </w:r>
                            </w:p>
                          </w:txbxContent>
                        </v:textbox>
                        <w10:wrap type="through"/>
                      </v:rect>
                      <w10:wrap type="through"/>
                    </v:group>
                    <w10:wrap type="through"/>
                  </v:group>
                  <v:group id="_x0000_s1319" style="height:34;mso-position-horizontal-relative:page;mso-position-vertical-relative:page;position:absolute;top:28;width:510" coordsize="510,34">
                    <v:rect id="_x0000_s1320" style="height:34;mso-position-horizontal-relative:page;mso-position-vertical-relative:page;position:absolute;width:227" filled="t" fillcolor="#0077bf" stroked="t" strokecolor="#ebf1f9" strokeweight="1.25pt">
                      <v:stroke linestyle="single"/>
                      <w10:wrap type="through"/>
                    </v:rect>
                    <v:rect id="_x0000_s1321" style="height:34;mso-position-horizontal:center;mso-position-horizontal-relative:page;mso-position-vertical-relative:page;position:absolute;width:227" filled="f" fillcolor="none" stroked="f">
                      <v:fill opacity="0"/>
                      <v:textbox inset="0,0,0,0">
                        <w:txbxContent>
                          <w:tbl>
                            <w:tblPr>
                              <w:jc w:val="center"/>
                              <w:tblLayout w:type="fixed"/>
                            </w:tblPr>
                            <w:tblGrid>
                              <w:gridCol w:w="4535"/>
                            </w:tblGrid>
                            <w:tr>
                              <w:tblPrEx>
                                <w:jc w:val="center"/>
                                <w:tblLayout w:type="fixed"/>
                              </w:tblPrEx>
                              <w:trPr>
                                <w:trHeight w:hRule="exact" w:val="680"/>
                                <w:jc w:val="center"/>
                              </w:trPr>
                              <w:tc>
                                <w:tcPr>
                                  <w:tcW w:w="4535" w:type="dxa"/>
                                  <w:tcBorders>
                                    <w:top w:val="nil"/>
                                    <w:left w:val="nil"/>
                                    <w:bottom w:val="nil"/>
                                    <w:right w:val="nil"/>
                                  </w:tcBorders>
                                  <w:tcMar>
                                    <w:left w:w="113" w:type="dxa"/>
                                    <w:right w:w="113" w:type="dxa"/>
                                  </w:tcMar>
                                  <w:vAlign w:val="center"/>
                                </w:tcPr>
                                <w:p>
                                  <w:pPr>
                                    <w:pStyle w:val="PARAGRAPH"/>
                                    <w:suppressAutoHyphens/>
                                    <w:spacing w:after="0"/>
                                    <w:jc w:val="left"/>
                                  </w:pPr>
                                  <w:r>
                                    <w:rPr>
                                      <w:rFonts w:ascii="Century Gothic" w:eastAsia="Century Gothic" w:hAnsi="Century Gothic" w:cs="Century Gothic"/>
                                      <w:b/>
                                      <w:caps w:val="0"/>
                                      <w:color w:val="FFFFFF"/>
                                      <w:sz w:val="20"/>
                                    </w:rPr>
                                    <w:t>Leader Direttivo</w:t>
                                  </w:r>
                                </w:p>
                              </w:tc>
                            </w:tr>
                          </w:tbl>
                          <w:p>
                            <w:pPr>
                              <w:jc w:val="center"/>
                            </w:pPr>
                          </w:p>
                        </w:txbxContent>
                      </v:textbox>
                      <w10:wrap type="through"/>
                    </v:rect>
                    <v:rect id="_x0000_s1322" style="height:34;left:227;mso-position-horizontal-relative:page;mso-position-vertical-relative:page;position:absolute;width:57" filled="t" fillcolor="white" stroked="t" strokecolor="#ebf1f9" strokeweight="1.25pt">
                      <v:stroke linestyle="single"/>
                      <w10:wrap type="through"/>
                    </v:rect>
                    <v:rect id="_x0000_s1323" style="height:34;left:227;mso-position-horizontal:center;mso-position-horizontal-relative:page;mso-position-vertical-relative:page;position:absolute;width:57" filled="f" fillcolor="none" stroked="f">
                      <v:fill opacity="0"/>
                      <v:textbox inset="0,0,0,0">
                        <w:txbxContent>
                          <w:tbl>
                            <w:tblPr>
                              <w:jc w:val="center"/>
                              <w:tblLayout w:type="fixed"/>
                            </w:tblPr>
                            <w:tblGrid>
                              <w:gridCol w:w="1134"/>
                            </w:tblGrid>
                            <w:tr>
                              <w:tblPrEx>
                                <w:jc w:val="center"/>
                                <w:tblLayout w:type="fixed"/>
                              </w:tblPrEx>
                              <w:trPr>
                                <w:trHeight w:hRule="exact" w:val="680"/>
                                <w:jc w:val="center"/>
                              </w:trPr>
                              <w:tc>
                                <w:tcPr>
                                  <w:tcW w:w="1134"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424242"/>
                                      <w:sz w:val="20"/>
                                    </w:rPr>
                                    <w:t>5.8</w:t>
                                  </w:r>
                                </w:p>
                              </w:tc>
                            </w:tr>
                          </w:tbl>
                          <w:p>
                            <w:pPr>
                              <w:jc w:val="center"/>
                            </w:pPr>
                          </w:p>
                        </w:txbxContent>
                      </v:textbox>
                      <w10:wrap type="through"/>
                    </v:rect>
                    <v:rect id="_x0000_s1324" style="height:34;left:283;mso-position-horizontal-relative:page;mso-position-vertical-relative:page;position:absolute;width:227" filled="t" fillcolor="white" stroked="t" strokecolor="#ebf1f9" strokeweight="1.25pt">
                      <v:stroke linestyle="single"/>
                      <w10:wrap type="through"/>
                    </v:rect>
                    <v:group id="_x0000_s1325" style="height:34;left:283;mso-position-horizontal-relative:page;mso-position-vertical-relative:page;position:absolute;width:227" coordsize="1000,1000">
                      <v:rect id="_x0000_s1326" style="height:800;left:91;mso-position-horizontal-relative:page;mso-position-vertical-relative:page;position:absolute;top:100;width:91" filled="t" fillcolor="#f5f8fd" stroked="t" strokecolor="white" strokeweight="1pt">
                        <v:stroke linestyle="single"/>
                        <w10:wrap type="through"/>
                      </v:rect>
                      <v:rect id="_x0000_s1327" style="height:800;left:182;mso-position-horizontal-relative:page;mso-position-vertical-relative:page;position:absolute;top:100;width:91" filled="t" fillcolor="#f5f8fd" stroked="t" strokecolor="white" strokeweight="1pt">
                        <v:stroke linestyle="single"/>
                        <w10:wrap type="through"/>
                      </v:rect>
                      <v:rect id="_x0000_s1328" style="height:800;left:273;mso-position-horizontal-relative:page;mso-position-vertical-relative:page;position:absolute;top:100;width:91" filled="t" fillcolor="#f5f8fd" stroked="t" strokecolor="white" strokeweight="1pt">
                        <v:stroke linestyle="single"/>
                        <w10:wrap type="through"/>
                      </v:rect>
                      <v:rect id="_x0000_s1329" style="height:800;left:364;mso-position-horizontal-relative:page;mso-position-vertical-relative:page;position:absolute;top:100;width:91" filled="t" fillcolor="#ebf1f9" stroked="t" strokecolor="white" strokeweight="1pt">
                        <v:stroke linestyle="single"/>
                        <w10:wrap type="through"/>
                      </v:rect>
                      <v:rect id="_x0000_s1330" style="height:800;left:455;mso-position-horizontal-relative:page;mso-position-vertical-relative:page;position:absolute;top:100;width:91" filled="t" fillcolor="#ebf1f9" stroked="t" strokecolor="white" strokeweight="1pt">
                        <v:stroke linestyle="single"/>
                        <w10:wrap type="through"/>
                      </v:rect>
                      <v:rect id="_x0000_s1331" style="height:800;left:545;mso-position-horizontal-relative:page;mso-position-vertical-relative:page;position:absolute;top:100;width:91" filled="t" fillcolor="#ebf1f9" stroked="t" strokecolor="white" strokeweight="1pt">
                        <v:stroke linestyle="single"/>
                        <w10:wrap type="through"/>
                      </v:rect>
                      <v:rect id="_x0000_s1332" style="height:800;left:636;mso-position-horizontal-relative:page;mso-position-vertical-relative:page;position:absolute;top:100;width:91" filled="t" fillcolor="#d2e0f2" stroked="t" strokecolor="white" strokeweight="1pt">
                        <v:stroke linestyle="single"/>
                        <w10:wrap type="through"/>
                      </v:rect>
                      <v:rect id="_x0000_s1333" style="height:800;left:727;mso-position-horizontal-relative:page;mso-position-vertical-relative:page;position:absolute;top:100;width:91" filled="t" fillcolor="#d2e0f2" stroked="t" strokecolor="white" strokeweight="1pt">
                        <v:stroke linestyle="single"/>
                        <w10:wrap type="through"/>
                      </v:rect>
                      <v:rect id="_x0000_s1334" style="height:800;left:818;mso-position-horizontal-relative:page;mso-position-vertical-relative:page;position:absolute;top:100;width:91" filled="t" fillcolor="#d2e0f2" stroked="t" strokecolor="white" strokeweight="1pt">
                        <v:stroke linestyle="single"/>
                        <w10:wrap type="through"/>
                      </v:rect>
                      <w10:wrap type="through"/>
                    </v:group>
                    <w10:wrap type="through"/>
                  </v:group>
                  <v:group id="_x0000_s1335" style="height:34;mso-position-horizontal-relative:page;mso-position-vertical-relative:page;position:absolute;top:62;width:510" coordsize="510,34">
                    <v:rect id="_x0000_s1336" style="height:34;mso-position-horizontal-relative:page;mso-position-vertical-relative:page;position:absolute;width:227" filled="t" fillcolor="#0077bf" stroked="t" strokecolor="#ebf1f9" strokeweight="1.25pt">
                      <v:stroke linestyle="single"/>
                      <w10:wrap type="through"/>
                    </v:rect>
                    <v:rect id="_x0000_s1337" style="height:34;mso-position-horizontal:center;mso-position-horizontal-relative:page;mso-position-vertical-relative:page;position:absolute;width:227" filled="f" fillcolor="none" stroked="f">
                      <v:fill opacity="0"/>
                      <v:textbox inset="0,0,0,0">
                        <w:txbxContent>
                          <w:tbl>
                            <w:tblPr>
                              <w:jc w:val="center"/>
                              <w:tblLayout w:type="fixed"/>
                            </w:tblPr>
                            <w:tblGrid>
                              <w:gridCol w:w="4535"/>
                            </w:tblGrid>
                            <w:tr>
                              <w:tblPrEx>
                                <w:jc w:val="center"/>
                                <w:tblLayout w:type="fixed"/>
                              </w:tblPrEx>
                              <w:trPr>
                                <w:trHeight w:hRule="exact" w:val="680"/>
                                <w:jc w:val="center"/>
                              </w:trPr>
                              <w:tc>
                                <w:tcPr>
                                  <w:tcW w:w="4535" w:type="dxa"/>
                                  <w:tcBorders>
                                    <w:top w:val="nil"/>
                                    <w:left w:val="nil"/>
                                    <w:bottom w:val="nil"/>
                                    <w:right w:val="nil"/>
                                  </w:tcBorders>
                                  <w:tcMar>
                                    <w:left w:w="113" w:type="dxa"/>
                                    <w:right w:w="113" w:type="dxa"/>
                                  </w:tcMar>
                                  <w:vAlign w:val="center"/>
                                </w:tcPr>
                                <w:p>
                                  <w:pPr>
                                    <w:pStyle w:val="PARAGRAPH"/>
                                    <w:suppressAutoHyphens/>
                                    <w:spacing w:after="0"/>
                                    <w:jc w:val="left"/>
                                  </w:pPr>
                                  <w:r>
                                    <w:rPr>
                                      <w:rFonts w:ascii="Century Gothic" w:eastAsia="Century Gothic" w:hAnsi="Century Gothic" w:cs="Century Gothic"/>
                                      <w:b/>
                                      <w:caps w:val="0"/>
                                      <w:color w:val="FFFFFF"/>
                                      <w:sz w:val="20"/>
                                    </w:rPr>
                                    <w:t>Leader Delegante</w:t>
                                  </w:r>
                                </w:p>
                              </w:tc>
                            </w:tr>
                          </w:tbl>
                          <w:p>
                            <w:pPr>
                              <w:jc w:val="center"/>
                            </w:pPr>
                          </w:p>
                        </w:txbxContent>
                      </v:textbox>
                      <w10:wrap type="through"/>
                    </v:rect>
                    <v:rect id="_x0000_s1338" style="height:34;left:227;mso-position-horizontal-relative:page;mso-position-vertical-relative:page;position:absolute;width:57" filled="t" fillcolor="white" stroked="t" strokecolor="#ebf1f9" strokeweight="1.25pt">
                      <v:stroke linestyle="single"/>
                      <w10:wrap type="through"/>
                    </v:rect>
                    <v:rect id="_x0000_s1339" style="height:34;left:227;mso-position-horizontal:center;mso-position-horizontal-relative:page;mso-position-vertical-relative:page;position:absolute;width:57" filled="f" fillcolor="none" stroked="f">
                      <v:fill opacity="0"/>
                      <v:textbox inset="0,0,0,0">
                        <w:txbxContent>
                          <w:tbl>
                            <w:tblPr>
                              <w:jc w:val="center"/>
                              <w:tblLayout w:type="fixed"/>
                            </w:tblPr>
                            <w:tblGrid>
                              <w:gridCol w:w="1134"/>
                            </w:tblGrid>
                            <w:tr>
                              <w:tblPrEx>
                                <w:jc w:val="center"/>
                                <w:tblLayout w:type="fixed"/>
                              </w:tblPrEx>
                              <w:trPr>
                                <w:trHeight w:hRule="exact" w:val="680"/>
                                <w:jc w:val="center"/>
                              </w:trPr>
                              <w:tc>
                                <w:tcPr>
                                  <w:tcW w:w="1134"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424242"/>
                                      <w:sz w:val="20"/>
                                    </w:rPr>
                                    <w:t>5</w:t>
                                  </w:r>
                                </w:p>
                              </w:tc>
                            </w:tr>
                          </w:tbl>
                          <w:p>
                            <w:pPr>
                              <w:jc w:val="center"/>
                            </w:pPr>
                          </w:p>
                        </w:txbxContent>
                      </v:textbox>
                      <w10:wrap type="through"/>
                    </v:rect>
                    <v:rect id="_x0000_s1340" style="height:34;left:283;mso-position-horizontal-relative:page;mso-position-vertical-relative:page;position:absolute;width:227" filled="t" fillcolor="white" stroked="t" strokecolor="#ebf1f9" strokeweight="1.25pt">
                      <v:stroke linestyle="single"/>
                      <w10:wrap type="through"/>
                    </v:rect>
                    <v:group id="_x0000_s1341" style="height:34;left:283;mso-position-horizontal-relative:page;mso-position-vertical-relative:page;position:absolute;width:227" coordsize="1000,1000">
                      <v:rect id="_x0000_s1342" style="height:800;left:91;mso-position-horizontal-relative:page;mso-position-vertical-relative:page;position:absolute;top:100;width:91" filled="t" fillcolor="#f5f8fd" stroked="t" strokecolor="white" strokeweight="1pt">
                        <v:stroke linestyle="single"/>
                        <w10:wrap type="through"/>
                      </v:rect>
                      <v:rect id="_x0000_s1343" style="height:800;left:182;mso-position-horizontal-relative:page;mso-position-vertical-relative:page;position:absolute;top:100;width:91" filled="t" fillcolor="#f5f8fd" stroked="t" strokecolor="white" strokeweight="1pt">
                        <v:stroke linestyle="single"/>
                        <w10:wrap type="through"/>
                      </v:rect>
                      <v:rect id="_x0000_s1344" style="height:800;left:273;mso-position-horizontal-relative:page;mso-position-vertical-relative:page;position:absolute;top:100;width:91" filled="t" fillcolor="#f5f8fd" stroked="t" strokecolor="white" strokeweight="1pt">
                        <v:stroke linestyle="single"/>
                        <w10:wrap type="through"/>
                      </v:rect>
                      <v:rect id="_x0000_s1345" style="height:800;left:364;mso-position-horizontal-relative:page;mso-position-vertical-relative:page;position:absolute;top:100;width:91" filled="t" fillcolor="#ebf1f9" stroked="t" strokecolor="white" strokeweight="1pt">
                        <v:stroke linestyle="single"/>
                        <w10:wrap type="through"/>
                      </v:rect>
                      <v:rect id="_x0000_s1346" style="height:800;left:455;mso-position-horizontal-relative:page;mso-position-vertical-relative:page;position:absolute;top:100;width:91" filled="t" fillcolor="#ebf1f9" stroked="t" strokecolor="white" strokeweight="1pt">
                        <v:stroke linestyle="single"/>
                        <w10:wrap type="through"/>
                      </v:rect>
                      <v:rect id="_x0000_s1347" style="height:800;left:545;mso-position-horizontal-relative:page;mso-position-vertical-relative:page;position:absolute;top:100;width:91" filled="t" fillcolor="#ebf1f9" stroked="t" strokecolor="white" strokeweight="1pt">
                        <v:stroke linestyle="single"/>
                        <w10:wrap type="through"/>
                      </v:rect>
                      <v:rect id="_x0000_s1348" style="height:800;left:636;mso-position-horizontal-relative:page;mso-position-vertical-relative:page;position:absolute;top:100;width:91" filled="t" fillcolor="#d2e0f2" stroked="t" strokecolor="white" strokeweight="1pt">
                        <v:stroke linestyle="single"/>
                        <w10:wrap type="through"/>
                      </v:rect>
                      <v:rect id="_x0000_s1349" style="height:800;left:727;mso-position-horizontal-relative:page;mso-position-vertical-relative:page;position:absolute;top:100;width:91" filled="t" fillcolor="#d2e0f2" stroked="t" strokecolor="white" strokeweight="1pt">
                        <v:stroke linestyle="single"/>
                        <w10:wrap type="through"/>
                      </v:rect>
                      <v:rect id="_x0000_s1350" style="height:800;left:818;mso-position-horizontal-relative:page;mso-position-vertical-relative:page;position:absolute;top:100;width:91" filled="t" fillcolor="#d2e0f2" stroked="t" strokecolor="white" strokeweight="1pt">
                        <v:stroke linestyle="single"/>
                        <w10:wrap type="through"/>
                      </v:rect>
                      <w10:wrap type="through"/>
                    </v:group>
                    <w10:wrap type="through"/>
                  </v:group>
                  <v:group id="_x0000_s1351" style="height:7;left:283;mso-position-horizontal-relative:page;mso-position-vertical-relative:page;position:absolute;top:41;width:227" coordsize="1000,1000">
                    <v:group id="_x0000_s1352" style="height:1000;left:431;mso-position-horizontal-relative:page;mso-position-vertical-relative:page;position:absolute;width:136" coordsize="1000,1000">
                      <v:roundrect id="_x0000_s1353" style="height:1000;mso-position-horizontal-relative:page;mso-position-vertical-relative:page;position:absolute;rotation:90;width:1000" arcsize="10923f" filled="t" fillcolor="#6baff9" stroked="f">
                        <w10:wrap type="through"/>
                      </v:roundrect>
                      <w10:wrap type="through"/>
                    </v:group>
                    <w10:wrap type="through"/>
                  </v:group>
                  <v:group id="_x0000_s1354" style="height:7;left:283;mso-position-horizontal-relative:page;mso-position-vertical-relative:page;position:absolute;top:41;width:227" coordsize="1000,1000">
                    <v:group id="_x0000_s1355" style="height:1000;left:573;mso-position-horizontal-relative:page;mso-position-vertical-relative:page;position:absolute;width:141" coordsize="1000,1000">
                      <v:roundrect id="_x0000_s1356" style="height:1000;mso-position-horizontal-relative:page;mso-position-vertical-relative:page;position:absolute;width:1000" arcsize="10923f" filled="t" fillcolor="#6baff9" stroked="f">
                        <w10:wrap type="through"/>
                      </v:roundrect>
                      <w10:wrap type="through"/>
                    </v:group>
                    <w10:wrap type="through"/>
                  </v:group>
                  <v:group id="_x0000_s1357" style="height:20;left:283;mso-position-horizontal-relative:page;mso-position-vertical-relative:page;position:absolute;top:35;width:227" coordsize="1000,1000">
                    <v:group id="_x0000_s1358" style="height:1000;left:527;mso-position-horizontal-relative:page;mso-position-vertical-relative:page;position:absolute;width:91" coordsize="1000,1000">
                      <v:roundrect id="_x0000_s1359" style="height:1000;mso-position-horizontal-relative:page;mso-position-vertical-relative:page;position:absolute;width:1000" arcsize="10923f" filled="t" fillcolor="#014c99" stroked="f">
                        <w10:wrap type="through"/>
                      </v:roundrect>
                      <v:shape id="_x0000_s1360" type="#_x0000_t202" style="height:1000;mso-position-horizontal:center;mso-position-horizontal-relative:page;mso-position-vertical-relative:page;position:absolute;width:1000" filled="f" fillcolor="none" stroked="f">
                        <v:fill opacity="0"/>
                        <v:textbox inset="0,0,0,0">
                          <w:txbxContent>
                            <w:tbl>
                              <w:tblPr>
                                <w:jc w:val="center"/>
                                <w:tblLayout w:type="fixed"/>
                              </w:tblPr>
                              <w:tblGrid>
                                <w:gridCol w:w="283"/>
                              </w:tblGrid>
                              <w:tr>
                                <w:tblPrEx>
                                  <w:jc w:val="center"/>
                                  <w:tblLayout w:type="fixed"/>
                                </w:tblPrEx>
                                <w:trPr>
                                  <w:trHeight w:hRule="exact" w:val="408"/>
                                  <w:jc w:val="center"/>
                                </w:trPr>
                                <w:tc>
                                  <w:tcPr>
                                    <w:tcW w:w="283"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FFFFFF"/>
                                        <w:sz w:val="16"/>
                                      </w:rPr>
                                      <w:t>5.8</w:t>
                                    </w:r>
                                  </w:p>
                                </w:tc>
                              </w:tr>
                            </w:tbl>
                            <w:p>
                              <w:pPr>
                                <w:jc w:val="center"/>
                              </w:pPr>
                            </w:p>
                          </w:txbxContent>
                        </v:textbox>
                        <w10:wrap type="through"/>
                      </v:shape>
                      <w10:wrap type="through"/>
                    </v:group>
                    <w10:wrap type="through"/>
                  </v:group>
                  <v:group id="_x0000_s1361" style="height:34;mso-position-horizontal-relative:page;mso-position-vertical-relative:page;position:absolute;top:95;width:510" coordsize="510,34">
                    <v:rect id="_x0000_s1362" style="height:34;mso-position-horizontal-relative:page;mso-position-vertical-relative:page;position:absolute;width:227" filled="t" fillcolor="#0077bf" stroked="t" strokecolor="#ebf1f9" strokeweight="1.25pt">
                      <v:stroke linestyle="single"/>
                      <w10:wrap type="through"/>
                    </v:rect>
                    <v:rect id="_x0000_s1363" style="height:34;mso-position-horizontal:center;mso-position-horizontal-relative:page;mso-position-vertical-relative:page;position:absolute;width:227" filled="f" fillcolor="none" stroked="f">
                      <v:fill opacity="0"/>
                      <v:textbox inset="0,0,0,0">
                        <w:txbxContent>
                          <w:tbl>
                            <w:tblPr>
                              <w:jc w:val="center"/>
                              <w:tblLayout w:type="fixed"/>
                            </w:tblPr>
                            <w:tblGrid>
                              <w:gridCol w:w="4535"/>
                            </w:tblGrid>
                            <w:tr>
                              <w:tblPrEx>
                                <w:jc w:val="center"/>
                                <w:tblLayout w:type="fixed"/>
                              </w:tblPrEx>
                              <w:trPr>
                                <w:trHeight w:hRule="exact" w:val="680"/>
                                <w:jc w:val="center"/>
                              </w:trPr>
                              <w:tc>
                                <w:tcPr>
                                  <w:tcW w:w="4535" w:type="dxa"/>
                                  <w:tcBorders>
                                    <w:top w:val="nil"/>
                                    <w:left w:val="nil"/>
                                    <w:bottom w:val="nil"/>
                                    <w:right w:val="nil"/>
                                  </w:tcBorders>
                                  <w:tcMar>
                                    <w:left w:w="113" w:type="dxa"/>
                                    <w:right w:w="113" w:type="dxa"/>
                                  </w:tcMar>
                                  <w:vAlign w:val="center"/>
                                </w:tcPr>
                                <w:p>
                                  <w:pPr>
                                    <w:pStyle w:val="PARAGRAPH"/>
                                    <w:suppressAutoHyphens/>
                                    <w:spacing w:after="0"/>
                                    <w:jc w:val="left"/>
                                  </w:pPr>
                                  <w:r>
                                    <w:rPr>
                                      <w:rFonts w:ascii="Century Gothic" w:eastAsia="Century Gothic" w:hAnsi="Century Gothic" w:cs="Century Gothic"/>
                                      <w:b/>
                                      <w:caps w:val="0"/>
                                      <w:color w:val="FFFFFF"/>
                                      <w:sz w:val="20"/>
                                    </w:rPr>
                                    <w:t>Leader Partecipativo</w:t>
                                  </w:r>
                                </w:p>
                              </w:tc>
                            </w:tr>
                          </w:tbl>
                          <w:p>
                            <w:pPr>
                              <w:jc w:val="center"/>
                            </w:pPr>
                          </w:p>
                        </w:txbxContent>
                      </v:textbox>
                      <w10:wrap type="through"/>
                    </v:rect>
                    <v:rect id="_x0000_s1364" style="height:34;left:227;mso-position-horizontal-relative:page;mso-position-vertical-relative:page;position:absolute;width:57" filled="t" fillcolor="white" stroked="t" strokecolor="#ebf1f9" strokeweight="1.25pt">
                      <v:stroke linestyle="single"/>
                      <w10:wrap type="through"/>
                    </v:rect>
                    <v:rect id="_x0000_s1365" style="height:34;left:227;mso-position-horizontal:center;mso-position-horizontal-relative:page;mso-position-vertical-relative:page;position:absolute;width:57" filled="f" fillcolor="none" stroked="f">
                      <v:fill opacity="0"/>
                      <v:textbox inset="0,0,0,0">
                        <w:txbxContent>
                          <w:tbl>
                            <w:tblPr>
                              <w:jc w:val="center"/>
                              <w:tblLayout w:type="fixed"/>
                            </w:tblPr>
                            <w:tblGrid>
                              <w:gridCol w:w="1134"/>
                            </w:tblGrid>
                            <w:tr>
                              <w:tblPrEx>
                                <w:jc w:val="center"/>
                                <w:tblLayout w:type="fixed"/>
                              </w:tblPrEx>
                              <w:trPr>
                                <w:trHeight w:hRule="exact" w:val="680"/>
                                <w:jc w:val="center"/>
                              </w:trPr>
                              <w:tc>
                                <w:tcPr>
                                  <w:tcW w:w="1134"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424242"/>
                                      <w:sz w:val="20"/>
                                    </w:rPr>
                                    <w:t>6</w:t>
                                  </w:r>
                                </w:p>
                              </w:tc>
                            </w:tr>
                          </w:tbl>
                          <w:p>
                            <w:pPr>
                              <w:jc w:val="center"/>
                            </w:pPr>
                          </w:p>
                        </w:txbxContent>
                      </v:textbox>
                      <w10:wrap type="through"/>
                    </v:rect>
                    <v:rect id="_x0000_s1366" style="height:34;left:283;mso-position-horizontal-relative:page;mso-position-vertical-relative:page;position:absolute;width:227" filled="t" fillcolor="white" stroked="t" strokecolor="#ebf1f9" strokeweight="1.25pt">
                      <v:stroke linestyle="single"/>
                      <w10:wrap type="through"/>
                    </v:rect>
                    <v:group id="_x0000_s1367" style="height:34;left:283;mso-position-horizontal-relative:page;mso-position-vertical-relative:page;position:absolute;width:227" coordsize="1000,1000">
                      <v:rect id="_x0000_s1368" style="height:800;left:91;mso-position-horizontal-relative:page;mso-position-vertical-relative:page;position:absolute;top:100;width:91" filled="t" fillcolor="#f5f8fd" stroked="t" strokecolor="white" strokeweight="1pt">
                        <v:stroke linestyle="single"/>
                        <w10:wrap type="through"/>
                      </v:rect>
                      <v:rect id="_x0000_s1369" style="height:800;left:182;mso-position-horizontal-relative:page;mso-position-vertical-relative:page;position:absolute;top:100;width:91" filled="t" fillcolor="#f5f8fd" stroked="t" strokecolor="white" strokeweight="1pt">
                        <v:stroke linestyle="single"/>
                        <w10:wrap type="through"/>
                      </v:rect>
                      <v:rect id="_x0000_s1370" style="height:800;left:273;mso-position-horizontal-relative:page;mso-position-vertical-relative:page;position:absolute;top:100;width:91" filled="t" fillcolor="#f5f8fd" stroked="t" strokecolor="white" strokeweight="1pt">
                        <v:stroke linestyle="single"/>
                        <w10:wrap type="through"/>
                      </v:rect>
                      <v:rect id="_x0000_s1371" style="height:800;left:364;mso-position-horizontal-relative:page;mso-position-vertical-relative:page;position:absolute;top:100;width:91" filled="t" fillcolor="#ebf1f9" stroked="t" strokecolor="white" strokeweight="1pt">
                        <v:stroke linestyle="single"/>
                        <w10:wrap type="through"/>
                      </v:rect>
                      <v:rect id="_x0000_s1372" style="height:800;left:455;mso-position-horizontal-relative:page;mso-position-vertical-relative:page;position:absolute;top:100;width:91" filled="t" fillcolor="#ebf1f9" stroked="t" strokecolor="white" strokeweight="1pt">
                        <v:stroke linestyle="single"/>
                        <w10:wrap type="through"/>
                      </v:rect>
                      <v:rect id="_x0000_s1373" style="height:800;left:545;mso-position-horizontal-relative:page;mso-position-vertical-relative:page;position:absolute;top:100;width:91" filled="t" fillcolor="#ebf1f9" stroked="t" strokecolor="white" strokeweight="1pt">
                        <v:stroke linestyle="single"/>
                        <w10:wrap type="through"/>
                      </v:rect>
                      <v:rect id="_x0000_s1374" style="height:800;left:636;mso-position-horizontal-relative:page;mso-position-vertical-relative:page;position:absolute;top:100;width:91" filled="t" fillcolor="#d2e0f2" stroked="t" strokecolor="white" strokeweight="1pt">
                        <v:stroke linestyle="single"/>
                        <w10:wrap type="through"/>
                      </v:rect>
                      <v:rect id="_x0000_s1375" style="height:800;left:727;mso-position-horizontal-relative:page;mso-position-vertical-relative:page;position:absolute;top:100;width:91" filled="t" fillcolor="#d2e0f2" stroked="t" strokecolor="white" strokeweight="1pt">
                        <v:stroke linestyle="single"/>
                        <w10:wrap type="through"/>
                      </v:rect>
                      <v:rect id="_x0000_s1376" style="height:800;left:818;mso-position-horizontal-relative:page;mso-position-vertical-relative:page;position:absolute;top:100;width:91" filled="t" fillcolor="#d2e0f2" stroked="t" strokecolor="white" strokeweight="1pt">
                        <v:stroke linestyle="single"/>
                        <w10:wrap type="through"/>
                      </v:rect>
                      <w10:wrap type="through"/>
                    </v:group>
                    <w10:wrap type="through"/>
                  </v:group>
                  <v:group id="_x0000_s1377" style="height:7;left:283;mso-position-horizontal-relative:page;mso-position-vertical-relative:page;position:absolute;top:75;width:227" coordsize="1000,1000">
                    <v:group id="_x0000_s1378" style="height:1000;left:359;mso-position-horizontal-relative:page;mso-position-vertical-relative:page;position:absolute;width:136" coordsize="1000,1000">
                      <v:roundrect id="_x0000_s1379" style="height:1000;mso-position-horizontal-relative:page;mso-position-vertical-relative:page;position:absolute;rotation:90;width:1000" arcsize="10923f" filled="t" fillcolor="#6baff9" stroked="f">
                        <w10:wrap type="through"/>
                      </v:roundrect>
                      <w10:wrap type="through"/>
                    </v:group>
                    <w10:wrap type="through"/>
                  </v:group>
                  <v:group id="_x0000_s1380" style="height:7;left:283;mso-position-horizontal-relative:page;mso-position-vertical-relative:page;position:absolute;top:75;width:227" coordsize="1000,1000">
                    <v:group id="_x0000_s1381" style="height:1000;left:500;mso-position-horizontal-relative:page;mso-position-vertical-relative:page;position:absolute;width:141" coordsize="1000,1000">
                      <v:roundrect id="_x0000_s1382" style="height:1000;mso-position-horizontal-relative:page;mso-position-vertical-relative:page;position:absolute;width:1000" arcsize="10923f" filled="t" fillcolor="#6baff9" stroked="f">
                        <w10:wrap type="through"/>
                      </v:roundrect>
                      <w10:wrap type="through"/>
                    </v:group>
                    <w10:wrap type="through"/>
                  </v:group>
                  <v:group id="_x0000_s1383" style="height:20;left:283;mso-position-horizontal-relative:page;mso-position-vertical-relative:page;position:absolute;top:68;width:227" coordsize="1000,1000">
                    <v:group id="_x0000_s1384" style="height:1000;left:455;mso-position-horizontal-relative:page;mso-position-vertical-relative:page;position:absolute;width:91" coordsize="1000,1000">
                      <v:roundrect id="_x0000_s1385" style="height:1000;mso-position-horizontal-relative:page;mso-position-vertical-relative:page;position:absolute;width:1000" arcsize="10923f" filled="t" fillcolor="#014c99" stroked="f">
                        <w10:wrap type="through"/>
                      </v:roundrect>
                      <v:shape id="_x0000_s1386" type="#_x0000_t202" style="height:1000;mso-position-horizontal:center;mso-position-horizontal-relative:page;mso-position-vertical-relative:page;position:absolute;width:1000" filled="f" fillcolor="none" stroked="f">
                        <v:fill opacity="0"/>
                        <v:textbox inset="0,0,0,0">
                          <w:txbxContent>
                            <w:tbl>
                              <w:tblPr>
                                <w:jc w:val="center"/>
                                <w:tblLayout w:type="fixed"/>
                              </w:tblPr>
                              <w:tblGrid>
                                <w:gridCol w:w="283"/>
                              </w:tblGrid>
                              <w:tr>
                                <w:tblPrEx>
                                  <w:jc w:val="center"/>
                                  <w:tblLayout w:type="fixed"/>
                                </w:tblPrEx>
                                <w:trPr>
                                  <w:trHeight w:hRule="exact" w:val="408"/>
                                  <w:jc w:val="center"/>
                                </w:trPr>
                                <w:tc>
                                  <w:tcPr>
                                    <w:tcW w:w="283"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FFFFFF"/>
                                        <w:sz w:val="16"/>
                                      </w:rPr>
                                      <w:t>5</w:t>
                                    </w:r>
                                  </w:p>
                                </w:tc>
                              </w:tr>
                            </w:tbl>
                            <w:p>
                              <w:pPr>
                                <w:jc w:val="center"/>
                              </w:pPr>
                            </w:p>
                          </w:txbxContent>
                        </v:textbox>
                        <w10:wrap type="through"/>
                      </v:shape>
                      <w10:wrap type="through"/>
                    </v:group>
                    <w10:wrap type="through"/>
                  </v:group>
                  <v:group id="_x0000_s1387" style="height:34;mso-position-horizontal-relative:page;mso-position-vertical-relative:page;position:absolute;top:129;width:510" coordsize="510,34">
                    <v:rect id="_x0000_s1388" style="height:34;mso-position-horizontal-relative:page;mso-position-vertical-relative:page;position:absolute;width:227" filled="t" fillcolor="#0077bf" stroked="t" strokecolor="#ebf1f9" strokeweight="1.25pt">
                      <v:stroke linestyle="single"/>
                      <w10:wrap type="through"/>
                    </v:rect>
                    <v:rect id="_x0000_s1389" style="height:34;mso-position-horizontal:center;mso-position-horizontal-relative:page;mso-position-vertical-relative:page;position:absolute;width:227" filled="f" fillcolor="none" stroked="f">
                      <v:fill opacity="0"/>
                      <v:textbox inset="0,0,0,0">
                        <w:txbxContent>
                          <w:tbl>
                            <w:tblPr>
                              <w:jc w:val="center"/>
                              <w:tblLayout w:type="fixed"/>
                            </w:tblPr>
                            <w:tblGrid>
                              <w:gridCol w:w="4535"/>
                            </w:tblGrid>
                            <w:tr>
                              <w:tblPrEx>
                                <w:jc w:val="center"/>
                                <w:tblLayout w:type="fixed"/>
                              </w:tblPrEx>
                              <w:trPr>
                                <w:trHeight w:hRule="exact" w:val="680"/>
                                <w:jc w:val="center"/>
                              </w:trPr>
                              <w:tc>
                                <w:tcPr>
                                  <w:tcW w:w="4535" w:type="dxa"/>
                                  <w:tcBorders>
                                    <w:top w:val="nil"/>
                                    <w:left w:val="nil"/>
                                    <w:bottom w:val="nil"/>
                                    <w:right w:val="nil"/>
                                  </w:tcBorders>
                                  <w:tcMar>
                                    <w:left w:w="113" w:type="dxa"/>
                                    <w:right w:w="113" w:type="dxa"/>
                                  </w:tcMar>
                                  <w:vAlign w:val="center"/>
                                </w:tcPr>
                                <w:p>
                                  <w:pPr>
                                    <w:pStyle w:val="PARAGRAPH"/>
                                    <w:suppressAutoHyphens/>
                                    <w:spacing w:after="0"/>
                                    <w:jc w:val="left"/>
                                  </w:pPr>
                                  <w:r>
                                    <w:rPr>
                                      <w:rFonts w:ascii="Century Gothic" w:eastAsia="Century Gothic" w:hAnsi="Century Gothic" w:cs="Century Gothic"/>
                                      <w:b/>
                                      <w:caps w:val="0"/>
                                      <w:color w:val="FFFFFF"/>
                                      <w:sz w:val="20"/>
                                    </w:rPr>
                                    <w:t>Leader Consultivo</w:t>
                                  </w:r>
                                </w:p>
                              </w:tc>
                            </w:tr>
                          </w:tbl>
                          <w:p>
                            <w:pPr>
                              <w:jc w:val="center"/>
                            </w:pPr>
                          </w:p>
                        </w:txbxContent>
                      </v:textbox>
                      <w10:wrap type="through"/>
                    </v:rect>
                    <v:rect id="_x0000_s1390" style="height:34;left:227;mso-position-horizontal-relative:page;mso-position-vertical-relative:page;position:absolute;width:57" filled="t" fillcolor="white" stroked="t" strokecolor="#ebf1f9" strokeweight="1.25pt">
                      <v:stroke linestyle="single"/>
                      <w10:wrap type="through"/>
                    </v:rect>
                    <v:rect id="_x0000_s1391" style="height:34;left:227;mso-position-horizontal:center;mso-position-horizontal-relative:page;mso-position-vertical-relative:page;position:absolute;width:57" filled="f" fillcolor="none" stroked="f">
                      <v:fill opacity="0"/>
                      <v:textbox inset="0,0,0,0">
                        <w:txbxContent>
                          <w:tbl>
                            <w:tblPr>
                              <w:jc w:val="center"/>
                              <w:tblLayout w:type="fixed"/>
                            </w:tblPr>
                            <w:tblGrid>
                              <w:gridCol w:w="1134"/>
                            </w:tblGrid>
                            <w:tr>
                              <w:tblPrEx>
                                <w:jc w:val="center"/>
                                <w:tblLayout w:type="fixed"/>
                              </w:tblPrEx>
                              <w:trPr>
                                <w:trHeight w:hRule="exact" w:val="680"/>
                                <w:jc w:val="center"/>
                              </w:trPr>
                              <w:tc>
                                <w:tcPr>
                                  <w:tcW w:w="1134"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424242"/>
                                      <w:sz w:val="20"/>
                                    </w:rPr>
                                    <w:t>7.2</w:t>
                                  </w:r>
                                </w:p>
                              </w:tc>
                            </w:tr>
                          </w:tbl>
                          <w:p>
                            <w:pPr>
                              <w:jc w:val="center"/>
                            </w:pPr>
                          </w:p>
                        </w:txbxContent>
                      </v:textbox>
                      <w10:wrap type="through"/>
                    </v:rect>
                    <v:rect id="_x0000_s1392" style="height:34;left:283;mso-position-horizontal-relative:page;mso-position-vertical-relative:page;position:absolute;width:227" filled="t" fillcolor="white" stroked="t" strokecolor="#ebf1f9" strokeweight="1.25pt">
                      <v:stroke linestyle="single"/>
                      <w10:wrap type="through"/>
                    </v:rect>
                    <v:group id="_x0000_s1393" style="height:34;left:283;mso-position-horizontal-relative:page;mso-position-vertical-relative:page;position:absolute;width:227" coordsize="1000,1000">
                      <v:rect id="_x0000_s1394" style="height:800;left:91;mso-position-horizontal-relative:page;mso-position-vertical-relative:page;position:absolute;top:100;width:91" filled="t" fillcolor="#f5f8fd" stroked="t" strokecolor="white" strokeweight="1pt">
                        <v:stroke linestyle="single"/>
                        <w10:wrap type="through"/>
                      </v:rect>
                      <v:rect id="_x0000_s1395" style="height:800;left:182;mso-position-horizontal-relative:page;mso-position-vertical-relative:page;position:absolute;top:100;width:91" filled="t" fillcolor="#f5f8fd" stroked="t" strokecolor="white" strokeweight="1pt">
                        <v:stroke linestyle="single"/>
                        <w10:wrap type="through"/>
                      </v:rect>
                      <v:rect id="_x0000_s1396" style="height:800;left:273;mso-position-horizontal-relative:page;mso-position-vertical-relative:page;position:absolute;top:100;width:91" filled="t" fillcolor="#f5f8fd" stroked="t" strokecolor="white" strokeweight="1pt">
                        <v:stroke linestyle="single"/>
                        <w10:wrap type="through"/>
                      </v:rect>
                      <v:rect id="_x0000_s1397" style="height:800;left:364;mso-position-horizontal-relative:page;mso-position-vertical-relative:page;position:absolute;top:100;width:91" filled="t" fillcolor="#ebf1f9" stroked="t" strokecolor="white" strokeweight="1pt">
                        <v:stroke linestyle="single"/>
                        <w10:wrap type="through"/>
                      </v:rect>
                      <v:rect id="_x0000_s1398" style="height:800;left:455;mso-position-horizontal-relative:page;mso-position-vertical-relative:page;position:absolute;top:100;width:91" filled="t" fillcolor="#ebf1f9" stroked="t" strokecolor="white" strokeweight="1pt">
                        <v:stroke linestyle="single"/>
                        <w10:wrap type="through"/>
                      </v:rect>
                      <v:rect id="_x0000_s1399" style="height:800;left:545;mso-position-horizontal-relative:page;mso-position-vertical-relative:page;position:absolute;top:100;width:91" filled="t" fillcolor="#ebf1f9" stroked="t" strokecolor="white" strokeweight="1pt">
                        <v:stroke linestyle="single"/>
                        <w10:wrap type="through"/>
                      </v:rect>
                      <v:rect id="_x0000_s1400" style="height:800;left:636;mso-position-horizontal-relative:page;mso-position-vertical-relative:page;position:absolute;top:100;width:91" filled="t" fillcolor="#d2e0f2" stroked="t" strokecolor="white" strokeweight="1pt">
                        <v:stroke linestyle="single"/>
                        <w10:wrap type="through"/>
                      </v:rect>
                      <v:rect id="_x0000_s1401" style="height:800;left:727;mso-position-horizontal-relative:page;mso-position-vertical-relative:page;position:absolute;top:100;width:91" filled="t" fillcolor="#d2e0f2" stroked="t" strokecolor="white" strokeweight="1pt">
                        <v:stroke linestyle="single"/>
                        <w10:wrap type="through"/>
                      </v:rect>
                      <v:rect id="_x0000_s1402" style="height:800;left:818;mso-position-horizontal-relative:page;mso-position-vertical-relative:page;position:absolute;top:100;width:91" filled="t" fillcolor="#d2e0f2" stroked="t" strokecolor="white" strokeweight="1pt">
                        <v:stroke linestyle="single"/>
                        <w10:wrap type="through"/>
                      </v:rect>
                      <w10:wrap type="through"/>
                    </v:group>
                    <w10:wrap type="through"/>
                  </v:group>
                  <v:group id="_x0000_s1403" style="height:7;left:283;mso-position-horizontal-relative:page;mso-position-vertical-relative:page;position:absolute;top:108;width:227" coordsize="1000,1000">
                    <v:group id="_x0000_s1404" style="height:1000;left:450;mso-position-horizontal-relative:page;mso-position-vertical-relative:page;position:absolute;width:136" coordsize="1000,1000">
                      <v:roundrect id="_x0000_s1405" style="height:1000;mso-position-horizontal-relative:page;mso-position-vertical-relative:page;position:absolute;rotation:90;width:1000" arcsize="10923f" filled="t" fillcolor="#6baff9" stroked="f">
                        <w10:wrap type="through"/>
                      </v:roundrect>
                      <w10:wrap type="through"/>
                    </v:group>
                    <w10:wrap type="through"/>
                  </v:group>
                  <v:group id="_x0000_s1406" style="height:7;left:283;mso-position-horizontal-relative:page;mso-position-vertical-relative:page;position:absolute;top:108;width:227" coordsize="1000,1000">
                    <v:group id="_x0000_s1407" style="height:1000;left:591;mso-position-horizontal-relative:page;mso-position-vertical-relative:page;position:absolute;width:141" coordsize="1000,1000">
                      <v:roundrect id="_x0000_s1408" style="height:1000;mso-position-horizontal-relative:page;mso-position-vertical-relative:page;position:absolute;width:1000" arcsize="10923f" filled="t" fillcolor="#6baff9" stroked="f">
                        <w10:wrap type="through"/>
                      </v:roundrect>
                      <w10:wrap type="through"/>
                    </v:group>
                    <w10:wrap type="through"/>
                  </v:group>
                  <v:group id="_x0000_s1409" style="height:20;left:283;mso-position-horizontal-relative:page;mso-position-vertical-relative:page;position:absolute;top:102;width:227" coordsize="1000,1000">
                    <v:group id="_x0000_s1410" style="height:1000;left:545;mso-position-horizontal-relative:page;mso-position-vertical-relative:page;position:absolute;width:91" coordsize="1000,1000">
                      <v:roundrect id="_x0000_s1411" style="height:1000;mso-position-horizontal-relative:page;mso-position-vertical-relative:page;position:absolute;width:1000" arcsize="10923f" filled="t" fillcolor="#014c99" stroked="f">
                        <w10:wrap type="through"/>
                      </v:roundrect>
                      <v:shape id="_x0000_s1412" type="#_x0000_t202" style="height:1000;mso-position-horizontal:center;mso-position-horizontal-relative:page;mso-position-vertical-relative:page;position:absolute;width:1000" filled="f" fillcolor="none" stroked="f">
                        <v:fill opacity="0"/>
                        <v:textbox inset="0,0,0,0">
                          <w:txbxContent>
                            <w:tbl>
                              <w:tblPr>
                                <w:jc w:val="center"/>
                                <w:tblLayout w:type="fixed"/>
                              </w:tblPr>
                              <w:tblGrid>
                                <w:gridCol w:w="283"/>
                              </w:tblGrid>
                              <w:tr>
                                <w:tblPrEx>
                                  <w:jc w:val="center"/>
                                  <w:tblLayout w:type="fixed"/>
                                </w:tblPrEx>
                                <w:trPr>
                                  <w:trHeight w:hRule="exact" w:val="408"/>
                                  <w:jc w:val="center"/>
                                </w:trPr>
                                <w:tc>
                                  <w:tcPr>
                                    <w:tcW w:w="283"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FFFFFF"/>
                                        <w:sz w:val="16"/>
                                      </w:rPr>
                                      <w:t>6</w:t>
                                    </w:r>
                                  </w:p>
                                </w:tc>
                              </w:tr>
                            </w:tbl>
                            <w:p>
                              <w:pPr>
                                <w:jc w:val="center"/>
                              </w:pPr>
                            </w:p>
                          </w:txbxContent>
                        </v:textbox>
                        <w10:wrap type="through"/>
                      </v:shape>
                      <w10:wrap type="through"/>
                    </v:group>
                    <w10:wrap type="through"/>
                  </v:group>
                  <v:group id="_x0000_s1413" style="height:34;mso-position-horizontal-relative:page;mso-position-vertical-relative:page;position:absolute;top:162;width:510" coordsize="510,34">
                    <v:rect id="_x0000_s1414" style="height:34;mso-position-horizontal-relative:page;mso-position-vertical-relative:page;position:absolute;width:227" filled="t" fillcolor="#0077bf" stroked="t" strokecolor="#ebf1f9" strokeweight="1.25pt">
                      <v:stroke linestyle="single"/>
                      <w10:wrap type="through"/>
                    </v:rect>
                    <v:rect id="_x0000_s1415" style="height:34;mso-position-horizontal:center;mso-position-horizontal-relative:page;mso-position-vertical-relative:page;position:absolute;width:227" filled="f" fillcolor="none" stroked="f">
                      <v:fill opacity="0"/>
                      <v:textbox inset="0,0,0,0">
                        <w:txbxContent>
                          <w:tbl>
                            <w:tblPr>
                              <w:jc w:val="center"/>
                              <w:tblLayout w:type="fixed"/>
                            </w:tblPr>
                            <w:tblGrid>
                              <w:gridCol w:w="4535"/>
                            </w:tblGrid>
                            <w:tr>
                              <w:tblPrEx>
                                <w:jc w:val="center"/>
                                <w:tblLayout w:type="fixed"/>
                              </w:tblPrEx>
                              <w:trPr>
                                <w:trHeight w:hRule="exact" w:val="680"/>
                                <w:jc w:val="center"/>
                              </w:trPr>
                              <w:tc>
                                <w:tcPr>
                                  <w:tcW w:w="4535" w:type="dxa"/>
                                  <w:tcBorders>
                                    <w:top w:val="nil"/>
                                    <w:left w:val="nil"/>
                                    <w:bottom w:val="nil"/>
                                    <w:right w:val="nil"/>
                                  </w:tcBorders>
                                  <w:tcMar>
                                    <w:left w:w="113" w:type="dxa"/>
                                    <w:right w:w="113" w:type="dxa"/>
                                  </w:tcMar>
                                  <w:vAlign w:val="center"/>
                                </w:tcPr>
                                <w:p>
                                  <w:pPr>
                                    <w:pStyle w:val="PARAGRAPH"/>
                                    <w:suppressAutoHyphens/>
                                    <w:spacing w:after="0"/>
                                    <w:jc w:val="left"/>
                                  </w:pPr>
                                  <w:r>
                                    <w:rPr>
                                      <w:rFonts w:ascii="Century Gothic" w:eastAsia="Century Gothic" w:hAnsi="Century Gothic" w:cs="Century Gothic"/>
                                      <w:b/>
                                      <w:caps w:val="0"/>
                                      <w:color w:val="FFFFFF"/>
                                      <w:sz w:val="20"/>
                                    </w:rPr>
                                    <w:t>Leader Negoziale</w:t>
                                  </w:r>
                                </w:p>
                              </w:tc>
                            </w:tr>
                          </w:tbl>
                          <w:p>
                            <w:pPr>
                              <w:jc w:val="center"/>
                            </w:pPr>
                          </w:p>
                        </w:txbxContent>
                      </v:textbox>
                      <w10:wrap type="through"/>
                    </v:rect>
                    <v:rect id="_x0000_s1416" style="height:34;left:227;mso-position-horizontal-relative:page;mso-position-vertical-relative:page;position:absolute;width:57" filled="t" fillcolor="white" stroked="t" strokecolor="#ebf1f9" strokeweight="1.25pt">
                      <v:stroke linestyle="single"/>
                      <w10:wrap type="through"/>
                    </v:rect>
                    <v:rect id="_x0000_s1417" style="height:34;left:227;mso-position-horizontal:center;mso-position-horizontal-relative:page;mso-position-vertical-relative:page;position:absolute;width:57" filled="f" fillcolor="none" stroked="f">
                      <v:fill opacity="0"/>
                      <v:textbox inset="0,0,0,0">
                        <w:txbxContent>
                          <w:tbl>
                            <w:tblPr>
                              <w:jc w:val="center"/>
                              <w:tblLayout w:type="fixed"/>
                            </w:tblPr>
                            <w:tblGrid>
                              <w:gridCol w:w="1134"/>
                            </w:tblGrid>
                            <w:tr>
                              <w:tblPrEx>
                                <w:jc w:val="center"/>
                                <w:tblLayout w:type="fixed"/>
                              </w:tblPrEx>
                              <w:trPr>
                                <w:trHeight w:hRule="exact" w:val="680"/>
                                <w:jc w:val="center"/>
                              </w:trPr>
                              <w:tc>
                                <w:tcPr>
                                  <w:tcW w:w="1134"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424242"/>
                                      <w:sz w:val="20"/>
                                    </w:rPr>
                                    <w:t>7.8</w:t>
                                  </w:r>
                                </w:p>
                              </w:tc>
                            </w:tr>
                          </w:tbl>
                          <w:p>
                            <w:pPr>
                              <w:jc w:val="center"/>
                            </w:pPr>
                          </w:p>
                        </w:txbxContent>
                      </v:textbox>
                      <w10:wrap type="through"/>
                    </v:rect>
                    <v:rect id="_x0000_s1418" style="height:34;left:283;mso-position-horizontal-relative:page;mso-position-vertical-relative:page;position:absolute;width:227" filled="t" fillcolor="white" stroked="t" strokecolor="#ebf1f9" strokeweight="1.25pt">
                      <v:stroke linestyle="single"/>
                      <w10:wrap type="through"/>
                    </v:rect>
                    <v:group id="_x0000_s1419" style="height:34;left:283;mso-position-horizontal-relative:page;mso-position-vertical-relative:page;position:absolute;width:227" coordsize="1000,1000">
                      <v:rect id="_x0000_s1420" style="height:800;left:91;mso-position-horizontal-relative:page;mso-position-vertical-relative:page;position:absolute;top:100;width:91" filled="t" fillcolor="#f5f8fd" stroked="t" strokecolor="white" strokeweight="1pt">
                        <v:stroke linestyle="single"/>
                        <w10:wrap type="through"/>
                      </v:rect>
                      <v:rect id="_x0000_s1421" style="height:800;left:182;mso-position-horizontal-relative:page;mso-position-vertical-relative:page;position:absolute;top:100;width:91" filled="t" fillcolor="#f5f8fd" stroked="t" strokecolor="white" strokeweight="1pt">
                        <v:stroke linestyle="single"/>
                        <w10:wrap type="through"/>
                      </v:rect>
                      <v:rect id="_x0000_s1422" style="height:800;left:273;mso-position-horizontal-relative:page;mso-position-vertical-relative:page;position:absolute;top:100;width:91" filled="t" fillcolor="#f5f8fd" stroked="t" strokecolor="white" strokeweight="1pt">
                        <v:stroke linestyle="single"/>
                        <w10:wrap type="through"/>
                      </v:rect>
                      <v:rect id="_x0000_s1423" style="height:800;left:364;mso-position-horizontal-relative:page;mso-position-vertical-relative:page;position:absolute;top:100;width:91" filled="t" fillcolor="#ebf1f9" stroked="t" strokecolor="white" strokeweight="1pt">
                        <v:stroke linestyle="single"/>
                        <w10:wrap type="through"/>
                      </v:rect>
                      <v:rect id="_x0000_s1424" style="height:800;left:455;mso-position-horizontal-relative:page;mso-position-vertical-relative:page;position:absolute;top:100;width:91" filled="t" fillcolor="#ebf1f9" stroked="t" strokecolor="white" strokeweight="1pt">
                        <v:stroke linestyle="single"/>
                        <w10:wrap type="through"/>
                      </v:rect>
                      <v:rect id="_x0000_s1425" style="height:800;left:545;mso-position-horizontal-relative:page;mso-position-vertical-relative:page;position:absolute;top:100;width:91" filled="t" fillcolor="#ebf1f9" stroked="t" strokecolor="white" strokeweight="1pt">
                        <v:stroke linestyle="single"/>
                        <w10:wrap type="through"/>
                      </v:rect>
                      <v:rect id="_x0000_s1426" style="height:800;left:636;mso-position-horizontal-relative:page;mso-position-vertical-relative:page;position:absolute;top:100;width:91" filled="t" fillcolor="#d2e0f2" stroked="t" strokecolor="white" strokeweight="1pt">
                        <v:stroke linestyle="single"/>
                        <w10:wrap type="through"/>
                      </v:rect>
                      <v:rect id="_x0000_s1427" style="height:800;left:727;mso-position-horizontal-relative:page;mso-position-vertical-relative:page;position:absolute;top:100;width:91" filled="t" fillcolor="#d2e0f2" stroked="t" strokecolor="white" strokeweight="1pt">
                        <v:stroke linestyle="single"/>
                        <w10:wrap type="through"/>
                      </v:rect>
                      <v:rect id="_x0000_s1428" style="height:800;left:818;mso-position-horizontal-relative:page;mso-position-vertical-relative:page;position:absolute;top:100;width:91" filled="t" fillcolor="#d2e0f2" stroked="t" strokecolor="white" strokeweight="1pt">
                        <v:stroke linestyle="single"/>
                        <w10:wrap type="through"/>
                      </v:rect>
                      <w10:wrap type="through"/>
                    </v:group>
                    <w10:wrap type="through"/>
                  </v:group>
                  <v:group id="_x0000_s1429" style="height:7;left:283;mso-position-horizontal-relative:page;mso-position-vertical-relative:page;position:absolute;top:176;width:227" coordsize="1000,1000">
                    <v:group id="_x0000_s1430" style="height:1000;left:613;mso-position-horizontal-relative:page;mso-position-vertical-relative:page;position:absolute;width:136" coordsize="1000,1000">
                      <v:roundrect id="_x0000_s1431" style="height:1000;mso-position-horizontal-relative:page;mso-position-vertical-relative:page;position:absolute;rotation:90;width:1000" arcsize="10923f" filled="t" fillcolor="#6baff9" stroked="f">
                        <w10:wrap type="through"/>
                      </v:roundrect>
                      <w10:wrap type="through"/>
                    </v:group>
                    <w10:wrap type="through"/>
                  </v:group>
                  <v:group id="_x0000_s1432" style="height:7;left:283;mso-position-horizontal-relative:page;mso-position-vertical-relative:page;position:absolute;top:142;width:227" coordsize="1000,1000">
                    <v:group id="_x0000_s1433" style="height:1000;left:559;mso-position-horizontal-relative:page;mso-position-vertical-relative:page;position:absolute;width:136" coordsize="1000,1000">
                      <v:roundrect id="_x0000_s1434" style="height:1000;mso-position-horizontal-relative:page;mso-position-vertical-relative:page;position:absolute;rotation:90;width:1000" arcsize="10923f" filled="t" fillcolor="#6baff9" stroked="f">
                        <w10:wrap type="through"/>
                      </v:roundrect>
                      <w10:wrap type="through"/>
                    </v:group>
                    <w10:wrap type="through"/>
                  </v:group>
                  <v:group id="_x0000_s1435" style="height:7;left:283;mso-position-horizontal-relative:page;mso-position-vertical-relative:page;position:absolute;top:176;width:227" coordsize="1000,1000">
                    <v:group id="_x0000_s1436" style="height:1000;left:755;mso-position-horizontal-relative:page;mso-position-vertical-relative:page;position:absolute;width:141" coordsize="1000,1000">
                      <v:roundrect id="_x0000_s1437" style="height:1000;mso-position-horizontal-relative:page;mso-position-vertical-relative:page;position:absolute;width:1000" arcsize="10923f" filled="t" fillcolor="#6baff9" stroked="f">
                        <w10:wrap type="through"/>
                      </v:roundrect>
                      <w10:wrap type="through"/>
                    </v:group>
                    <w10:wrap type="through"/>
                  </v:group>
                  <v:group id="_x0000_s1438" style="height:7;left:283;mso-position-horizontal-relative:page;mso-position-vertical-relative:page;position:absolute;top:142;width:227" coordsize="1000,1000">
                    <v:group id="_x0000_s1439" style="height:1000;left:700;mso-position-horizontal-relative:page;mso-position-vertical-relative:page;position:absolute;width:141" coordsize="1000,1000">
                      <v:roundrect id="_x0000_s1440" style="height:1000;mso-position-horizontal-relative:page;mso-position-vertical-relative:page;position:absolute;width:1000" arcsize="10923f" filled="t" fillcolor="#6baff9" stroked="f">
                        <w10:wrap type="through"/>
                      </v:roundrect>
                      <w10:wrap type="through"/>
                    </v:group>
                    <w10:wrap type="through"/>
                  </v:group>
                  <v:group id="_x0000_s1441" style="height:20;left:283;mso-position-horizontal-relative:page;mso-position-vertical-relative:page;position:absolute;top:169;width:227" coordsize="1000,1000">
                    <v:group id="_x0000_s1442" style="height:1000;left:709;mso-position-horizontal-relative:page;mso-position-vertical-relative:page;position:absolute;width:91" coordsize="1000,1000">
                      <v:roundrect id="_x0000_s1443" style="height:1000;mso-position-horizontal-relative:page;mso-position-vertical-relative:page;position:absolute;width:1000" arcsize="10923f" filled="t" fillcolor="#014c99" stroked="f">
                        <w10:wrap type="through"/>
                      </v:roundrect>
                      <v:shape id="_x0000_s1444" type="#_x0000_t202" style="height:1000;mso-position-horizontal:center;mso-position-horizontal-relative:page;mso-position-vertical-relative:page;position:absolute;width:1000" filled="f" fillcolor="none" stroked="f">
                        <v:fill opacity="0"/>
                        <v:textbox inset="0,0,0,0">
                          <w:txbxContent>
                            <w:tbl>
                              <w:tblPr>
                                <w:jc w:val="center"/>
                                <w:tblLayout w:type="fixed"/>
                              </w:tblPr>
                              <w:tblGrid>
                                <w:gridCol w:w="283"/>
                              </w:tblGrid>
                              <w:tr>
                                <w:tblPrEx>
                                  <w:jc w:val="center"/>
                                  <w:tblLayout w:type="fixed"/>
                                </w:tblPrEx>
                                <w:trPr>
                                  <w:trHeight w:hRule="exact" w:val="408"/>
                                  <w:jc w:val="center"/>
                                </w:trPr>
                                <w:tc>
                                  <w:tcPr>
                                    <w:tcW w:w="283"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FFFFFF"/>
                                        <w:sz w:val="16"/>
                                      </w:rPr>
                                      <w:t>7.8</w:t>
                                    </w:r>
                                  </w:p>
                                </w:tc>
                              </w:tr>
                            </w:tbl>
                            <w:p>
                              <w:pPr>
                                <w:jc w:val="center"/>
                              </w:pPr>
                            </w:p>
                          </w:txbxContent>
                        </v:textbox>
                        <w10:wrap type="through"/>
                      </v:shape>
                      <w10:wrap type="through"/>
                    </v:group>
                    <w10:wrap type="through"/>
                  </v:group>
                  <v:group id="_x0000_s1445" style="height:20;left:283;mso-position-horizontal-relative:page;mso-position-vertical-relative:page;position:absolute;top:135;width:227" coordsize="1000,1000">
                    <v:group id="_x0000_s1446" style="height:1000;left:655;mso-position-horizontal-relative:page;mso-position-vertical-relative:page;position:absolute;width:91" coordsize="1000,1000">
                      <v:roundrect id="_x0000_s1447" style="height:1000;mso-position-horizontal-relative:page;mso-position-vertical-relative:page;position:absolute;width:1000" arcsize="10923f" filled="t" fillcolor="#014c99" stroked="f">
                        <w10:wrap type="through"/>
                      </v:roundrect>
                      <v:shape id="_x0000_s1448" type="#_x0000_t202" style="height:1000;mso-position-horizontal:center;mso-position-horizontal-relative:page;mso-position-vertical-relative:page;position:absolute;width:1000" filled="f" fillcolor="none" stroked="f">
                        <v:fill opacity="0"/>
                        <v:textbox inset="0,0,0,0">
                          <w:txbxContent>
                            <w:tbl>
                              <w:tblPr>
                                <w:jc w:val="center"/>
                                <w:tblLayout w:type="fixed"/>
                              </w:tblPr>
                              <w:tblGrid>
                                <w:gridCol w:w="283"/>
                              </w:tblGrid>
                              <w:tr>
                                <w:tblPrEx>
                                  <w:jc w:val="center"/>
                                  <w:tblLayout w:type="fixed"/>
                                </w:tblPrEx>
                                <w:trPr>
                                  <w:trHeight w:hRule="exact" w:val="408"/>
                                  <w:jc w:val="center"/>
                                </w:trPr>
                                <w:tc>
                                  <w:tcPr>
                                    <w:tcW w:w="283"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FFFFFF"/>
                                        <w:sz w:val="16"/>
                                      </w:rPr>
                                      <w:t>7.2</w:t>
                                    </w:r>
                                  </w:p>
                                </w:tc>
                              </w:tr>
                            </w:tbl>
                            <w:p>
                              <w:pPr>
                                <w:jc w:val="center"/>
                              </w:pPr>
                            </w:p>
                          </w:txbxContent>
                        </v:textbox>
                        <w10:wrap type="through"/>
                      </v:shape>
                      <w10:wrap type="through"/>
                    </v:group>
                    <w10:wrap type="through"/>
                  </v:group>
                </v:group>
              </w:pict>
            </w:r>
          </w:p>
          <w:p>
            <w:pPr>
              <w:pStyle w:val="PARAGRAPH"/>
              <w:spacing w:after="0"/>
              <w:jc w:val="both"/>
              <w:rPr>
                <w:rFonts w:ascii="Century Gothic" w:eastAsia="Century Gothic" w:hAnsi="Century Gothic" w:cs="Century Gothic"/>
                <w:b w:val="0"/>
                <w:caps w:val="0"/>
                <w:color w:val="424242"/>
                <w:sz w:val="18"/>
              </w:rPr>
            </w:pPr>
          </w:p>
        </w:tc>
      </w:tr>
    </w:tbl>
    <w:p>
      <w:pPr>
        <w:pStyle w:val="PARAGRAPH"/>
        <w:spacing w:after="0"/>
        <w:jc w:val="both"/>
        <w:rPr>
          <w:rFonts w:ascii="Century Gothic" w:eastAsia="Century Gothic" w:hAnsi="Century Gothic" w:cs="Century Gothic"/>
          <w:b w:val="0"/>
          <w:caps w:val="0"/>
          <w:color w:val="424242"/>
          <w:sz w:val="20"/>
        </w:rPr>
      </w:pPr>
    </w:p>
    <w:p>
      <w:pPr>
        <w:pStyle w:val="SUBHEADING"/>
        <w:spacing w:after="57"/>
        <w:jc w:val="left"/>
        <w:rPr>
          <w:rFonts w:ascii="Century Gothic" w:eastAsia="Century Gothic" w:hAnsi="Century Gothic" w:cs="Century Gothic"/>
          <w:b w:val="0"/>
          <w:caps w:val="0"/>
          <w:color w:val="424242"/>
          <w:sz w:val="20"/>
        </w:rPr>
      </w:pPr>
      <w:r>
        <w:rPr>
          <w:rFonts w:ascii="Century Gothic" w:eastAsia="Century Gothic" w:hAnsi="Century Gothic" w:cs="Century Gothic"/>
          <w:b/>
          <w:caps w:val="0"/>
          <w:color w:val="014C99"/>
          <w:sz w:val="20"/>
        </w:rPr>
        <w:t xml:space="preserve">STILE DI LEADERSHIP PRIMARIO: LEADER NEGOZIALE </w:t>
      </w:r>
    </w:p>
    <w:p>
      <w:pPr>
        <w:pStyle w:val="PARAGRAPH"/>
        <w:spacing w:after="0"/>
        <w:jc w:val="both"/>
        <w:rPr>
          <w:rFonts w:ascii="Century Gothic" w:eastAsia="Century Gothic" w:hAnsi="Century Gothic" w:cs="Century Gothic"/>
          <w:b/>
          <w:caps w:val="0"/>
          <w:color w:val="014C99"/>
          <w:sz w:val="20"/>
        </w:rPr>
      </w:pPr>
      <w:r>
        <w:rPr>
          <w:rFonts w:ascii="Century Gothic" w:eastAsia="Century Gothic" w:hAnsi="Century Gothic" w:cs="Century Gothic"/>
          <w:b w:val="0"/>
          <w:caps w:val="0"/>
          <w:color w:val="424242"/>
          <w:sz w:val="20"/>
        </w:rPr>
        <w:t>I Leader Negoziali motivano i dipendenti incoraggiandoli, anche con incentivi, a lavorare per raggiungere obiettivi comuni. Perciò, attraverso il processo negoziale, saranno fatti degli sforzi per arrivare ad un accordo con gli altri membri del gruppo. Un accordo che dovrà essere reciprocamente equo così da motivare le persone a lavorare in un certo modo. Per raggiungere i traguardi prestabiliti i Leader Negoziali debbono affidarsi alle proprie capacità persuasive. Molti Leader Negoziali hanno sviluppato una chiara immagine delle capacità manageriali e generalmente le utilizzano per modulare il proprio approccio adattandolo alla realtà in cui si trovano ad operare. Questa capacità, unita al bisogno di successo,  potrebbe indurli, talvolta, ad adottare metodi non convenzionali per il raggiungimento degli obiettivi desiderati.</w:t>
      </w:r>
    </w:p>
    <w:p>
      <w:pPr>
        <w:pStyle w:val="PARAGRAPH"/>
        <w:spacing w:after="0"/>
        <w:jc w:val="both"/>
        <w:rPr>
          <w:rFonts w:ascii="Century Gothic" w:eastAsia="Century Gothic" w:hAnsi="Century Gothic" w:cs="Century Gothic"/>
          <w:b w:val="0"/>
          <w:caps w:val="0"/>
          <w:color w:val="424242"/>
          <w:sz w:val="20"/>
        </w:rPr>
      </w:pPr>
    </w:p>
    <w:p>
      <w:pPr>
        <w:pStyle w:val="SUBHEADING"/>
        <w:spacing w:after="57"/>
        <w:jc w:val="left"/>
        <w:rPr>
          <w:rFonts w:ascii="Century Gothic" w:eastAsia="Century Gothic" w:hAnsi="Century Gothic" w:cs="Century Gothic"/>
          <w:b w:val="0"/>
          <w:caps w:val="0"/>
          <w:color w:val="424242"/>
          <w:sz w:val="20"/>
        </w:rPr>
      </w:pPr>
      <w:r>
        <w:rPr>
          <w:rFonts w:ascii="Century Gothic" w:eastAsia="Century Gothic" w:hAnsi="Century Gothic" w:cs="Century Gothic"/>
          <w:b/>
          <w:caps w:val="0"/>
          <w:color w:val="014C99"/>
          <w:sz w:val="20"/>
        </w:rPr>
        <w:t>STILE DI LAEDERSHIP SECONDARIO: LEADER CONSULTIVO</w:t>
      </w:r>
    </w:p>
    <w:p>
      <w:pPr>
        <w:pStyle w:val="PARAGRAPH"/>
        <w:spacing w:after="0"/>
        <w:jc w:val="both"/>
        <w:rPr>
          <w:rFonts w:ascii="Century Gothic" w:eastAsia="Century Gothic" w:hAnsi="Century Gothic" w:cs="Century Gothic"/>
          <w:b/>
          <w:caps w:val="0"/>
          <w:color w:val="014C99"/>
          <w:sz w:val="20"/>
        </w:rPr>
      </w:pPr>
      <w:r>
        <w:rPr>
          <w:rFonts w:ascii="Century Gothic" w:eastAsia="Century Gothic" w:hAnsi="Century Gothic" w:cs="Century Gothic"/>
          <w:b w:val="0"/>
          <w:caps w:val="0"/>
          <w:color w:val="424242"/>
          <w:sz w:val="20"/>
        </w:rPr>
        <w:t xml:space="preserve">Lo stile di Leadership Consultivo combina elementi dello stile di leadership democratico con quello più direttivo. Valorizzano la discussione di gruppo e al tempo stesso tendono ad incoraggiare anche il contributo di ciascun singolo membro. Sebbene le discussioni di gruppo incorporino di per sé una natura intrinsecamente democratica, solitamente è il Leader Consultivo a prendere le decisioni finale scegliendo tra le varie proposte avanzate. Pertanto l'efficacia di questo stile di leadership dipende molto dalla abilità individuale di valutare i vantaggi e gli svantaggi di tutte le soluzioni proposte, ed anche dalla capacità di riuscire a convincere e far accettare le decisioni finali che possono anche non trovare il favore della maggioranza della gente. </w:t>
      </w:r>
    </w:p>
    <w:p>
      <w:pPr>
        <w:pStyle w:val="PARAGRAPH"/>
        <w:spacing w:after="0"/>
        <w:jc w:val="both"/>
        <w:rPr>
          <w:rFonts w:ascii="Century Gothic" w:eastAsia="Century Gothic" w:hAnsi="Century Gothic" w:cs="Century Gothic"/>
          <w:b w:val="0"/>
          <w:caps w:val="0"/>
          <w:color w:val="424242"/>
          <w:sz w:val="20"/>
        </w:rPr>
        <w:sectPr>
          <w:type w:val="nextPage"/>
          <w:pgSz w:w="11906" w:h="16838"/>
          <w:pgMar w:top="1247" w:right="567" w:bottom="1247" w:left="567" w:header="0" w:footer="0" w:gutter="0"/>
          <w:cols w:space="708"/>
          <w:titlePg w:val="0"/>
          <w:docGrid w:linePitch="360"/>
        </w:sectPr>
      </w:pPr>
    </w:p>
    <w:p>
      <w:pPr>
        <w:pStyle w:val="SUBHEADING"/>
        <w:spacing w:after="113"/>
        <w:jc w:val="left"/>
        <w:rPr>
          <w:rFonts w:ascii="Century Gothic" w:eastAsia="Century Gothic" w:hAnsi="Century Gothic" w:cs="Century Gothic"/>
          <w:b w:val="0"/>
          <w:caps w:val="0"/>
          <w:color w:val="424242"/>
          <w:sz w:val="20"/>
        </w:rPr>
      </w:pPr>
      <w:bookmarkStart w:id="14" w:name="Stile di collaborazione con i superiori"/>
      <w:r>
        <w:rPr>
          <w:rFonts w:ascii="Century Gothic" w:eastAsia="Century Gothic" w:hAnsi="Century Gothic" w:cs="Century Gothic"/>
          <w:b/>
          <w:caps w:val="0"/>
          <w:color w:val="014C99"/>
          <w:sz w:val="28"/>
        </w:rPr>
        <w:t>STILE DI COLLABORAZIONE CON I SUPERIORI</w:t>
      </w:r>
    </w:p>
    <w:p>
      <w:pPr>
        <w:pStyle w:val="PARAGRAPH"/>
        <w:spacing w:after="0"/>
        <w:jc w:val="both"/>
        <w:rPr>
          <w:rFonts w:ascii="Century Gothic" w:eastAsia="Century Gothic" w:hAnsi="Century Gothic" w:cs="Century Gothic"/>
          <w:b/>
          <w:caps w:val="0"/>
          <w:color w:val="014C99"/>
          <w:sz w:val="28"/>
        </w:rPr>
      </w:pPr>
      <w:bookmarkEnd w:id="14"/>
      <w:r>
        <w:rPr>
          <w:rFonts w:ascii="Century Gothic" w:eastAsia="Century Gothic" w:hAnsi="Century Gothic" w:cs="Century Gothic"/>
          <w:b w:val="0"/>
          <w:caps w:val="0"/>
          <w:color w:val="424242"/>
          <w:sz w:val="20"/>
        </w:rPr>
        <w:t xml:space="preserve">A partire dal lavoro dello psicologo delle organizzazioni Bass si descrive una gamma di Stili di Collaborazione con i Superiori che Erika Franceschini potrebbe adottare nel ricoprire una posizione di lavoro subordinato. Si possono ottenere indicazioni pertinenti sia in relazione allo stile di collaborazione adottato, sia in relazione allo stile di leadership vigente. Il profilo ottenuto descrive quale stile di collaborazione Erika Franceschini adotterà con maggior probabilità e non l'efficacia della prestazione. La qualità della performance può dipendere da molteplici fattori, come ad esempio la cultura vigente nell'organizzazione in cui il soggetto esaminato lavora. </w:t>
      </w:r>
    </w:p>
    <w:p>
      <w:pPr>
        <w:pStyle w:val="PARAGRAPH"/>
        <w:spacing w:after="0"/>
        <w:jc w:val="both"/>
        <w:rPr>
          <w:rFonts w:ascii="Century Gothic" w:eastAsia="Century Gothic" w:hAnsi="Century Gothic" w:cs="Century Gothic"/>
          <w:b w:val="0"/>
          <w:caps w:val="0"/>
          <w:color w:val="424242"/>
          <w:sz w:val="20"/>
        </w:rPr>
      </w:pPr>
    </w:p>
    <w:tbl>
      <w:tblPr>
        <w:jc w:val="center"/>
        <w:tblCellSpacing w:w="0" w:type="dxa"/>
        <w:tblLayout w:type="fixed"/>
      </w:tblPr>
      <w:tblGrid>
        <w:gridCol w:w="10772"/>
      </w:tblGrid>
      <w:tr>
        <w:tblPrEx>
          <w:jc w:val="center"/>
          <w:tblCellSpacing w:w="0" w:type="dxa"/>
          <w:tblLayout w:type="fixed"/>
        </w:tblPrEx>
        <w:trPr>
          <w:tblCellSpacing w:w="0" w:type="dxa"/>
          <w:jc w:val="center"/>
        </w:trPr>
        <w:tc>
          <w:tcPr>
            <w:tcW w:w="10772" w:type="dxa"/>
            <w:tcBorders>
              <w:top w:val="nil"/>
              <w:left w:val="nil"/>
              <w:bottom w:val="nil"/>
              <w:right w:val="nil"/>
            </w:tcBorders>
            <w:shd w:val="clear" w:color="auto" w:fill="FFFFFF"/>
            <w:tcMar>
              <w:left w:w="0" w:type="dxa"/>
              <w:right w:w="0" w:type="dxa"/>
            </w:tcMar>
          </w:tcPr>
          <w:p>
            <w:pPr>
              <w:pStyle w:val="PARAGRAPH"/>
              <w:spacing w:after="0"/>
              <w:jc w:val="both"/>
              <w:rPr>
                <w:rFonts w:ascii="Century Gothic" w:eastAsia="Century Gothic" w:hAnsi="Century Gothic" w:cs="Century Gothic"/>
                <w:b w:val="0"/>
                <w:caps w:val="0"/>
                <w:color w:val="424242"/>
                <w:sz w:val="20"/>
              </w:rPr>
            </w:pPr>
            <w:r>
              <w:pict>
                <v:group id="_x0000_i1449" style="height:36.85pt;width:538.58pt" coordsize="539,37">
                  <v:rect id="_x0000_s1450" style="height:31;position:absolute;top:5;width:539" filled="t" fillcolor="#ebf1f9" stroked="f" strokecolor="#ebf1f9">
                    <w10:wrap type="tight"/>
                  </v:rect>
                  <v:shape id="_x0000_s1451" type="#_x0000_t75" style="height:28;left:14;mso-position-horizontal-relative:page;mso-position-vertical-relative:page;position:absolute;width:28">
                    <v:imagedata r:id="rId9" o:title=""/>
                    <w10:wrap type="through"/>
                  </v:shape>
                  <v:shape id="_x0000_s1452" type="#_x0000_t75" style="height:28;left:40;mso-position-horizontal-relative:page;mso-position-vertical-relative:page;position:absolute;width:400">
                    <v:imagedata r:id="rId10" o:title=""/>
                    <w10:wrap type="through"/>
                  </v:shape>
                  <v:shape id="_x0000_s1453" type="#_x0000_t75" style="height:28;left:437;mso-position-horizontal-relative:page;mso-position-vertical-relative:page;position:absolute;width:28">
                    <v:imagedata r:id="rId11" o:title=""/>
                    <w10:wrap type="through"/>
                  </v:shape>
                  <v:shape id="_x0000_s1454" type="#_x0000_t202" style="height:28;left:40;mso-position-horizontal-relative:page;mso-position-vertical-relative:page;position:absolute;top:5;width:400" filled="f" fillcolor="none" stroked="f">
                    <v:fill opacity="0"/>
                    <v:textbox style="mso-fit-shape-to-text:t" inset="0,0,0,0">
                      <w:txbxContent>
                        <w:p>
                          <w:pPr>
                            <w:pStyle w:val="SUBHEADING"/>
                            <w:spacing w:after="0"/>
                            <w:jc w:val="center"/>
                          </w:pPr>
                          <w:r>
                            <w:rPr>
                              <w:rFonts w:ascii="Century Gothic" w:eastAsia="Century Gothic" w:hAnsi="Century Gothic" w:cs="Century Gothic"/>
                              <w:b/>
                              <w:caps/>
                              <w:color w:val="FFFFFF"/>
                              <w:sz w:val="24"/>
                            </w:rPr>
                            <w:t>Grafico Stile di collaborazione con i superiori</w:t>
                          </w:r>
                        </w:p>
                      </w:txbxContent>
                    </v:textbox>
                    <w10:wrap type="through"/>
                  </v:shape>
                </v:group>
              </w:pict>
            </w:r>
          </w:p>
        </w:tc>
      </w:tr>
      <w:tr>
        <w:tblPrEx>
          <w:jc w:val="center"/>
          <w:tblCellSpacing w:w="0" w:type="dxa"/>
          <w:tblLayout w:type="fixed"/>
        </w:tblPrEx>
        <w:trPr>
          <w:tblCellSpacing w:w="0" w:type="dxa"/>
          <w:jc w:val="center"/>
        </w:trPr>
        <w:tc>
          <w:tcPr>
            <w:tcW w:w="10772" w:type="dxa"/>
            <w:tcBorders>
              <w:top w:val="nil"/>
              <w:left w:val="nil"/>
              <w:bottom w:val="nil"/>
              <w:right w:val="nil"/>
            </w:tcBorders>
            <w:shd w:val="clear" w:color="auto" w:fill="EBF1F9"/>
            <w:tcMar>
              <w:left w:w="283" w:type="dxa"/>
              <w:right w:w="283" w:type="dxa"/>
            </w:tcMar>
          </w:tcPr>
          <w:p>
            <w:pPr>
              <w:pStyle w:val="PARAGRAPH"/>
              <w:spacing w:after="0"/>
              <w:jc w:val="both"/>
              <w:rPr>
                <w:rFonts w:ascii="Century Gothic" w:eastAsia="Century Gothic" w:hAnsi="Century Gothic" w:cs="Century Gothic"/>
                <w:b w:val="0"/>
                <w:caps w:val="0"/>
                <w:color w:val="424242"/>
                <w:sz w:val="20"/>
              </w:rPr>
            </w:pPr>
            <w:r>
              <w:pict>
                <v:group id="_x0000_i1455" style="height:198.43pt;width:510.24pt" coordsize="510,198">
                  <v:group id="_x0000_s1456" style="height:28;mso-position-horizontal-relative:page;mso-position-vertical-relative:page;position:absolute;width:510" coordsize="510,28">
                    <v:rect id="_x0000_s1457" style="height:28;mso-position-horizontal-relative:page;mso-position-vertical-relative:page;position:absolute;width:227" filled="t" fillcolor="white" stroked="t" strokecolor="#ebf1f9" strokeweight="1.25pt">
                      <v:stroke linestyle="single"/>
                      <w10:wrap type="through"/>
                    </v:rect>
                    <v:group id="_x0000_s1458" style="height:28;mso-position-horizontal-relative:page;mso-position-vertical-relative:page;position:absolute;width:227" coordsize="1000,1000">
                      <v:rect id="_x0000_s1459" style="height:500;left:25;mso-position-horizontal:center;mso-position-horizontal-relative:page;mso-position-vertical:top;mso-position-vertical-relative:page;position:absolute;top:250;width:950" filled="f" fillcolor="none" stroked="f">
                        <v:fill opacity="0"/>
                        <v:textbox style="mso-fit-shape-to-text:t" inset="0,0,0,0">
                          <w:txbxContent>
                            <w:p>
                              <w:pPr>
                                <w:pStyle w:val="PARAGRAPH"/>
                                <w:spacing w:after="0"/>
                                <w:jc w:val="left"/>
                              </w:pPr>
                              <w:r>
                                <w:rPr>
                                  <w:rFonts w:ascii="Century Gothic" w:eastAsia="Century Gothic" w:hAnsi="Century Gothic" w:cs="Century Gothic"/>
                                  <w:b/>
                                  <w:caps w:val="0"/>
                                  <w:color w:val="424242"/>
                                  <w:sz w:val="20"/>
                                </w:rPr>
                                <w:t>Scala</w:t>
                              </w:r>
                            </w:p>
                          </w:txbxContent>
                        </v:textbox>
                        <w10:wrap type="through"/>
                      </v:rect>
                      <w10:wrap type="through"/>
                    </v:group>
                    <v:rect id="_x0000_s1460" style="height:28;left:227;mso-position-horizontal-relative:page;mso-position-vertical-relative:page;position:absolute;width:57" filled="t" fillcolor="white" stroked="t" strokecolor="#ebf1f9" strokeweight="1.25pt">
                      <v:stroke linestyle="single"/>
                      <w10:wrap type="through"/>
                    </v:rect>
                    <v:group id="_x0000_s1461" style="height:28;left:227;mso-position-horizontal-relative:page;mso-position-vertical-relative:page;position:absolute;width:57" coordsize="1000,1000">
                      <v:rect id="_x0000_s1462" style="height:500;mso-position-horizontal:center;mso-position-horizontal-relative:page;mso-position-vertical:top;mso-position-vertical-relative:page;position:absolute;top:250;width:1000"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STANINE</w:t>
                              </w:r>
                            </w:p>
                          </w:txbxContent>
                        </v:textbox>
                        <w10:wrap type="through"/>
                      </v:rect>
                      <w10:wrap type="through"/>
                    </v:group>
                    <v:rect id="_x0000_s1463" style="height:28;left:283;mso-position-horizontal-relative:page;mso-position-vertical-relative:page;position:absolute;width:227" filled="t" fillcolor="white" stroked="t" strokecolor="#ebf1f9" strokeweight="1.25pt">
                      <v:stroke linestyle="single"/>
                      <w10:wrap type="through"/>
                    </v:rect>
                    <v:group id="_x0000_s1464" style="height:28;left:283;mso-position-horizontal-relative:page;mso-position-vertical-relative:page;position:absolute;width:227" coordsize="1000,1000">
                      <v:rect id="_x0000_s1465" style="height:500;left:91;mso-position-horizontal-relative:page;mso-position-vertical-relative:page;position:absolute;top:250;width:91"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1</w:t>
                              </w:r>
                            </w:p>
                          </w:txbxContent>
                        </v:textbox>
                        <w10:wrap type="through"/>
                      </v:rect>
                      <v:rect id="_x0000_s1466" style="height:500;left:182;mso-position-horizontal-relative:page;mso-position-vertical-relative:page;position:absolute;top:250;width:91"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2</w:t>
                              </w:r>
                            </w:p>
                          </w:txbxContent>
                        </v:textbox>
                        <w10:wrap type="through"/>
                      </v:rect>
                      <v:rect id="_x0000_s1467" style="height:500;left:273;mso-position-horizontal-relative:page;mso-position-vertical-relative:page;position:absolute;top:250;width:91"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3</w:t>
                              </w:r>
                            </w:p>
                          </w:txbxContent>
                        </v:textbox>
                        <w10:wrap type="through"/>
                      </v:rect>
                      <v:rect id="_x0000_s1468" style="height:500;left:364;mso-position-horizontal-relative:page;mso-position-vertical-relative:page;position:absolute;top:250;width:91"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4</w:t>
                              </w:r>
                            </w:p>
                          </w:txbxContent>
                        </v:textbox>
                        <w10:wrap type="through"/>
                      </v:rect>
                      <v:rect id="_x0000_s1469" style="height:500;left:455;mso-position-horizontal-relative:page;mso-position-vertical-relative:page;position:absolute;top:250;width:91"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5</w:t>
                              </w:r>
                            </w:p>
                          </w:txbxContent>
                        </v:textbox>
                        <w10:wrap type="through"/>
                      </v:rect>
                      <v:rect id="_x0000_s1470" style="height:500;left:545;mso-position-horizontal-relative:page;mso-position-vertical-relative:page;position:absolute;top:250;width:91"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6</w:t>
                              </w:r>
                            </w:p>
                          </w:txbxContent>
                        </v:textbox>
                        <w10:wrap type="through"/>
                      </v:rect>
                      <v:rect id="_x0000_s1471" style="height:500;left:636;mso-position-horizontal-relative:page;mso-position-vertical-relative:page;position:absolute;top:250;width:91"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7</w:t>
                              </w:r>
                            </w:p>
                          </w:txbxContent>
                        </v:textbox>
                        <w10:wrap type="through"/>
                      </v:rect>
                      <v:rect id="_x0000_s1472" style="height:500;left:727;mso-position-horizontal-relative:page;mso-position-vertical-relative:page;position:absolute;top:250;width:91"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8</w:t>
                              </w:r>
                            </w:p>
                          </w:txbxContent>
                        </v:textbox>
                        <w10:wrap type="through"/>
                      </v:rect>
                      <v:rect id="_x0000_s1473" style="height:500;left:818;mso-position-horizontal-relative:page;mso-position-vertical-relative:page;position:absolute;top:250;width:91"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9</w:t>
                              </w:r>
                            </w:p>
                          </w:txbxContent>
                        </v:textbox>
                        <w10:wrap type="through"/>
                      </v:rect>
                      <w10:wrap type="through"/>
                    </v:group>
                    <w10:wrap type="through"/>
                  </v:group>
                  <v:group id="_x0000_s1474" style="height:34;mso-position-horizontal-relative:page;mso-position-vertical-relative:page;position:absolute;top:28;width:510" coordsize="510,34">
                    <v:rect id="_x0000_s1475" style="height:34;mso-position-horizontal-relative:page;mso-position-vertical-relative:page;position:absolute;width:227" filled="t" fillcolor="#0077bf" stroked="t" strokecolor="#ebf1f9" strokeweight="1.25pt">
                      <v:stroke linestyle="single"/>
                      <w10:wrap type="through"/>
                    </v:rect>
                    <v:rect id="_x0000_s1476" style="height:34;mso-position-horizontal:center;mso-position-horizontal-relative:page;mso-position-vertical-relative:page;position:absolute;width:227" filled="f" fillcolor="none" stroked="f">
                      <v:fill opacity="0"/>
                      <v:textbox inset="0,0,0,0">
                        <w:txbxContent>
                          <w:tbl>
                            <w:tblPr>
                              <w:jc w:val="center"/>
                              <w:tblLayout w:type="fixed"/>
                            </w:tblPr>
                            <w:tblGrid>
                              <w:gridCol w:w="4535"/>
                            </w:tblGrid>
                            <w:tr>
                              <w:tblPrEx>
                                <w:jc w:val="center"/>
                                <w:tblLayout w:type="fixed"/>
                              </w:tblPrEx>
                              <w:trPr>
                                <w:trHeight w:hRule="exact" w:val="680"/>
                                <w:jc w:val="center"/>
                              </w:trPr>
                              <w:tc>
                                <w:tcPr>
                                  <w:tcW w:w="4535" w:type="dxa"/>
                                  <w:tcBorders>
                                    <w:top w:val="nil"/>
                                    <w:left w:val="nil"/>
                                    <w:bottom w:val="nil"/>
                                    <w:right w:val="nil"/>
                                  </w:tcBorders>
                                  <w:tcMar>
                                    <w:left w:w="113" w:type="dxa"/>
                                    <w:right w:w="113" w:type="dxa"/>
                                  </w:tcMar>
                                  <w:vAlign w:val="center"/>
                                </w:tcPr>
                                <w:p>
                                  <w:pPr>
                                    <w:pStyle w:val="PARAGRAPH"/>
                                    <w:suppressAutoHyphens/>
                                    <w:spacing w:after="0"/>
                                    <w:jc w:val="left"/>
                                  </w:pPr>
                                  <w:r>
                                    <w:rPr>
                                      <w:rFonts w:ascii="Century Gothic" w:eastAsia="Century Gothic" w:hAnsi="Century Gothic" w:cs="Century Gothic"/>
                                      <w:b/>
                                      <w:caps w:val="0"/>
                                      <w:color w:val="FFFFFF"/>
                                      <w:sz w:val="20"/>
                                    </w:rPr>
                                    <w:t>Recettivo</w:t>
                                  </w:r>
                                </w:p>
                              </w:tc>
                            </w:tr>
                          </w:tbl>
                          <w:p>
                            <w:pPr>
                              <w:jc w:val="center"/>
                            </w:pPr>
                          </w:p>
                        </w:txbxContent>
                      </v:textbox>
                      <w10:wrap type="through"/>
                    </v:rect>
                    <v:rect id="_x0000_s1477" style="height:34;left:227;mso-position-horizontal-relative:page;mso-position-vertical-relative:page;position:absolute;width:57" filled="t" fillcolor="white" stroked="t" strokecolor="#ebf1f9" strokeweight="1.25pt">
                      <v:stroke linestyle="single"/>
                      <w10:wrap type="through"/>
                    </v:rect>
                    <v:rect id="_x0000_s1478" style="height:34;left:227;mso-position-horizontal:center;mso-position-horizontal-relative:page;mso-position-vertical-relative:page;position:absolute;width:57" filled="f" fillcolor="none" stroked="f">
                      <v:fill opacity="0"/>
                      <v:textbox inset="0,0,0,0">
                        <w:txbxContent>
                          <w:tbl>
                            <w:tblPr>
                              <w:jc w:val="center"/>
                              <w:tblLayout w:type="fixed"/>
                            </w:tblPr>
                            <w:tblGrid>
                              <w:gridCol w:w="1134"/>
                            </w:tblGrid>
                            <w:tr>
                              <w:tblPrEx>
                                <w:jc w:val="center"/>
                                <w:tblLayout w:type="fixed"/>
                              </w:tblPrEx>
                              <w:trPr>
                                <w:trHeight w:hRule="exact" w:val="680"/>
                                <w:jc w:val="center"/>
                              </w:trPr>
                              <w:tc>
                                <w:tcPr>
                                  <w:tcW w:w="1134"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424242"/>
                                      <w:sz w:val="20"/>
                                    </w:rPr>
                                    <w:t>7.5</w:t>
                                  </w:r>
                                </w:p>
                              </w:tc>
                            </w:tr>
                          </w:tbl>
                          <w:p>
                            <w:pPr>
                              <w:jc w:val="center"/>
                            </w:pPr>
                          </w:p>
                        </w:txbxContent>
                      </v:textbox>
                      <w10:wrap type="through"/>
                    </v:rect>
                    <v:rect id="_x0000_s1479" style="height:34;left:283;mso-position-horizontal-relative:page;mso-position-vertical-relative:page;position:absolute;width:227" filled="t" fillcolor="white" stroked="t" strokecolor="#ebf1f9" strokeweight="1.25pt">
                      <v:stroke linestyle="single"/>
                      <w10:wrap type="through"/>
                    </v:rect>
                    <v:group id="_x0000_s1480" style="height:34;left:283;mso-position-horizontal-relative:page;mso-position-vertical-relative:page;position:absolute;width:227" coordsize="1000,1000">
                      <v:rect id="_x0000_s1481" style="height:800;left:91;mso-position-horizontal-relative:page;mso-position-vertical-relative:page;position:absolute;top:100;width:91" filled="t" fillcolor="#f5f8fd" stroked="t" strokecolor="white" strokeweight="1pt">
                        <v:stroke linestyle="single"/>
                        <w10:wrap type="through"/>
                      </v:rect>
                      <v:rect id="_x0000_s1482" style="height:800;left:182;mso-position-horizontal-relative:page;mso-position-vertical-relative:page;position:absolute;top:100;width:91" filled="t" fillcolor="#f5f8fd" stroked="t" strokecolor="white" strokeweight="1pt">
                        <v:stroke linestyle="single"/>
                        <w10:wrap type="through"/>
                      </v:rect>
                      <v:rect id="_x0000_s1483" style="height:800;left:273;mso-position-horizontal-relative:page;mso-position-vertical-relative:page;position:absolute;top:100;width:91" filled="t" fillcolor="#f5f8fd" stroked="t" strokecolor="white" strokeweight="1pt">
                        <v:stroke linestyle="single"/>
                        <w10:wrap type="through"/>
                      </v:rect>
                      <v:rect id="_x0000_s1484" style="height:800;left:364;mso-position-horizontal-relative:page;mso-position-vertical-relative:page;position:absolute;top:100;width:91" filled="t" fillcolor="#ebf1f9" stroked="t" strokecolor="white" strokeweight="1pt">
                        <v:stroke linestyle="single"/>
                        <w10:wrap type="through"/>
                      </v:rect>
                      <v:rect id="_x0000_s1485" style="height:800;left:455;mso-position-horizontal-relative:page;mso-position-vertical-relative:page;position:absolute;top:100;width:91" filled="t" fillcolor="#ebf1f9" stroked="t" strokecolor="white" strokeweight="1pt">
                        <v:stroke linestyle="single"/>
                        <w10:wrap type="through"/>
                      </v:rect>
                      <v:rect id="_x0000_s1486" style="height:800;left:545;mso-position-horizontal-relative:page;mso-position-vertical-relative:page;position:absolute;top:100;width:91" filled="t" fillcolor="#ebf1f9" stroked="t" strokecolor="white" strokeweight="1pt">
                        <v:stroke linestyle="single"/>
                        <w10:wrap type="through"/>
                      </v:rect>
                      <v:rect id="_x0000_s1487" style="height:800;left:636;mso-position-horizontal-relative:page;mso-position-vertical-relative:page;position:absolute;top:100;width:91" filled="t" fillcolor="#d2e0f2" stroked="t" strokecolor="white" strokeweight="1pt">
                        <v:stroke linestyle="single"/>
                        <w10:wrap type="through"/>
                      </v:rect>
                      <v:rect id="_x0000_s1488" style="height:800;left:727;mso-position-horizontal-relative:page;mso-position-vertical-relative:page;position:absolute;top:100;width:91" filled="t" fillcolor="#d2e0f2" stroked="t" strokecolor="white" strokeweight="1pt">
                        <v:stroke linestyle="single"/>
                        <w10:wrap type="through"/>
                      </v:rect>
                      <v:rect id="_x0000_s1489" style="height:800;left:818;mso-position-horizontal-relative:page;mso-position-vertical-relative:page;position:absolute;top:100;width:91" filled="t" fillcolor="#d2e0f2" stroked="t" strokecolor="white" strokeweight="1pt">
                        <v:stroke linestyle="single"/>
                        <w10:wrap type="through"/>
                      </v:rect>
                      <w10:wrap type="through"/>
                    </v:group>
                    <w10:wrap type="through"/>
                  </v:group>
                  <v:group id="_x0000_s1490" style="height:34;mso-position-horizontal-relative:page;mso-position-vertical-relative:page;position:absolute;top:62;width:510" coordsize="510,34">
                    <v:rect id="_x0000_s1491" style="height:34;mso-position-horizontal-relative:page;mso-position-vertical-relative:page;position:absolute;width:227" filled="t" fillcolor="#0077bf" stroked="t" strokecolor="#ebf1f9" strokeweight="1.25pt">
                      <v:stroke linestyle="single"/>
                      <w10:wrap type="through"/>
                    </v:rect>
                    <v:rect id="_x0000_s1492" style="height:34;mso-position-horizontal:center;mso-position-horizontal-relative:page;mso-position-vertical-relative:page;position:absolute;width:227" filled="f" fillcolor="none" stroked="f">
                      <v:fill opacity="0"/>
                      <v:textbox inset="0,0,0,0">
                        <w:txbxContent>
                          <w:tbl>
                            <w:tblPr>
                              <w:jc w:val="center"/>
                              <w:tblLayout w:type="fixed"/>
                            </w:tblPr>
                            <w:tblGrid>
                              <w:gridCol w:w="4535"/>
                            </w:tblGrid>
                            <w:tr>
                              <w:tblPrEx>
                                <w:jc w:val="center"/>
                                <w:tblLayout w:type="fixed"/>
                              </w:tblPrEx>
                              <w:trPr>
                                <w:trHeight w:hRule="exact" w:val="680"/>
                                <w:jc w:val="center"/>
                              </w:trPr>
                              <w:tc>
                                <w:tcPr>
                                  <w:tcW w:w="4535" w:type="dxa"/>
                                  <w:tcBorders>
                                    <w:top w:val="nil"/>
                                    <w:left w:val="nil"/>
                                    <w:bottom w:val="nil"/>
                                    <w:right w:val="nil"/>
                                  </w:tcBorders>
                                  <w:tcMar>
                                    <w:left w:w="113" w:type="dxa"/>
                                    <w:right w:w="113" w:type="dxa"/>
                                  </w:tcMar>
                                  <w:vAlign w:val="center"/>
                                </w:tcPr>
                                <w:p>
                                  <w:pPr>
                                    <w:pStyle w:val="PARAGRAPH"/>
                                    <w:suppressAutoHyphens/>
                                    <w:spacing w:after="0"/>
                                    <w:jc w:val="left"/>
                                  </w:pPr>
                                  <w:r>
                                    <w:rPr>
                                      <w:rFonts w:ascii="Century Gothic" w:eastAsia="Century Gothic" w:hAnsi="Century Gothic" w:cs="Century Gothic"/>
                                      <w:b/>
                                      <w:caps w:val="0"/>
                                      <w:color w:val="FFFFFF"/>
                                      <w:sz w:val="20"/>
                                    </w:rPr>
                                    <w:t>Indipendente</w:t>
                                  </w:r>
                                </w:p>
                              </w:tc>
                            </w:tr>
                          </w:tbl>
                          <w:p>
                            <w:pPr>
                              <w:jc w:val="center"/>
                            </w:pPr>
                          </w:p>
                        </w:txbxContent>
                      </v:textbox>
                      <w10:wrap type="through"/>
                    </v:rect>
                    <v:rect id="_x0000_s1493" style="height:34;left:227;mso-position-horizontal-relative:page;mso-position-vertical-relative:page;position:absolute;width:57" filled="t" fillcolor="white" stroked="t" strokecolor="#ebf1f9" strokeweight="1.25pt">
                      <v:stroke linestyle="single"/>
                      <w10:wrap type="through"/>
                    </v:rect>
                    <v:rect id="_x0000_s1494" style="height:34;left:227;mso-position-horizontal:center;mso-position-horizontal-relative:page;mso-position-vertical-relative:page;position:absolute;width:57" filled="f" fillcolor="none" stroked="f">
                      <v:fill opacity="0"/>
                      <v:textbox inset="0,0,0,0">
                        <w:txbxContent>
                          <w:tbl>
                            <w:tblPr>
                              <w:jc w:val="center"/>
                              <w:tblLayout w:type="fixed"/>
                            </w:tblPr>
                            <w:tblGrid>
                              <w:gridCol w:w="1134"/>
                            </w:tblGrid>
                            <w:tr>
                              <w:tblPrEx>
                                <w:jc w:val="center"/>
                                <w:tblLayout w:type="fixed"/>
                              </w:tblPrEx>
                              <w:trPr>
                                <w:trHeight w:hRule="exact" w:val="680"/>
                                <w:jc w:val="center"/>
                              </w:trPr>
                              <w:tc>
                                <w:tcPr>
                                  <w:tcW w:w="1134"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424242"/>
                                      <w:sz w:val="20"/>
                                    </w:rPr>
                                    <w:t>5.2</w:t>
                                  </w:r>
                                </w:p>
                              </w:tc>
                            </w:tr>
                          </w:tbl>
                          <w:p>
                            <w:pPr>
                              <w:jc w:val="center"/>
                            </w:pPr>
                          </w:p>
                        </w:txbxContent>
                      </v:textbox>
                      <w10:wrap type="through"/>
                    </v:rect>
                    <v:rect id="_x0000_s1495" style="height:34;left:283;mso-position-horizontal-relative:page;mso-position-vertical-relative:page;position:absolute;width:227" filled="t" fillcolor="white" stroked="t" strokecolor="#ebf1f9" strokeweight="1.25pt">
                      <v:stroke linestyle="single"/>
                      <w10:wrap type="through"/>
                    </v:rect>
                    <v:group id="_x0000_s1496" style="height:34;left:283;mso-position-horizontal-relative:page;mso-position-vertical-relative:page;position:absolute;width:227" coordsize="1000,1000">
                      <v:rect id="_x0000_s1497" style="height:800;left:91;mso-position-horizontal-relative:page;mso-position-vertical-relative:page;position:absolute;top:100;width:91" filled="t" fillcolor="#f5f8fd" stroked="t" strokecolor="white" strokeweight="1pt">
                        <v:stroke linestyle="single"/>
                        <w10:wrap type="through"/>
                      </v:rect>
                      <v:rect id="_x0000_s1498" style="height:800;left:182;mso-position-horizontal-relative:page;mso-position-vertical-relative:page;position:absolute;top:100;width:91" filled="t" fillcolor="#f5f8fd" stroked="t" strokecolor="white" strokeweight="1pt">
                        <v:stroke linestyle="single"/>
                        <w10:wrap type="through"/>
                      </v:rect>
                      <v:rect id="_x0000_s1499" style="height:800;left:273;mso-position-horizontal-relative:page;mso-position-vertical-relative:page;position:absolute;top:100;width:91" filled="t" fillcolor="#f5f8fd" stroked="t" strokecolor="white" strokeweight="1pt">
                        <v:stroke linestyle="single"/>
                        <w10:wrap type="through"/>
                      </v:rect>
                      <v:rect id="_x0000_s1500" style="height:800;left:364;mso-position-horizontal-relative:page;mso-position-vertical-relative:page;position:absolute;top:100;width:91" filled="t" fillcolor="#ebf1f9" stroked="t" strokecolor="white" strokeweight="1pt">
                        <v:stroke linestyle="single"/>
                        <w10:wrap type="through"/>
                      </v:rect>
                      <v:rect id="_x0000_s1501" style="height:800;left:455;mso-position-horizontal-relative:page;mso-position-vertical-relative:page;position:absolute;top:100;width:91" filled="t" fillcolor="#ebf1f9" stroked="t" strokecolor="white" strokeweight="1pt">
                        <v:stroke linestyle="single"/>
                        <w10:wrap type="through"/>
                      </v:rect>
                      <v:rect id="_x0000_s1502" style="height:800;left:545;mso-position-horizontal-relative:page;mso-position-vertical-relative:page;position:absolute;top:100;width:91" filled="t" fillcolor="#ebf1f9" stroked="t" strokecolor="white" strokeweight="1pt">
                        <v:stroke linestyle="single"/>
                        <w10:wrap type="through"/>
                      </v:rect>
                      <v:rect id="_x0000_s1503" style="height:800;left:636;mso-position-horizontal-relative:page;mso-position-vertical-relative:page;position:absolute;top:100;width:91" filled="t" fillcolor="#d2e0f2" stroked="t" strokecolor="white" strokeweight="1pt">
                        <v:stroke linestyle="single"/>
                        <w10:wrap type="through"/>
                      </v:rect>
                      <v:rect id="_x0000_s1504" style="height:800;left:727;mso-position-horizontal-relative:page;mso-position-vertical-relative:page;position:absolute;top:100;width:91" filled="t" fillcolor="#d2e0f2" stroked="t" strokecolor="white" strokeweight="1pt">
                        <v:stroke linestyle="single"/>
                        <w10:wrap type="through"/>
                      </v:rect>
                      <v:rect id="_x0000_s1505" style="height:800;left:818;mso-position-horizontal-relative:page;mso-position-vertical-relative:page;position:absolute;top:100;width:91" filled="t" fillcolor="#d2e0f2" stroked="t" strokecolor="white" strokeweight="1pt">
                        <v:stroke linestyle="single"/>
                        <w10:wrap type="through"/>
                      </v:rect>
                      <w10:wrap type="through"/>
                    </v:group>
                    <w10:wrap type="through"/>
                  </v:group>
                  <v:group id="_x0000_s1506" style="height:7;left:283;mso-position-horizontal-relative:page;mso-position-vertical-relative:page;position:absolute;top:41;width:227" coordsize="1000,1000">
                    <v:group id="_x0000_s1507" style="height:1000;left:586;mso-position-horizontal-relative:page;mso-position-vertical-relative:page;position:absolute;width:136" coordsize="1000,1000">
                      <v:roundrect id="_x0000_s1508" style="height:1000;mso-position-horizontal-relative:page;mso-position-vertical-relative:page;position:absolute;rotation:90;width:1000" arcsize="10923f" filled="t" fillcolor="#6baff9" stroked="f">
                        <w10:wrap type="through"/>
                      </v:roundrect>
                      <w10:wrap type="through"/>
                    </v:group>
                    <w10:wrap type="through"/>
                  </v:group>
                  <v:group id="_x0000_s1509" style="height:7;left:283;mso-position-horizontal-relative:page;mso-position-vertical-relative:page;position:absolute;top:41;width:227" coordsize="1000,1000">
                    <v:group id="_x0000_s1510" style="height:1000;left:727;mso-position-horizontal-relative:page;mso-position-vertical-relative:page;position:absolute;width:141" coordsize="1000,1000">
                      <v:roundrect id="_x0000_s1511" style="height:1000;mso-position-horizontal-relative:page;mso-position-vertical-relative:page;position:absolute;width:1000" arcsize="10923f" filled="t" fillcolor="#6baff9" stroked="f">
                        <w10:wrap type="through"/>
                      </v:roundrect>
                      <w10:wrap type="through"/>
                    </v:group>
                    <w10:wrap type="through"/>
                  </v:group>
                  <v:group id="_x0000_s1512" style="height:20;left:283;mso-position-horizontal-relative:page;mso-position-vertical-relative:page;position:absolute;top:35;width:227" coordsize="1000,1000">
                    <v:group id="_x0000_s1513" style="height:1000;left:682;mso-position-horizontal-relative:page;mso-position-vertical-relative:page;position:absolute;width:91" coordsize="1000,1000">
                      <v:roundrect id="_x0000_s1514" style="height:1000;mso-position-horizontal-relative:page;mso-position-vertical-relative:page;position:absolute;width:1000" arcsize="10923f" filled="t" fillcolor="#014c99" stroked="f">
                        <w10:wrap type="through"/>
                      </v:roundrect>
                      <v:shape id="_x0000_s1515" type="#_x0000_t202" style="height:1000;mso-position-horizontal:center;mso-position-horizontal-relative:page;mso-position-vertical-relative:page;position:absolute;width:1000" filled="f" fillcolor="none" stroked="f">
                        <v:fill opacity="0"/>
                        <v:textbox inset="0,0,0,0">
                          <w:txbxContent>
                            <w:tbl>
                              <w:tblPr>
                                <w:jc w:val="center"/>
                                <w:tblLayout w:type="fixed"/>
                              </w:tblPr>
                              <w:tblGrid>
                                <w:gridCol w:w="283"/>
                              </w:tblGrid>
                              <w:tr>
                                <w:tblPrEx>
                                  <w:jc w:val="center"/>
                                  <w:tblLayout w:type="fixed"/>
                                </w:tblPrEx>
                                <w:trPr>
                                  <w:trHeight w:hRule="exact" w:val="408"/>
                                  <w:jc w:val="center"/>
                                </w:trPr>
                                <w:tc>
                                  <w:tcPr>
                                    <w:tcW w:w="283"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FFFFFF"/>
                                        <w:sz w:val="16"/>
                                      </w:rPr>
                                      <w:t>7.5</w:t>
                                    </w:r>
                                  </w:p>
                                </w:tc>
                              </w:tr>
                            </w:tbl>
                            <w:p>
                              <w:pPr>
                                <w:jc w:val="center"/>
                              </w:pPr>
                            </w:p>
                          </w:txbxContent>
                        </v:textbox>
                        <w10:wrap type="through"/>
                      </v:shape>
                      <w10:wrap type="through"/>
                    </v:group>
                    <w10:wrap type="through"/>
                  </v:group>
                  <v:group id="_x0000_s1516" style="height:34;mso-position-horizontal-relative:page;mso-position-vertical-relative:page;position:absolute;top:95;width:510" coordsize="510,34">
                    <v:rect id="_x0000_s1517" style="height:34;mso-position-horizontal-relative:page;mso-position-vertical-relative:page;position:absolute;width:227" filled="t" fillcolor="#0077bf" stroked="t" strokecolor="#ebf1f9" strokeweight="1.25pt">
                      <v:stroke linestyle="single"/>
                      <w10:wrap type="through"/>
                    </v:rect>
                    <v:rect id="_x0000_s1518" style="height:34;mso-position-horizontal:center;mso-position-horizontal-relative:page;mso-position-vertical-relative:page;position:absolute;width:227" filled="f" fillcolor="none" stroked="f">
                      <v:fill opacity="0"/>
                      <v:textbox inset="0,0,0,0">
                        <w:txbxContent>
                          <w:tbl>
                            <w:tblPr>
                              <w:jc w:val="center"/>
                              <w:tblLayout w:type="fixed"/>
                            </w:tblPr>
                            <w:tblGrid>
                              <w:gridCol w:w="4535"/>
                            </w:tblGrid>
                            <w:tr>
                              <w:tblPrEx>
                                <w:jc w:val="center"/>
                                <w:tblLayout w:type="fixed"/>
                              </w:tblPrEx>
                              <w:trPr>
                                <w:trHeight w:hRule="exact" w:val="680"/>
                                <w:jc w:val="center"/>
                              </w:trPr>
                              <w:tc>
                                <w:tcPr>
                                  <w:tcW w:w="4535" w:type="dxa"/>
                                  <w:tcBorders>
                                    <w:top w:val="nil"/>
                                    <w:left w:val="nil"/>
                                    <w:bottom w:val="nil"/>
                                    <w:right w:val="nil"/>
                                  </w:tcBorders>
                                  <w:tcMar>
                                    <w:left w:w="113" w:type="dxa"/>
                                    <w:right w:w="113" w:type="dxa"/>
                                  </w:tcMar>
                                  <w:vAlign w:val="center"/>
                                </w:tcPr>
                                <w:p>
                                  <w:pPr>
                                    <w:pStyle w:val="PARAGRAPH"/>
                                    <w:suppressAutoHyphens/>
                                    <w:spacing w:after="0"/>
                                    <w:jc w:val="left"/>
                                  </w:pPr>
                                  <w:r>
                                    <w:rPr>
                                      <w:rFonts w:ascii="Century Gothic" w:eastAsia="Century Gothic" w:hAnsi="Century Gothic" w:cs="Century Gothic"/>
                                      <w:b/>
                                      <w:caps w:val="0"/>
                                      <w:color w:val="FFFFFF"/>
                                      <w:sz w:val="20"/>
                                    </w:rPr>
                                    <w:t>Collaborativo</w:t>
                                  </w:r>
                                </w:p>
                              </w:tc>
                            </w:tr>
                          </w:tbl>
                          <w:p>
                            <w:pPr>
                              <w:jc w:val="center"/>
                            </w:pPr>
                          </w:p>
                        </w:txbxContent>
                      </v:textbox>
                      <w10:wrap type="through"/>
                    </v:rect>
                    <v:rect id="_x0000_s1519" style="height:34;left:227;mso-position-horizontal-relative:page;mso-position-vertical-relative:page;position:absolute;width:57" filled="t" fillcolor="white" stroked="t" strokecolor="#ebf1f9" strokeweight="1.25pt">
                      <v:stroke linestyle="single"/>
                      <w10:wrap type="through"/>
                    </v:rect>
                    <v:rect id="_x0000_s1520" style="height:34;left:227;mso-position-horizontal:center;mso-position-horizontal-relative:page;mso-position-vertical-relative:page;position:absolute;width:57" filled="f" fillcolor="none" stroked="f">
                      <v:fill opacity="0"/>
                      <v:textbox inset="0,0,0,0">
                        <w:txbxContent>
                          <w:tbl>
                            <w:tblPr>
                              <w:jc w:val="center"/>
                              <w:tblLayout w:type="fixed"/>
                            </w:tblPr>
                            <w:tblGrid>
                              <w:gridCol w:w="1134"/>
                            </w:tblGrid>
                            <w:tr>
                              <w:tblPrEx>
                                <w:jc w:val="center"/>
                                <w:tblLayout w:type="fixed"/>
                              </w:tblPrEx>
                              <w:trPr>
                                <w:trHeight w:hRule="exact" w:val="680"/>
                                <w:jc w:val="center"/>
                              </w:trPr>
                              <w:tc>
                                <w:tcPr>
                                  <w:tcW w:w="1134"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424242"/>
                                      <w:sz w:val="20"/>
                                    </w:rPr>
                                    <w:t>5.5</w:t>
                                  </w:r>
                                </w:p>
                              </w:tc>
                            </w:tr>
                          </w:tbl>
                          <w:p>
                            <w:pPr>
                              <w:jc w:val="center"/>
                            </w:pPr>
                          </w:p>
                        </w:txbxContent>
                      </v:textbox>
                      <w10:wrap type="through"/>
                    </v:rect>
                    <v:rect id="_x0000_s1521" style="height:34;left:283;mso-position-horizontal-relative:page;mso-position-vertical-relative:page;position:absolute;width:227" filled="t" fillcolor="white" stroked="t" strokecolor="#ebf1f9" strokeweight="1.25pt">
                      <v:stroke linestyle="single"/>
                      <w10:wrap type="through"/>
                    </v:rect>
                    <v:group id="_x0000_s1522" style="height:34;left:283;mso-position-horizontal-relative:page;mso-position-vertical-relative:page;position:absolute;width:227" coordsize="1000,1000">
                      <v:rect id="_x0000_s1523" style="height:800;left:91;mso-position-horizontal-relative:page;mso-position-vertical-relative:page;position:absolute;top:100;width:91" filled="t" fillcolor="#f5f8fd" stroked="t" strokecolor="white" strokeweight="1pt">
                        <v:stroke linestyle="single"/>
                        <w10:wrap type="through"/>
                      </v:rect>
                      <v:rect id="_x0000_s1524" style="height:800;left:182;mso-position-horizontal-relative:page;mso-position-vertical-relative:page;position:absolute;top:100;width:91" filled="t" fillcolor="#f5f8fd" stroked="t" strokecolor="white" strokeweight="1pt">
                        <v:stroke linestyle="single"/>
                        <w10:wrap type="through"/>
                      </v:rect>
                      <v:rect id="_x0000_s1525" style="height:800;left:273;mso-position-horizontal-relative:page;mso-position-vertical-relative:page;position:absolute;top:100;width:91" filled="t" fillcolor="#f5f8fd" stroked="t" strokecolor="white" strokeweight="1pt">
                        <v:stroke linestyle="single"/>
                        <w10:wrap type="through"/>
                      </v:rect>
                      <v:rect id="_x0000_s1526" style="height:800;left:364;mso-position-horizontal-relative:page;mso-position-vertical-relative:page;position:absolute;top:100;width:91" filled="t" fillcolor="#ebf1f9" stroked="t" strokecolor="white" strokeweight="1pt">
                        <v:stroke linestyle="single"/>
                        <w10:wrap type="through"/>
                      </v:rect>
                      <v:rect id="_x0000_s1527" style="height:800;left:455;mso-position-horizontal-relative:page;mso-position-vertical-relative:page;position:absolute;top:100;width:91" filled="t" fillcolor="#ebf1f9" stroked="t" strokecolor="white" strokeweight="1pt">
                        <v:stroke linestyle="single"/>
                        <w10:wrap type="through"/>
                      </v:rect>
                      <v:rect id="_x0000_s1528" style="height:800;left:545;mso-position-horizontal-relative:page;mso-position-vertical-relative:page;position:absolute;top:100;width:91" filled="t" fillcolor="#ebf1f9" stroked="t" strokecolor="white" strokeweight="1pt">
                        <v:stroke linestyle="single"/>
                        <w10:wrap type="through"/>
                      </v:rect>
                      <v:rect id="_x0000_s1529" style="height:800;left:636;mso-position-horizontal-relative:page;mso-position-vertical-relative:page;position:absolute;top:100;width:91" filled="t" fillcolor="#d2e0f2" stroked="t" strokecolor="white" strokeweight="1pt">
                        <v:stroke linestyle="single"/>
                        <w10:wrap type="through"/>
                      </v:rect>
                      <v:rect id="_x0000_s1530" style="height:800;left:727;mso-position-horizontal-relative:page;mso-position-vertical-relative:page;position:absolute;top:100;width:91" filled="t" fillcolor="#d2e0f2" stroked="t" strokecolor="white" strokeweight="1pt">
                        <v:stroke linestyle="single"/>
                        <w10:wrap type="through"/>
                      </v:rect>
                      <v:rect id="_x0000_s1531" style="height:800;left:818;mso-position-horizontal-relative:page;mso-position-vertical-relative:page;position:absolute;top:100;width:91" filled="t" fillcolor="#d2e0f2" stroked="t" strokecolor="white" strokeweight="1pt">
                        <v:stroke linestyle="single"/>
                        <w10:wrap type="through"/>
                      </v:rect>
                      <w10:wrap type="through"/>
                    </v:group>
                    <w10:wrap type="through"/>
                  </v:group>
                  <v:group id="_x0000_s1532" style="height:7;left:283;mso-position-horizontal-relative:page;mso-position-vertical-relative:page;position:absolute;top:75;width:227" coordsize="1000,1000">
                    <v:group id="_x0000_s1533" style="height:1000;left:377;mso-position-horizontal-relative:page;mso-position-vertical-relative:page;position:absolute;width:136" coordsize="1000,1000">
                      <v:roundrect id="_x0000_s1534" style="height:1000;mso-position-horizontal-relative:page;mso-position-vertical-relative:page;position:absolute;rotation:90;width:1000" arcsize="10923f" filled="t" fillcolor="#6baff9" stroked="f">
                        <w10:wrap type="through"/>
                      </v:roundrect>
                      <w10:wrap type="through"/>
                    </v:group>
                    <w10:wrap type="through"/>
                  </v:group>
                  <v:group id="_x0000_s1535" style="height:7;left:283;mso-position-horizontal-relative:page;mso-position-vertical-relative:page;position:absolute;top:75;width:227" coordsize="1000,1000">
                    <v:group id="_x0000_s1536" style="height:1000;left:518;mso-position-horizontal-relative:page;mso-position-vertical-relative:page;position:absolute;width:141" coordsize="1000,1000">
                      <v:roundrect id="_x0000_s1537" style="height:1000;mso-position-horizontal-relative:page;mso-position-vertical-relative:page;position:absolute;width:1000" arcsize="10923f" filled="t" fillcolor="#6baff9" stroked="f">
                        <w10:wrap type="through"/>
                      </v:roundrect>
                      <w10:wrap type="through"/>
                    </v:group>
                    <w10:wrap type="through"/>
                  </v:group>
                  <v:group id="_x0000_s1538" style="height:20;left:283;mso-position-horizontal-relative:page;mso-position-vertical-relative:page;position:absolute;top:68;width:227" coordsize="1000,1000">
                    <v:group id="_x0000_s1539" style="height:1000;left:473;mso-position-horizontal-relative:page;mso-position-vertical-relative:page;position:absolute;width:91" coordsize="1000,1000">
                      <v:roundrect id="_x0000_s1540" style="height:1000;mso-position-horizontal-relative:page;mso-position-vertical-relative:page;position:absolute;width:1000" arcsize="10923f" filled="t" fillcolor="#014c99" stroked="f">
                        <w10:wrap type="through"/>
                      </v:roundrect>
                      <v:shape id="_x0000_s1541" type="#_x0000_t202" style="height:1000;mso-position-horizontal:center;mso-position-horizontal-relative:page;mso-position-vertical-relative:page;position:absolute;width:1000" filled="f" fillcolor="none" stroked="f">
                        <v:fill opacity="0"/>
                        <v:textbox inset="0,0,0,0">
                          <w:txbxContent>
                            <w:tbl>
                              <w:tblPr>
                                <w:jc w:val="center"/>
                                <w:tblLayout w:type="fixed"/>
                              </w:tblPr>
                              <w:tblGrid>
                                <w:gridCol w:w="283"/>
                              </w:tblGrid>
                              <w:tr>
                                <w:tblPrEx>
                                  <w:jc w:val="center"/>
                                  <w:tblLayout w:type="fixed"/>
                                </w:tblPrEx>
                                <w:trPr>
                                  <w:trHeight w:hRule="exact" w:val="408"/>
                                  <w:jc w:val="center"/>
                                </w:trPr>
                                <w:tc>
                                  <w:tcPr>
                                    <w:tcW w:w="283"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FFFFFF"/>
                                        <w:sz w:val="16"/>
                                      </w:rPr>
                                      <w:t>5.2</w:t>
                                    </w:r>
                                  </w:p>
                                </w:tc>
                              </w:tr>
                            </w:tbl>
                            <w:p>
                              <w:pPr>
                                <w:jc w:val="center"/>
                              </w:pPr>
                            </w:p>
                          </w:txbxContent>
                        </v:textbox>
                        <w10:wrap type="through"/>
                      </v:shape>
                      <w10:wrap type="through"/>
                    </v:group>
                    <w10:wrap type="through"/>
                  </v:group>
                  <v:group id="_x0000_s1542" style="height:34;mso-position-horizontal-relative:page;mso-position-vertical-relative:page;position:absolute;top:129;width:510" coordsize="510,34">
                    <v:rect id="_x0000_s1543" style="height:34;mso-position-horizontal-relative:page;mso-position-vertical-relative:page;position:absolute;width:227" filled="t" fillcolor="#0077bf" stroked="t" strokecolor="#ebf1f9" strokeweight="1.25pt">
                      <v:stroke linestyle="single"/>
                      <w10:wrap type="through"/>
                    </v:rect>
                    <v:rect id="_x0000_s1544" style="height:34;mso-position-horizontal:center;mso-position-horizontal-relative:page;mso-position-vertical-relative:page;position:absolute;width:227" filled="f" fillcolor="none" stroked="f">
                      <v:fill opacity="0"/>
                      <v:textbox inset="0,0,0,0">
                        <w:txbxContent>
                          <w:tbl>
                            <w:tblPr>
                              <w:jc w:val="center"/>
                              <w:tblLayout w:type="fixed"/>
                            </w:tblPr>
                            <w:tblGrid>
                              <w:gridCol w:w="4535"/>
                            </w:tblGrid>
                            <w:tr>
                              <w:tblPrEx>
                                <w:jc w:val="center"/>
                                <w:tblLayout w:type="fixed"/>
                              </w:tblPrEx>
                              <w:trPr>
                                <w:trHeight w:hRule="exact" w:val="680"/>
                                <w:jc w:val="center"/>
                              </w:trPr>
                              <w:tc>
                                <w:tcPr>
                                  <w:tcW w:w="4535" w:type="dxa"/>
                                  <w:tcBorders>
                                    <w:top w:val="nil"/>
                                    <w:left w:val="nil"/>
                                    <w:bottom w:val="nil"/>
                                    <w:right w:val="nil"/>
                                  </w:tcBorders>
                                  <w:tcMar>
                                    <w:left w:w="113" w:type="dxa"/>
                                    <w:right w:w="113" w:type="dxa"/>
                                  </w:tcMar>
                                  <w:vAlign w:val="center"/>
                                </w:tcPr>
                                <w:p>
                                  <w:pPr>
                                    <w:pStyle w:val="PARAGRAPH"/>
                                    <w:suppressAutoHyphens/>
                                    <w:spacing w:after="0"/>
                                    <w:jc w:val="left"/>
                                  </w:pPr>
                                  <w:r>
                                    <w:rPr>
                                      <w:rFonts w:ascii="Century Gothic" w:eastAsia="Century Gothic" w:hAnsi="Century Gothic" w:cs="Century Gothic"/>
                                      <w:b/>
                                      <w:caps w:val="0"/>
                                      <w:color w:val="FFFFFF"/>
                                      <w:sz w:val="20"/>
                                    </w:rPr>
                                    <w:t>Informativo</w:t>
                                  </w:r>
                                </w:p>
                              </w:tc>
                            </w:tr>
                          </w:tbl>
                          <w:p>
                            <w:pPr>
                              <w:jc w:val="center"/>
                            </w:pPr>
                          </w:p>
                        </w:txbxContent>
                      </v:textbox>
                      <w10:wrap type="through"/>
                    </v:rect>
                    <v:rect id="_x0000_s1545" style="height:34;left:227;mso-position-horizontal-relative:page;mso-position-vertical-relative:page;position:absolute;width:57" filled="t" fillcolor="white" stroked="t" strokecolor="#ebf1f9" strokeweight="1.25pt">
                      <v:stroke linestyle="single"/>
                      <w10:wrap type="through"/>
                    </v:rect>
                    <v:rect id="_x0000_s1546" style="height:34;left:227;mso-position-horizontal:center;mso-position-horizontal-relative:page;mso-position-vertical-relative:page;position:absolute;width:57" filled="f" fillcolor="none" stroked="f">
                      <v:fill opacity="0"/>
                      <v:textbox inset="0,0,0,0">
                        <w:txbxContent>
                          <w:tbl>
                            <w:tblPr>
                              <w:jc w:val="center"/>
                              <w:tblLayout w:type="fixed"/>
                            </w:tblPr>
                            <w:tblGrid>
                              <w:gridCol w:w="1134"/>
                            </w:tblGrid>
                            <w:tr>
                              <w:tblPrEx>
                                <w:jc w:val="center"/>
                                <w:tblLayout w:type="fixed"/>
                              </w:tblPrEx>
                              <w:trPr>
                                <w:trHeight w:hRule="exact" w:val="680"/>
                                <w:jc w:val="center"/>
                              </w:trPr>
                              <w:tc>
                                <w:tcPr>
                                  <w:tcW w:w="1134"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424242"/>
                                      <w:sz w:val="20"/>
                                    </w:rPr>
                                    <w:t>5.2</w:t>
                                  </w:r>
                                </w:p>
                              </w:tc>
                            </w:tr>
                          </w:tbl>
                          <w:p>
                            <w:pPr>
                              <w:jc w:val="center"/>
                            </w:pPr>
                          </w:p>
                        </w:txbxContent>
                      </v:textbox>
                      <w10:wrap type="through"/>
                    </v:rect>
                    <v:rect id="_x0000_s1547" style="height:34;left:283;mso-position-horizontal-relative:page;mso-position-vertical-relative:page;position:absolute;width:227" filled="t" fillcolor="white" stroked="t" strokecolor="#ebf1f9" strokeweight="1.25pt">
                      <v:stroke linestyle="single"/>
                      <w10:wrap type="through"/>
                    </v:rect>
                    <v:group id="_x0000_s1548" style="height:34;left:283;mso-position-horizontal-relative:page;mso-position-vertical-relative:page;position:absolute;width:227" coordsize="1000,1000">
                      <v:rect id="_x0000_s1549" style="height:800;left:91;mso-position-horizontal-relative:page;mso-position-vertical-relative:page;position:absolute;top:100;width:91" filled="t" fillcolor="#f5f8fd" stroked="t" strokecolor="white" strokeweight="1pt">
                        <v:stroke linestyle="single"/>
                        <w10:wrap type="through"/>
                      </v:rect>
                      <v:rect id="_x0000_s1550" style="height:800;left:182;mso-position-horizontal-relative:page;mso-position-vertical-relative:page;position:absolute;top:100;width:91" filled="t" fillcolor="#f5f8fd" stroked="t" strokecolor="white" strokeweight="1pt">
                        <v:stroke linestyle="single"/>
                        <w10:wrap type="through"/>
                      </v:rect>
                      <v:rect id="_x0000_s1551" style="height:800;left:273;mso-position-horizontal-relative:page;mso-position-vertical-relative:page;position:absolute;top:100;width:91" filled="t" fillcolor="#f5f8fd" stroked="t" strokecolor="white" strokeweight="1pt">
                        <v:stroke linestyle="single"/>
                        <w10:wrap type="through"/>
                      </v:rect>
                      <v:rect id="_x0000_s1552" style="height:800;left:364;mso-position-horizontal-relative:page;mso-position-vertical-relative:page;position:absolute;top:100;width:91" filled="t" fillcolor="#ebf1f9" stroked="t" strokecolor="white" strokeweight="1pt">
                        <v:stroke linestyle="single"/>
                        <w10:wrap type="through"/>
                      </v:rect>
                      <v:rect id="_x0000_s1553" style="height:800;left:455;mso-position-horizontal-relative:page;mso-position-vertical-relative:page;position:absolute;top:100;width:91" filled="t" fillcolor="#ebf1f9" stroked="t" strokecolor="white" strokeweight="1pt">
                        <v:stroke linestyle="single"/>
                        <w10:wrap type="through"/>
                      </v:rect>
                      <v:rect id="_x0000_s1554" style="height:800;left:545;mso-position-horizontal-relative:page;mso-position-vertical-relative:page;position:absolute;top:100;width:91" filled="t" fillcolor="#ebf1f9" stroked="t" strokecolor="white" strokeweight="1pt">
                        <v:stroke linestyle="single"/>
                        <w10:wrap type="through"/>
                      </v:rect>
                      <v:rect id="_x0000_s1555" style="height:800;left:636;mso-position-horizontal-relative:page;mso-position-vertical-relative:page;position:absolute;top:100;width:91" filled="t" fillcolor="#d2e0f2" stroked="t" strokecolor="white" strokeweight="1pt">
                        <v:stroke linestyle="single"/>
                        <w10:wrap type="through"/>
                      </v:rect>
                      <v:rect id="_x0000_s1556" style="height:800;left:727;mso-position-horizontal-relative:page;mso-position-vertical-relative:page;position:absolute;top:100;width:91" filled="t" fillcolor="#d2e0f2" stroked="t" strokecolor="white" strokeweight="1pt">
                        <v:stroke linestyle="single"/>
                        <w10:wrap type="through"/>
                      </v:rect>
                      <v:rect id="_x0000_s1557" style="height:800;left:818;mso-position-horizontal-relative:page;mso-position-vertical-relative:page;position:absolute;top:100;width:91" filled="t" fillcolor="#d2e0f2" stroked="t" strokecolor="white" strokeweight="1pt">
                        <v:stroke linestyle="single"/>
                        <w10:wrap type="through"/>
                      </v:rect>
                      <w10:wrap type="through"/>
                    </v:group>
                    <w10:wrap type="through"/>
                  </v:group>
                  <v:group id="_x0000_s1558" style="height:7;left:283;mso-position-horizontal-relative:page;mso-position-vertical-relative:page;position:absolute;top:108;width:227" coordsize="1000,1000">
                    <v:group id="_x0000_s1559" style="height:1000;left:404;mso-position-horizontal-relative:page;mso-position-vertical-relative:page;position:absolute;width:136" coordsize="1000,1000">
                      <v:roundrect id="_x0000_s1560" style="height:1000;mso-position-horizontal-relative:page;mso-position-vertical-relative:page;position:absolute;rotation:90;width:1000" arcsize="10923f" filled="t" fillcolor="#6baff9" stroked="f">
                        <w10:wrap type="through"/>
                      </v:roundrect>
                      <w10:wrap type="through"/>
                    </v:group>
                    <w10:wrap type="through"/>
                  </v:group>
                  <v:group id="_x0000_s1561" style="height:7;left:283;mso-position-horizontal-relative:page;mso-position-vertical-relative:page;position:absolute;top:108;width:227" coordsize="1000,1000">
                    <v:group id="_x0000_s1562" style="height:1000;left:545;mso-position-horizontal-relative:page;mso-position-vertical-relative:page;position:absolute;width:141" coordsize="1000,1000">
                      <v:roundrect id="_x0000_s1563" style="height:1000;mso-position-horizontal-relative:page;mso-position-vertical-relative:page;position:absolute;width:1000" arcsize="10923f" filled="t" fillcolor="#6baff9" stroked="f">
                        <w10:wrap type="through"/>
                      </v:roundrect>
                      <w10:wrap type="through"/>
                    </v:group>
                    <w10:wrap type="through"/>
                  </v:group>
                  <v:group id="_x0000_s1564" style="height:20;left:283;mso-position-horizontal-relative:page;mso-position-vertical-relative:page;position:absolute;top:102;width:227" coordsize="1000,1000">
                    <v:group id="_x0000_s1565" style="height:1000;left:500;mso-position-horizontal-relative:page;mso-position-vertical-relative:page;position:absolute;width:91" coordsize="1000,1000">
                      <v:roundrect id="_x0000_s1566" style="height:1000;mso-position-horizontal-relative:page;mso-position-vertical-relative:page;position:absolute;width:1000" arcsize="10923f" filled="t" fillcolor="#014c99" stroked="f">
                        <w10:wrap type="through"/>
                      </v:roundrect>
                      <v:shape id="_x0000_s1567" type="#_x0000_t202" style="height:1000;mso-position-horizontal:center;mso-position-horizontal-relative:page;mso-position-vertical-relative:page;position:absolute;width:1000" filled="f" fillcolor="none" stroked="f">
                        <v:fill opacity="0"/>
                        <v:textbox inset="0,0,0,0">
                          <w:txbxContent>
                            <w:tbl>
                              <w:tblPr>
                                <w:jc w:val="center"/>
                                <w:tblLayout w:type="fixed"/>
                              </w:tblPr>
                              <w:tblGrid>
                                <w:gridCol w:w="283"/>
                              </w:tblGrid>
                              <w:tr>
                                <w:tblPrEx>
                                  <w:jc w:val="center"/>
                                  <w:tblLayout w:type="fixed"/>
                                </w:tblPrEx>
                                <w:trPr>
                                  <w:trHeight w:hRule="exact" w:val="408"/>
                                  <w:jc w:val="center"/>
                                </w:trPr>
                                <w:tc>
                                  <w:tcPr>
                                    <w:tcW w:w="283"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FFFFFF"/>
                                        <w:sz w:val="16"/>
                                      </w:rPr>
                                      <w:t>5.5</w:t>
                                    </w:r>
                                  </w:p>
                                </w:tc>
                              </w:tr>
                            </w:tbl>
                            <w:p>
                              <w:pPr>
                                <w:jc w:val="center"/>
                              </w:pPr>
                            </w:p>
                          </w:txbxContent>
                        </v:textbox>
                        <w10:wrap type="through"/>
                      </v:shape>
                      <w10:wrap type="through"/>
                    </v:group>
                    <w10:wrap type="through"/>
                  </v:group>
                  <v:group id="_x0000_s1568" style="height:34;mso-position-horizontal-relative:page;mso-position-vertical-relative:page;position:absolute;top:162;width:510" coordsize="510,34">
                    <v:rect id="_x0000_s1569" style="height:34;mso-position-horizontal-relative:page;mso-position-vertical-relative:page;position:absolute;width:227" filled="t" fillcolor="#0077bf" stroked="t" strokecolor="#ebf1f9" strokeweight="1.25pt">
                      <v:stroke linestyle="single"/>
                      <w10:wrap type="through"/>
                    </v:rect>
                    <v:rect id="_x0000_s1570" style="height:34;mso-position-horizontal:center;mso-position-horizontal-relative:page;mso-position-vertical-relative:page;position:absolute;width:227" filled="f" fillcolor="none" stroked="f">
                      <v:fill opacity="0"/>
                      <v:textbox inset="0,0,0,0">
                        <w:txbxContent>
                          <w:tbl>
                            <w:tblPr>
                              <w:jc w:val="center"/>
                              <w:tblLayout w:type="fixed"/>
                            </w:tblPr>
                            <w:tblGrid>
                              <w:gridCol w:w="4535"/>
                            </w:tblGrid>
                            <w:tr>
                              <w:tblPrEx>
                                <w:jc w:val="center"/>
                                <w:tblLayout w:type="fixed"/>
                              </w:tblPrEx>
                              <w:trPr>
                                <w:trHeight w:hRule="exact" w:val="680"/>
                                <w:jc w:val="center"/>
                              </w:trPr>
                              <w:tc>
                                <w:tcPr>
                                  <w:tcW w:w="4535" w:type="dxa"/>
                                  <w:tcBorders>
                                    <w:top w:val="nil"/>
                                    <w:left w:val="nil"/>
                                    <w:bottom w:val="nil"/>
                                    <w:right w:val="nil"/>
                                  </w:tcBorders>
                                  <w:tcMar>
                                    <w:left w:w="113" w:type="dxa"/>
                                    <w:right w:w="113" w:type="dxa"/>
                                  </w:tcMar>
                                  <w:vAlign w:val="center"/>
                                </w:tcPr>
                                <w:p>
                                  <w:pPr>
                                    <w:pStyle w:val="PARAGRAPH"/>
                                    <w:suppressAutoHyphens/>
                                    <w:spacing w:after="0"/>
                                    <w:jc w:val="left"/>
                                  </w:pPr>
                                  <w:r>
                                    <w:rPr>
                                      <w:rFonts w:ascii="Century Gothic" w:eastAsia="Century Gothic" w:hAnsi="Century Gothic" w:cs="Century Gothic"/>
                                      <w:b/>
                                      <w:caps w:val="0"/>
                                      <w:color w:val="FFFFFF"/>
                                      <w:sz w:val="20"/>
                                    </w:rPr>
                                    <w:t>Reciproco</w:t>
                                  </w:r>
                                </w:p>
                              </w:tc>
                            </w:tr>
                          </w:tbl>
                          <w:p>
                            <w:pPr>
                              <w:jc w:val="center"/>
                            </w:pPr>
                          </w:p>
                        </w:txbxContent>
                      </v:textbox>
                      <w10:wrap type="through"/>
                    </v:rect>
                    <v:rect id="_x0000_s1571" style="height:34;left:227;mso-position-horizontal-relative:page;mso-position-vertical-relative:page;position:absolute;width:57" filled="t" fillcolor="white" stroked="t" strokecolor="#ebf1f9" strokeweight="1.25pt">
                      <v:stroke linestyle="single"/>
                      <w10:wrap type="through"/>
                    </v:rect>
                    <v:rect id="_x0000_s1572" style="height:34;left:227;mso-position-horizontal:center;mso-position-horizontal-relative:page;mso-position-vertical-relative:page;position:absolute;width:57" filled="f" fillcolor="none" stroked="f">
                      <v:fill opacity="0"/>
                      <v:textbox inset="0,0,0,0">
                        <w:txbxContent>
                          <w:tbl>
                            <w:tblPr>
                              <w:jc w:val="center"/>
                              <w:tblLayout w:type="fixed"/>
                            </w:tblPr>
                            <w:tblGrid>
                              <w:gridCol w:w="1134"/>
                            </w:tblGrid>
                            <w:tr>
                              <w:tblPrEx>
                                <w:jc w:val="center"/>
                                <w:tblLayout w:type="fixed"/>
                              </w:tblPrEx>
                              <w:trPr>
                                <w:trHeight w:hRule="exact" w:val="680"/>
                                <w:jc w:val="center"/>
                              </w:trPr>
                              <w:tc>
                                <w:tcPr>
                                  <w:tcW w:w="1134"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424242"/>
                                      <w:sz w:val="20"/>
                                    </w:rPr>
                                    <w:t>4.8</w:t>
                                  </w:r>
                                </w:p>
                              </w:tc>
                            </w:tr>
                          </w:tbl>
                          <w:p>
                            <w:pPr>
                              <w:jc w:val="center"/>
                            </w:pPr>
                          </w:p>
                        </w:txbxContent>
                      </v:textbox>
                      <w10:wrap type="through"/>
                    </v:rect>
                    <v:rect id="_x0000_s1573" style="height:34;left:283;mso-position-horizontal-relative:page;mso-position-vertical-relative:page;position:absolute;width:227" filled="t" fillcolor="white" stroked="t" strokecolor="#ebf1f9" strokeweight="1.25pt">
                      <v:stroke linestyle="single"/>
                      <w10:wrap type="through"/>
                    </v:rect>
                    <v:group id="_x0000_s1574" style="height:34;left:283;mso-position-horizontal-relative:page;mso-position-vertical-relative:page;position:absolute;width:227" coordsize="1000,1000">
                      <v:rect id="_x0000_s1575" style="height:800;left:91;mso-position-horizontal-relative:page;mso-position-vertical-relative:page;position:absolute;top:100;width:91" filled="t" fillcolor="#f5f8fd" stroked="t" strokecolor="white" strokeweight="1pt">
                        <v:stroke linestyle="single"/>
                        <w10:wrap type="through"/>
                      </v:rect>
                      <v:rect id="_x0000_s1576" style="height:800;left:182;mso-position-horizontal-relative:page;mso-position-vertical-relative:page;position:absolute;top:100;width:91" filled="t" fillcolor="#f5f8fd" stroked="t" strokecolor="white" strokeweight="1pt">
                        <v:stroke linestyle="single"/>
                        <w10:wrap type="through"/>
                      </v:rect>
                      <v:rect id="_x0000_s1577" style="height:800;left:273;mso-position-horizontal-relative:page;mso-position-vertical-relative:page;position:absolute;top:100;width:91" filled="t" fillcolor="#f5f8fd" stroked="t" strokecolor="white" strokeweight="1pt">
                        <v:stroke linestyle="single"/>
                        <w10:wrap type="through"/>
                      </v:rect>
                      <v:rect id="_x0000_s1578" style="height:800;left:364;mso-position-horizontal-relative:page;mso-position-vertical-relative:page;position:absolute;top:100;width:91" filled="t" fillcolor="#ebf1f9" stroked="t" strokecolor="white" strokeweight="1pt">
                        <v:stroke linestyle="single"/>
                        <w10:wrap type="through"/>
                      </v:rect>
                      <v:rect id="_x0000_s1579" style="height:800;left:455;mso-position-horizontal-relative:page;mso-position-vertical-relative:page;position:absolute;top:100;width:91" filled="t" fillcolor="#ebf1f9" stroked="t" strokecolor="white" strokeweight="1pt">
                        <v:stroke linestyle="single"/>
                        <w10:wrap type="through"/>
                      </v:rect>
                      <v:rect id="_x0000_s1580" style="height:800;left:545;mso-position-horizontal-relative:page;mso-position-vertical-relative:page;position:absolute;top:100;width:91" filled="t" fillcolor="#ebf1f9" stroked="t" strokecolor="white" strokeweight="1pt">
                        <v:stroke linestyle="single"/>
                        <w10:wrap type="through"/>
                      </v:rect>
                      <v:rect id="_x0000_s1581" style="height:800;left:636;mso-position-horizontal-relative:page;mso-position-vertical-relative:page;position:absolute;top:100;width:91" filled="t" fillcolor="#d2e0f2" stroked="t" strokecolor="white" strokeweight="1pt">
                        <v:stroke linestyle="single"/>
                        <w10:wrap type="through"/>
                      </v:rect>
                      <v:rect id="_x0000_s1582" style="height:800;left:727;mso-position-horizontal-relative:page;mso-position-vertical-relative:page;position:absolute;top:100;width:91" filled="t" fillcolor="#d2e0f2" stroked="t" strokecolor="white" strokeweight="1pt">
                        <v:stroke linestyle="single"/>
                        <w10:wrap type="through"/>
                      </v:rect>
                      <v:rect id="_x0000_s1583" style="height:800;left:818;mso-position-horizontal-relative:page;mso-position-vertical-relative:page;position:absolute;top:100;width:91" filled="t" fillcolor="#d2e0f2" stroked="t" strokecolor="white" strokeweight="1pt">
                        <v:stroke linestyle="single"/>
                        <w10:wrap type="through"/>
                      </v:rect>
                      <w10:wrap type="through"/>
                    </v:group>
                    <w10:wrap type="through"/>
                  </v:group>
                  <v:group id="_x0000_s1584" style="height:7;left:283;mso-position-horizontal-relative:page;mso-position-vertical-relative:page;position:absolute;top:176;width:227" coordsize="1000,1000">
                    <v:group id="_x0000_s1585" style="height:1000;left:340;mso-position-horizontal-relative:page;mso-position-vertical-relative:page;position:absolute;width:136" coordsize="1000,1000">
                      <v:roundrect id="_x0000_s1586" style="height:1000;mso-position-horizontal-relative:page;mso-position-vertical-relative:page;position:absolute;rotation:90;width:1000" arcsize="10923f" filled="t" fillcolor="#6baff9" stroked="f">
                        <w10:wrap type="through"/>
                      </v:roundrect>
                      <w10:wrap type="through"/>
                    </v:group>
                    <w10:wrap type="through"/>
                  </v:group>
                  <v:group id="_x0000_s1587" style="height:7;left:283;mso-position-horizontal-relative:page;mso-position-vertical-relative:page;position:absolute;top:142;width:227" coordsize="1000,1000">
                    <v:group id="_x0000_s1588" style="height:1000;left:377;mso-position-horizontal-relative:page;mso-position-vertical-relative:page;position:absolute;width:136" coordsize="1000,1000">
                      <v:roundrect id="_x0000_s1589" style="height:1000;mso-position-horizontal-relative:page;mso-position-vertical-relative:page;position:absolute;rotation:90;width:1000" arcsize="10923f" filled="t" fillcolor="#6baff9" stroked="f">
                        <w10:wrap type="through"/>
                      </v:roundrect>
                      <w10:wrap type="through"/>
                    </v:group>
                    <w10:wrap type="through"/>
                  </v:group>
                  <v:group id="_x0000_s1590" style="height:7;left:283;mso-position-horizontal-relative:page;mso-position-vertical-relative:page;position:absolute;top:176;width:227" coordsize="1000,1000">
                    <v:group id="_x0000_s1591" style="height:1000;left:482;mso-position-horizontal-relative:page;mso-position-vertical-relative:page;position:absolute;width:141" coordsize="1000,1000">
                      <v:roundrect id="_x0000_s1592" style="height:1000;mso-position-horizontal-relative:page;mso-position-vertical-relative:page;position:absolute;width:1000" arcsize="10923f" filled="t" fillcolor="#6baff9" stroked="f">
                        <w10:wrap type="through"/>
                      </v:roundrect>
                      <w10:wrap type="through"/>
                    </v:group>
                    <w10:wrap type="through"/>
                  </v:group>
                  <v:group id="_x0000_s1593" style="height:7;left:283;mso-position-horizontal-relative:page;mso-position-vertical-relative:page;position:absolute;top:142;width:227" coordsize="1000,1000">
                    <v:group id="_x0000_s1594" style="height:1000;left:518;mso-position-horizontal-relative:page;mso-position-vertical-relative:page;position:absolute;width:141" coordsize="1000,1000">
                      <v:roundrect id="_x0000_s1595" style="height:1000;mso-position-horizontal-relative:page;mso-position-vertical-relative:page;position:absolute;width:1000" arcsize="10923f" filled="t" fillcolor="#6baff9" stroked="f">
                        <w10:wrap type="through"/>
                      </v:roundrect>
                      <w10:wrap type="through"/>
                    </v:group>
                    <w10:wrap type="through"/>
                  </v:group>
                  <v:group id="_x0000_s1596" style="height:20;left:283;mso-position-horizontal-relative:page;mso-position-vertical-relative:page;position:absolute;top:169;width:227" coordsize="1000,1000">
                    <v:group id="_x0000_s1597" style="height:1000;left:436;mso-position-horizontal-relative:page;mso-position-vertical-relative:page;position:absolute;width:91" coordsize="1000,1000">
                      <v:roundrect id="_x0000_s1598" style="height:1000;mso-position-horizontal-relative:page;mso-position-vertical-relative:page;position:absolute;width:1000" arcsize="10923f" filled="t" fillcolor="#014c99" stroked="f">
                        <w10:wrap type="through"/>
                      </v:roundrect>
                      <v:shape id="_x0000_s1599" type="#_x0000_t202" style="height:1000;mso-position-horizontal:center;mso-position-horizontal-relative:page;mso-position-vertical-relative:page;position:absolute;width:1000" filled="f" fillcolor="none" stroked="f">
                        <v:fill opacity="0"/>
                        <v:textbox inset="0,0,0,0">
                          <w:txbxContent>
                            <w:tbl>
                              <w:tblPr>
                                <w:jc w:val="center"/>
                                <w:tblLayout w:type="fixed"/>
                              </w:tblPr>
                              <w:tblGrid>
                                <w:gridCol w:w="283"/>
                              </w:tblGrid>
                              <w:tr>
                                <w:tblPrEx>
                                  <w:jc w:val="center"/>
                                  <w:tblLayout w:type="fixed"/>
                                </w:tblPrEx>
                                <w:trPr>
                                  <w:trHeight w:hRule="exact" w:val="408"/>
                                  <w:jc w:val="center"/>
                                </w:trPr>
                                <w:tc>
                                  <w:tcPr>
                                    <w:tcW w:w="283"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FFFFFF"/>
                                        <w:sz w:val="16"/>
                                      </w:rPr>
                                      <w:t>4.8</w:t>
                                    </w:r>
                                  </w:p>
                                </w:tc>
                              </w:tr>
                            </w:tbl>
                            <w:p>
                              <w:pPr>
                                <w:jc w:val="center"/>
                              </w:pPr>
                            </w:p>
                          </w:txbxContent>
                        </v:textbox>
                        <w10:wrap type="through"/>
                      </v:shape>
                      <w10:wrap type="through"/>
                    </v:group>
                    <w10:wrap type="through"/>
                  </v:group>
                  <v:group id="_x0000_s1600" style="height:20;left:283;mso-position-horizontal-relative:page;mso-position-vertical-relative:page;position:absolute;top:135;width:227" coordsize="1000,1000">
                    <v:group id="_x0000_s1601" style="height:1000;left:473;mso-position-horizontal-relative:page;mso-position-vertical-relative:page;position:absolute;width:91" coordsize="1000,1000">
                      <v:roundrect id="_x0000_s1602" style="height:1000;mso-position-horizontal-relative:page;mso-position-vertical-relative:page;position:absolute;width:1000" arcsize="10923f" filled="t" fillcolor="#014c99" stroked="f">
                        <w10:wrap type="through"/>
                      </v:roundrect>
                      <v:shape id="_x0000_s1603" type="#_x0000_t202" style="height:1000;mso-position-horizontal:center;mso-position-horizontal-relative:page;mso-position-vertical-relative:page;position:absolute;width:1000" filled="f" fillcolor="none" stroked="f">
                        <v:fill opacity="0"/>
                        <v:textbox inset="0,0,0,0">
                          <w:txbxContent>
                            <w:tbl>
                              <w:tblPr>
                                <w:jc w:val="center"/>
                                <w:tblLayout w:type="fixed"/>
                              </w:tblPr>
                              <w:tblGrid>
                                <w:gridCol w:w="283"/>
                              </w:tblGrid>
                              <w:tr>
                                <w:tblPrEx>
                                  <w:jc w:val="center"/>
                                  <w:tblLayout w:type="fixed"/>
                                </w:tblPrEx>
                                <w:trPr>
                                  <w:trHeight w:hRule="exact" w:val="408"/>
                                  <w:jc w:val="center"/>
                                </w:trPr>
                                <w:tc>
                                  <w:tcPr>
                                    <w:tcW w:w="283"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FFFFFF"/>
                                        <w:sz w:val="16"/>
                                      </w:rPr>
                                      <w:t>5.2</w:t>
                                    </w:r>
                                  </w:p>
                                </w:tc>
                              </w:tr>
                            </w:tbl>
                            <w:p>
                              <w:pPr>
                                <w:jc w:val="center"/>
                              </w:pPr>
                            </w:p>
                          </w:txbxContent>
                        </v:textbox>
                        <w10:wrap type="through"/>
                      </v:shape>
                      <w10:wrap type="through"/>
                    </v:group>
                    <w10:wrap type="through"/>
                  </v:group>
                </v:group>
              </w:pict>
            </w:r>
          </w:p>
          <w:p>
            <w:pPr>
              <w:pStyle w:val="PARAGRAPH"/>
              <w:spacing w:after="0"/>
              <w:jc w:val="both"/>
              <w:rPr>
                <w:rFonts w:ascii="Century Gothic" w:eastAsia="Century Gothic" w:hAnsi="Century Gothic" w:cs="Century Gothic"/>
                <w:b w:val="0"/>
                <w:caps w:val="0"/>
                <w:color w:val="424242"/>
                <w:sz w:val="18"/>
              </w:rPr>
            </w:pPr>
          </w:p>
        </w:tc>
      </w:tr>
    </w:tbl>
    <w:p>
      <w:pPr>
        <w:pStyle w:val="PARAGRAPH"/>
        <w:spacing w:after="0"/>
        <w:jc w:val="both"/>
        <w:rPr>
          <w:rFonts w:ascii="Century Gothic" w:eastAsia="Century Gothic" w:hAnsi="Century Gothic" w:cs="Century Gothic"/>
          <w:b w:val="0"/>
          <w:caps w:val="0"/>
          <w:color w:val="424242"/>
          <w:sz w:val="20"/>
        </w:rPr>
      </w:pPr>
    </w:p>
    <w:p>
      <w:pPr>
        <w:pStyle w:val="SUBHEADING"/>
        <w:spacing w:after="57"/>
        <w:jc w:val="left"/>
        <w:rPr>
          <w:rFonts w:ascii="Century Gothic" w:eastAsia="Century Gothic" w:hAnsi="Century Gothic" w:cs="Century Gothic"/>
          <w:b w:val="0"/>
          <w:caps w:val="0"/>
          <w:color w:val="424242"/>
          <w:sz w:val="20"/>
        </w:rPr>
      </w:pPr>
      <w:r>
        <w:rPr>
          <w:rFonts w:ascii="Century Gothic" w:eastAsia="Century Gothic" w:hAnsi="Century Gothic" w:cs="Century Gothic"/>
          <w:b/>
          <w:caps w:val="0"/>
          <w:color w:val="014C99"/>
          <w:sz w:val="20"/>
        </w:rPr>
        <w:t>STILE DI COLLABORAZIONE PRIMARIO: RECETTIVO</w:t>
      </w:r>
    </w:p>
    <w:p>
      <w:pPr>
        <w:pStyle w:val="PARAGRAPH"/>
        <w:spacing w:after="0"/>
        <w:jc w:val="both"/>
        <w:rPr>
          <w:rFonts w:ascii="Century Gothic" w:eastAsia="Century Gothic" w:hAnsi="Century Gothic" w:cs="Century Gothic"/>
          <w:b/>
          <w:caps w:val="0"/>
          <w:color w:val="014C99"/>
          <w:sz w:val="20"/>
        </w:rPr>
      </w:pPr>
      <w:r>
        <w:rPr>
          <w:rFonts w:ascii="Century Gothic" w:eastAsia="Century Gothic" w:hAnsi="Century Gothic" w:cs="Century Gothic"/>
          <w:b w:val="0"/>
          <w:caps w:val="0"/>
          <w:color w:val="424242"/>
          <w:sz w:val="20"/>
        </w:rPr>
        <w:t xml:space="preserve">I collaboratori Recettivi sono individui solitamente accomodanti che desiderano concludere i compiti assegnati conformemente a quanto è stato precedentemente stabilito. Pertanto i colleghi di Erika Franceschini conosceranno il lato più conformista e tradizionalista della sua natura. E' molto probabile che lasci ad altri membri del gruppo la produzione di idee e di proposte. Conseguentemente il Collaboratore Recettivo eseguirà al meglio delle proprie possibilità quanto è stato stabilito da altri.  </w:t>
      </w:r>
    </w:p>
    <w:p>
      <w:pPr>
        <w:pStyle w:val="PARAGRAPH"/>
        <w:spacing w:after="0"/>
        <w:jc w:val="both"/>
        <w:rPr>
          <w:rFonts w:ascii="Century Gothic" w:eastAsia="Century Gothic" w:hAnsi="Century Gothic" w:cs="Century Gothic"/>
          <w:b w:val="0"/>
          <w:caps w:val="0"/>
          <w:color w:val="424242"/>
          <w:sz w:val="20"/>
        </w:rPr>
        <w:sectPr>
          <w:type w:val="nextPage"/>
          <w:pgSz w:w="11906" w:h="16838"/>
          <w:pgMar w:top="1247" w:right="567" w:bottom="1247" w:left="567" w:header="0" w:footer="0" w:gutter="0"/>
          <w:cols w:space="708"/>
          <w:titlePg w:val="0"/>
          <w:docGrid w:linePitch="360"/>
        </w:sectPr>
      </w:pPr>
    </w:p>
    <w:p>
      <w:pPr>
        <w:pStyle w:val="SUBHEADING"/>
        <w:spacing w:after="113"/>
        <w:jc w:val="left"/>
        <w:rPr>
          <w:rFonts w:ascii="Century Gothic" w:eastAsia="Century Gothic" w:hAnsi="Century Gothic" w:cs="Century Gothic"/>
          <w:b w:val="0"/>
          <w:caps w:val="0"/>
          <w:color w:val="424242"/>
          <w:sz w:val="20"/>
        </w:rPr>
      </w:pPr>
      <w:bookmarkStart w:id="15" w:name="Stile di vendita-persuasione"/>
      <w:r>
        <w:rPr>
          <w:rFonts w:ascii="Century Gothic" w:eastAsia="Century Gothic" w:hAnsi="Century Gothic" w:cs="Century Gothic"/>
          <w:b/>
          <w:caps w:val="0"/>
          <w:color w:val="014C99"/>
          <w:sz w:val="28"/>
        </w:rPr>
        <w:t>STILE DI VENDITA-PERSUASIONE</w:t>
      </w:r>
    </w:p>
    <w:p>
      <w:pPr>
        <w:pStyle w:val="PARAGRAPH"/>
        <w:spacing w:after="0"/>
        <w:jc w:val="both"/>
        <w:rPr>
          <w:rFonts w:ascii="Century Gothic" w:eastAsia="Century Gothic" w:hAnsi="Century Gothic" w:cs="Century Gothic"/>
          <w:b/>
          <w:caps w:val="0"/>
          <w:color w:val="014C99"/>
          <w:sz w:val="28"/>
        </w:rPr>
      </w:pPr>
      <w:bookmarkEnd w:id="15"/>
      <w:r>
        <w:rPr>
          <w:rFonts w:ascii="Century Gothic" w:eastAsia="Century Gothic" w:hAnsi="Century Gothic" w:cs="Century Gothic"/>
          <w:b w:val="0"/>
          <w:caps w:val="0"/>
          <w:color w:val="424242"/>
          <w:sz w:val="20"/>
        </w:rPr>
        <w:t>Gli Stili di Influenzamento o di Vendita descrivono quale stile più probabilmente adotterà Erika Franceschini. Ciò può essere interessante in relazione a quelle molteplici situazioni in cui si richiede di persuadere gli altri o di vendere un prodotto, un servizio o un'idea. Il profilo ottenuto descrive lo stile che più probabilmente adotterà Erika Franceschini, non la qualità della performance. L'efficacia della prestazione è variamente connessa a molteplici fattori tra cui il tipo di prodotto trattato, la tipologia di cliente, la situazione contingente ed anche la cultura organizzativa in cui l'individuo si trova ad agire. Allo stesso tempo, secondo la situazione, possono essere adottati diversi stili pertanto, può essere fornita una descrizione dello stile di persuasione primario e dello stile di persuasione secondario.</w:t>
      </w:r>
    </w:p>
    <w:p>
      <w:pPr>
        <w:pStyle w:val="PARAGRAPH"/>
        <w:spacing w:after="0"/>
        <w:jc w:val="both"/>
        <w:rPr>
          <w:rFonts w:ascii="Century Gothic" w:eastAsia="Century Gothic" w:hAnsi="Century Gothic" w:cs="Century Gothic"/>
          <w:b w:val="0"/>
          <w:caps w:val="0"/>
          <w:color w:val="424242"/>
          <w:sz w:val="20"/>
        </w:rPr>
      </w:pPr>
    </w:p>
    <w:tbl>
      <w:tblPr>
        <w:jc w:val="center"/>
        <w:tblCellSpacing w:w="0" w:type="dxa"/>
        <w:tblLayout w:type="fixed"/>
      </w:tblPr>
      <w:tblGrid>
        <w:gridCol w:w="10772"/>
      </w:tblGrid>
      <w:tr>
        <w:tblPrEx>
          <w:jc w:val="center"/>
          <w:tblCellSpacing w:w="0" w:type="dxa"/>
          <w:tblLayout w:type="fixed"/>
        </w:tblPrEx>
        <w:trPr>
          <w:tblCellSpacing w:w="0" w:type="dxa"/>
          <w:jc w:val="center"/>
        </w:trPr>
        <w:tc>
          <w:tcPr>
            <w:tcW w:w="10772" w:type="dxa"/>
            <w:tcBorders>
              <w:top w:val="nil"/>
              <w:left w:val="nil"/>
              <w:bottom w:val="nil"/>
              <w:right w:val="nil"/>
            </w:tcBorders>
            <w:shd w:val="clear" w:color="auto" w:fill="FFFFFF"/>
            <w:tcMar>
              <w:left w:w="0" w:type="dxa"/>
              <w:right w:w="0" w:type="dxa"/>
            </w:tcMar>
          </w:tcPr>
          <w:p>
            <w:pPr>
              <w:pStyle w:val="PARAGRAPH"/>
              <w:spacing w:after="0"/>
              <w:jc w:val="both"/>
              <w:rPr>
                <w:rFonts w:ascii="Century Gothic" w:eastAsia="Century Gothic" w:hAnsi="Century Gothic" w:cs="Century Gothic"/>
                <w:b w:val="0"/>
                <w:caps w:val="0"/>
                <w:color w:val="424242"/>
                <w:sz w:val="20"/>
              </w:rPr>
            </w:pPr>
            <w:r>
              <w:pict>
                <v:group id="_x0000_i1604" style="height:36.85pt;width:538.58pt" coordsize="539,37">
                  <v:rect id="_x0000_s1605" style="height:31;position:absolute;top:5;width:539" filled="t" fillcolor="#ebf1f9" stroked="f" strokecolor="#ebf1f9">
                    <w10:wrap type="tight"/>
                  </v:rect>
                  <v:shape id="_x0000_s1606" type="#_x0000_t75" style="height:28;left:14;mso-position-horizontal-relative:page;mso-position-vertical-relative:page;position:absolute;width:28">
                    <v:imagedata r:id="rId9" o:title=""/>
                    <w10:wrap type="through"/>
                  </v:shape>
                  <v:shape id="_x0000_s1607" type="#_x0000_t75" style="height:28;left:40;mso-position-horizontal-relative:page;mso-position-vertical-relative:page;position:absolute;width:306">
                    <v:imagedata r:id="rId10" o:title=""/>
                    <w10:wrap type="through"/>
                  </v:shape>
                  <v:shape id="_x0000_s1608" type="#_x0000_t75" style="height:28;left:343;mso-position-horizontal-relative:page;mso-position-vertical-relative:page;position:absolute;width:28">
                    <v:imagedata r:id="rId11" o:title=""/>
                    <w10:wrap type="through"/>
                  </v:shape>
                  <v:shape id="_x0000_s1609" type="#_x0000_t202" style="height:28;left:40;mso-position-horizontal-relative:page;mso-position-vertical-relative:page;position:absolute;top:5;width:306" filled="f" fillcolor="none" stroked="f">
                    <v:fill opacity="0"/>
                    <v:textbox style="mso-fit-shape-to-text:t" inset="0,0,0,0">
                      <w:txbxContent>
                        <w:p>
                          <w:pPr>
                            <w:pStyle w:val="SUBHEADING"/>
                            <w:spacing w:after="0"/>
                            <w:jc w:val="center"/>
                          </w:pPr>
                          <w:r>
                            <w:rPr>
                              <w:rFonts w:ascii="Century Gothic" w:eastAsia="Century Gothic" w:hAnsi="Century Gothic" w:cs="Century Gothic"/>
                              <w:b/>
                              <w:caps/>
                              <w:color w:val="FFFFFF"/>
                              <w:sz w:val="24"/>
                            </w:rPr>
                            <w:t>Grafico stile di vendita-persuasione</w:t>
                          </w:r>
                        </w:p>
                      </w:txbxContent>
                    </v:textbox>
                    <w10:wrap type="through"/>
                  </v:shape>
                </v:group>
              </w:pict>
            </w:r>
          </w:p>
        </w:tc>
      </w:tr>
      <w:tr>
        <w:tblPrEx>
          <w:jc w:val="center"/>
          <w:tblCellSpacing w:w="0" w:type="dxa"/>
          <w:tblLayout w:type="fixed"/>
        </w:tblPrEx>
        <w:trPr>
          <w:tblCellSpacing w:w="0" w:type="dxa"/>
          <w:jc w:val="center"/>
        </w:trPr>
        <w:tc>
          <w:tcPr>
            <w:tcW w:w="10772" w:type="dxa"/>
            <w:tcBorders>
              <w:top w:val="nil"/>
              <w:left w:val="nil"/>
              <w:bottom w:val="nil"/>
              <w:right w:val="nil"/>
            </w:tcBorders>
            <w:shd w:val="clear" w:color="auto" w:fill="EBF1F9"/>
            <w:tcMar>
              <w:left w:w="283" w:type="dxa"/>
              <w:right w:w="283" w:type="dxa"/>
            </w:tcMar>
          </w:tcPr>
          <w:p>
            <w:pPr>
              <w:pStyle w:val="PARAGRAPH"/>
              <w:spacing w:after="0"/>
              <w:jc w:val="both"/>
              <w:rPr>
                <w:rFonts w:ascii="Century Gothic" w:eastAsia="Century Gothic" w:hAnsi="Century Gothic" w:cs="Century Gothic"/>
                <w:b w:val="0"/>
                <w:caps w:val="0"/>
                <w:color w:val="424242"/>
                <w:sz w:val="20"/>
              </w:rPr>
            </w:pPr>
            <w:r>
              <w:pict>
                <v:group id="_x0000_i1610" style="height:340.16pt;width:510.24pt" coordsize="510,340">
                  <v:group id="_x0000_s1611" style="height:28;mso-position-horizontal-relative:page;mso-position-vertical-relative:page;position:absolute;width:510" coordsize="510,28">
                    <v:rect id="_x0000_s1612" style="height:28;mso-position-horizontal-relative:page;mso-position-vertical-relative:page;position:absolute;width:227" filled="t" fillcolor="white" stroked="t" strokecolor="#ebf1f9" strokeweight="1.25pt">
                      <v:stroke linestyle="single"/>
                      <w10:wrap type="through"/>
                    </v:rect>
                    <v:group id="_x0000_s1613" style="height:28;mso-position-horizontal-relative:page;mso-position-vertical-relative:page;position:absolute;width:227" coordsize="1000,1000">
                      <v:rect id="_x0000_s1614" style="height:500;left:25;mso-position-horizontal:center;mso-position-horizontal-relative:page;mso-position-vertical:top;mso-position-vertical-relative:page;position:absolute;top:250;width:950" filled="f" fillcolor="none" stroked="f">
                        <v:fill opacity="0"/>
                        <v:textbox style="mso-fit-shape-to-text:t" inset="0,0,0,0">
                          <w:txbxContent>
                            <w:p>
                              <w:pPr>
                                <w:pStyle w:val="PARAGRAPH"/>
                                <w:spacing w:after="0"/>
                                <w:jc w:val="left"/>
                              </w:pPr>
                              <w:r>
                                <w:rPr>
                                  <w:rFonts w:ascii="Century Gothic" w:eastAsia="Century Gothic" w:hAnsi="Century Gothic" w:cs="Century Gothic"/>
                                  <w:b/>
                                  <w:caps w:val="0"/>
                                  <w:color w:val="424242"/>
                                  <w:sz w:val="20"/>
                                </w:rPr>
                                <w:t>Scala</w:t>
                              </w:r>
                            </w:p>
                          </w:txbxContent>
                        </v:textbox>
                        <w10:wrap type="through"/>
                      </v:rect>
                      <w10:wrap type="through"/>
                    </v:group>
                    <v:rect id="_x0000_s1615" style="height:28;left:227;mso-position-horizontal-relative:page;mso-position-vertical-relative:page;position:absolute;width:57" filled="t" fillcolor="white" stroked="t" strokecolor="#ebf1f9" strokeweight="1.25pt">
                      <v:stroke linestyle="single"/>
                      <w10:wrap type="through"/>
                    </v:rect>
                    <v:group id="_x0000_s1616" style="height:28;left:227;mso-position-horizontal-relative:page;mso-position-vertical-relative:page;position:absolute;width:57" coordsize="1000,1000">
                      <v:rect id="_x0000_s1617" style="height:500;mso-position-horizontal:center;mso-position-horizontal-relative:page;mso-position-vertical:top;mso-position-vertical-relative:page;position:absolute;top:250;width:1000"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STANINE</w:t>
                              </w:r>
                            </w:p>
                          </w:txbxContent>
                        </v:textbox>
                        <w10:wrap type="through"/>
                      </v:rect>
                      <w10:wrap type="through"/>
                    </v:group>
                    <v:rect id="_x0000_s1618" style="height:28;left:283;mso-position-horizontal-relative:page;mso-position-vertical-relative:page;position:absolute;width:227" filled="t" fillcolor="white" stroked="t" strokecolor="#ebf1f9" strokeweight="1.25pt">
                      <v:stroke linestyle="single"/>
                      <w10:wrap type="through"/>
                    </v:rect>
                    <v:group id="_x0000_s1619" style="height:28;left:283;mso-position-horizontal-relative:page;mso-position-vertical-relative:page;position:absolute;width:227" coordsize="1000,1000">
                      <v:rect id="_x0000_s1620" style="height:500;left:91;mso-position-horizontal-relative:page;mso-position-vertical-relative:page;position:absolute;top:250;width:91"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1</w:t>
                              </w:r>
                            </w:p>
                          </w:txbxContent>
                        </v:textbox>
                        <w10:wrap type="through"/>
                      </v:rect>
                      <v:rect id="_x0000_s1621" style="height:500;left:182;mso-position-horizontal-relative:page;mso-position-vertical-relative:page;position:absolute;top:250;width:91"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2</w:t>
                              </w:r>
                            </w:p>
                          </w:txbxContent>
                        </v:textbox>
                        <w10:wrap type="through"/>
                      </v:rect>
                      <v:rect id="_x0000_s1622" style="height:500;left:273;mso-position-horizontal-relative:page;mso-position-vertical-relative:page;position:absolute;top:250;width:91"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3</w:t>
                              </w:r>
                            </w:p>
                          </w:txbxContent>
                        </v:textbox>
                        <w10:wrap type="through"/>
                      </v:rect>
                      <v:rect id="_x0000_s1623" style="height:500;left:364;mso-position-horizontal-relative:page;mso-position-vertical-relative:page;position:absolute;top:250;width:91"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4</w:t>
                              </w:r>
                            </w:p>
                          </w:txbxContent>
                        </v:textbox>
                        <w10:wrap type="through"/>
                      </v:rect>
                      <v:rect id="_x0000_s1624" style="height:500;left:455;mso-position-horizontal-relative:page;mso-position-vertical-relative:page;position:absolute;top:250;width:91"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5</w:t>
                              </w:r>
                            </w:p>
                          </w:txbxContent>
                        </v:textbox>
                        <w10:wrap type="through"/>
                      </v:rect>
                      <v:rect id="_x0000_s1625" style="height:500;left:545;mso-position-horizontal-relative:page;mso-position-vertical-relative:page;position:absolute;top:250;width:91"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6</w:t>
                              </w:r>
                            </w:p>
                          </w:txbxContent>
                        </v:textbox>
                        <w10:wrap type="through"/>
                      </v:rect>
                      <v:rect id="_x0000_s1626" style="height:500;left:636;mso-position-horizontal-relative:page;mso-position-vertical-relative:page;position:absolute;top:250;width:91"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7</w:t>
                              </w:r>
                            </w:p>
                          </w:txbxContent>
                        </v:textbox>
                        <w10:wrap type="through"/>
                      </v:rect>
                      <v:rect id="_x0000_s1627" style="height:500;left:727;mso-position-horizontal-relative:page;mso-position-vertical-relative:page;position:absolute;top:250;width:91"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8</w:t>
                              </w:r>
                            </w:p>
                          </w:txbxContent>
                        </v:textbox>
                        <w10:wrap type="through"/>
                      </v:rect>
                      <v:rect id="_x0000_s1628" style="height:500;left:818;mso-position-horizontal-relative:page;mso-position-vertical-relative:page;position:absolute;top:250;width:91"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9</w:t>
                              </w:r>
                            </w:p>
                          </w:txbxContent>
                        </v:textbox>
                        <w10:wrap type="through"/>
                      </v:rect>
                      <w10:wrap type="through"/>
                    </v:group>
                    <w10:wrap type="through"/>
                  </v:group>
                  <v:group id="_x0000_s1629" style="height:31;mso-position-horizontal-relative:page;mso-position-vertical-relative:page;position:absolute;top:28;width:510" coordsize="510,31">
                    <v:rect id="_x0000_s1630" style="height:31;mso-position-horizontal-relative:page;mso-position-vertical-relative:page;position:absolute;width:227" filled="t" fillcolor="#0077bf" stroked="t" strokecolor="#ebf1f9" strokeweight="1.25pt">
                      <v:stroke linestyle="single"/>
                      <w10:wrap type="through"/>
                    </v:rect>
                    <v:rect id="_x0000_s1631" style="height:31;mso-position-horizontal:center;mso-position-horizontal-relative:page;mso-position-vertical-relative:page;position:absolute;width:227" filled="f" fillcolor="none" stroked="f">
                      <v:fill opacity="0"/>
                      <v:textbox inset="0,0,0,0">
                        <w:txbxContent>
                          <w:tbl>
                            <w:tblPr>
                              <w:jc w:val="center"/>
                              <w:tblLayout w:type="fixed"/>
                            </w:tblPr>
                            <w:tblGrid>
                              <w:gridCol w:w="4535"/>
                            </w:tblGrid>
                            <w:tr>
                              <w:tblPrEx>
                                <w:jc w:val="center"/>
                                <w:tblLayout w:type="fixed"/>
                              </w:tblPrEx>
                              <w:trPr>
                                <w:trHeight w:hRule="exact" w:val="624"/>
                                <w:jc w:val="center"/>
                              </w:trPr>
                              <w:tc>
                                <w:tcPr>
                                  <w:tcW w:w="4535" w:type="dxa"/>
                                  <w:tcBorders>
                                    <w:top w:val="nil"/>
                                    <w:left w:val="nil"/>
                                    <w:bottom w:val="nil"/>
                                    <w:right w:val="nil"/>
                                  </w:tcBorders>
                                  <w:tcMar>
                                    <w:left w:w="113" w:type="dxa"/>
                                    <w:right w:w="113" w:type="dxa"/>
                                  </w:tcMar>
                                  <w:vAlign w:val="center"/>
                                </w:tcPr>
                                <w:p>
                                  <w:pPr>
                                    <w:pStyle w:val="PARAGRAPH"/>
                                    <w:suppressAutoHyphens/>
                                    <w:spacing w:after="0"/>
                                    <w:jc w:val="left"/>
                                  </w:pPr>
                                  <w:r>
                                    <w:rPr>
                                      <w:rFonts w:ascii="Century Gothic" w:eastAsia="Century Gothic" w:hAnsi="Century Gothic" w:cs="Century Gothic"/>
                                      <w:b/>
                                      <w:caps w:val="0"/>
                                      <w:color w:val="FFFFFF"/>
                                      <w:sz w:val="20"/>
                                    </w:rPr>
                                    <w:t>Comunicatore Sicuro</w:t>
                                  </w:r>
                                </w:p>
                              </w:tc>
                            </w:tr>
                          </w:tbl>
                          <w:p>
                            <w:pPr>
                              <w:jc w:val="center"/>
                            </w:pPr>
                          </w:p>
                        </w:txbxContent>
                      </v:textbox>
                      <w10:wrap type="through"/>
                    </v:rect>
                    <v:rect id="_x0000_s1632" style="height:31;left:227;mso-position-horizontal-relative:page;mso-position-vertical-relative:page;position:absolute;width:57" filled="t" fillcolor="white" stroked="t" strokecolor="#ebf1f9" strokeweight="1.25pt">
                      <v:stroke linestyle="single"/>
                      <w10:wrap type="through"/>
                    </v:rect>
                    <v:rect id="_x0000_s1633" style="height:31;left:227;mso-position-horizontal:center;mso-position-horizontal-relative:page;mso-position-vertical-relative:page;position:absolute;width:57" filled="f" fillcolor="none" stroked="f">
                      <v:fill opacity="0"/>
                      <v:textbox inset="0,0,0,0">
                        <w:txbxContent>
                          <w:tbl>
                            <w:tblPr>
                              <w:jc w:val="center"/>
                              <w:tblLayout w:type="fixed"/>
                            </w:tblPr>
                            <w:tblGrid>
                              <w:gridCol w:w="1134"/>
                            </w:tblGrid>
                            <w:tr>
                              <w:tblPrEx>
                                <w:jc w:val="center"/>
                                <w:tblLayout w:type="fixed"/>
                              </w:tblPrEx>
                              <w:trPr>
                                <w:trHeight w:hRule="exact" w:val="624"/>
                                <w:jc w:val="center"/>
                              </w:trPr>
                              <w:tc>
                                <w:tcPr>
                                  <w:tcW w:w="1134"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424242"/>
                                      <w:sz w:val="20"/>
                                    </w:rPr>
                                    <w:t>7.8</w:t>
                                  </w:r>
                                </w:p>
                              </w:tc>
                            </w:tr>
                          </w:tbl>
                          <w:p>
                            <w:pPr>
                              <w:jc w:val="center"/>
                            </w:pPr>
                          </w:p>
                        </w:txbxContent>
                      </v:textbox>
                      <w10:wrap type="through"/>
                    </v:rect>
                    <v:rect id="_x0000_s1634" style="height:31;left:283;mso-position-horizontal-relative:page;mso-position-vertical-relative:page;position:absolute;width:227" filled="t" fillcolor="white" stroked="t" strokecolor="#ebf1f9" strokeweight="1.25pt">
                      <v:stroke linestyle="single"/>
                      <w10:wrap type="through"/>
                    </v:rect>
                    <v:group id="_x0000_s1635" style="height:31;left:283;mso-position-horizontal-relative:page;mso-position-vertical-relative:page;position:absolute;width:227" coordsize="1000,1000">
                      <v:rect id="_x0000_s1636" style="height:800;left:91;mso-position-horizontal-relative:page;mso-position-vertical-relative:page;position:absolute;top:100;width:91" filled="t" fillcolor="#f5f8fd" stroked="t" strokecolor="white" strokeweight="1pt">
                        <v:stroke linestyle="single"/>
                        <w10:wrap type="through"/>
                      </v:rect>
                      <v:rect id="_x0000_s1637" style="height:800;left:182;mso-position-horizontal-relative:page;mso-position-vertical-relative:page;position:absolute;top:100;width:91" filled="t" fillcolor="#f5f8fd" stroked="t" strokecolor="white" strokeweight="1pt">
                        <v:stroke linestyle="single"/>
                        <w10:wrap type="through"/>
                      </v:rect>
                      <v:rect id="_x0000_s1638" style="height:800;left:273;mso-position-horizontal-relative:page;mso-position-vertical-relative:page;position:absolute;top:100;width:91" filled="t" fillcolor="#f5f8fd" stroked="t" strokecolor="white" strokeweight="1pt">
                        <v:stroke linestyle="single"/>
                        <w10:wrap type="through"/>
                      </v:rect>
                      <v:rect id="_x0000_s1639" style="height:800;left:364;mso-position-horizontal-relative:page;mso-position-vertical-relative:page;position:absolute;top:100;width:91" filled="t" fillcolor="#ebf1f9" stroked="t" strokecolor="white" strokeweight="1pt">
                        <v:stroke linestyle="single"/>
                        <w10:wrap type="through"/>
                      </v:rect>
                      <v:rect id="_x0000_s1640" style="height:800;left:455;mso-position-horizontal-relative:page;mso-position-vertical-relative:page;position:absolute;top:100;width:91" filled="t" fillcolor="#ebf1f9" stroked="t" strokecolor="white" strokeweight="1pt">
                        <v:stroke linestyle="single"/>
                        <w10:wrap type="through"/>
                      </v:rect>
                      <v:rect id="_x0000_s1641" style="height:800;left:545;mso-position-horizontal-relative:page;mso-position-vertical-relative:page;position:absolute;top:100;width:91" filled="t" fillcolor="#ebf1f9" stroked="t" strokecolor="white" strokeweight="1pt">
                        <v:stroke linestyle="single"/>
                        <w10:wrap type="through"/>
                      </v:rect>
                      <v:rect id="_x0000_s1642" style="height:800;left:636;mso-position-horizontal-relative:page;mso-position-vertical-relative:page;position:absolute;top:100;width:91" filled="t" fillcolor="#d2e0f2" stroked="t" strokecolor="white" strokeweight="1pt">
                        <v:stroke linestyle="single"/>
                        <w10:wrap type="through"/>
                      </v:rect>
                      <v:rect id="_x0000_s1643" style="height:800;left:727;mso-position-horizontal-relative:page;mso-position-vertical-relative:page;position:absolute;top:100;width:91" filled="t" fillcolor="#d2e0f2" stroked="t" strokecolor="white" strokeweight="1pt">
                        <v:stroke linestyle="single"/>
                        <w10:wrap type="through"/>
                      </v:rect>
                      <v:rect id="_x0000_s1644" style="height:800;left:818;mso-position-horizontal-relative:page;mso-position-vertical-relative:page;position:absolute;top:100;width:91" filled="t" fillcolor="#d2e0f2" stroked="t" strokecolor="white" strokeweight="1pt">
                        <v:stroke linestyle="single"/>
                        <w10:wrap type="through"/>
                      </v:rect>
                      <w10:wrap type="through"/>
                    </v:group>
                    <w10:wrap type="through"/>
                  </v:group>
                  <v:group id="_x0000_s1645" style="height:31;mso-position-horizontal-relative:page;mso-position-vertical-relative:page;position:absolute;top:59;width:510" coordsize="510,31">
                    <v:rect id="_x0000_s1646" style="height:31;mso-position-horizontal-relative:page;mso-position-vertical-relative:page;position:absolute;width:227" filled="t" fillcolor="#0077bf" stroked="t" strokecolor="#ebf1f9" strokeweight="1.25pt">
                      <v:stroke linestyle="single"/>
                      <w10:wrap type="through"/>
                    </v:rect>
                    <v:rect id="_x0000_s1647" style="height:31;mso-position-horizontal:center;mso-position-horizontal-relative:page;mso-position-vertical-relative:page;position:absolute;width:227" filled="f" fillcolor="none" stroked="f">
                      <v:fill opacity="0"/>
                      <v:textbox inset="0,0,0,0">
                        <w:txbxContent>
                          <w:tbl>
                            <w:tblPr>
                              <w:jc w:val="center"/>
                              <w:tblLayout w:type="fixed"/>
                            </w:tblPr>
                            <w:tblGrid>
                              <w:gridCol w:w="4535"/>
                            </w:tblGrid>
                            <w:tr>
                              <w:tblPrEx>
                                <w:jc w:val="center"/>
                                <w:tblLayout w:type="fixed"/>
                              </w:tblPrEx>
                              <w:trPr>
                                <w:trHeight w:hRule="exact" w:val="624"/>
                                <w:jc w:val="center"/>
                              </w:trPr>
                              <w:tc>
                                <w:tcPr>
                                  <w:tcW w:w="4535" w:type="dxa"/>
                                  <w:tcBorders>
                                    <w:top w:val="nil"/>
                                    <w:left w:val="nil"/>
                                    <w:bottom w:val="nil"/>
                                    <w:right w:val="nil"/>
                                  </w:tcBorders>
                                  <w:tcMar>
                                    <w:left w:w="113" w:type="dxa"/>
                                    <w:right w:w="113" w:type="dxa"/>
                                  </w:tcMar>
                                  <w:vAlign w:val="center"/>
                                </w:tcPr>
                                <w:p>
                                  <w:pPr>
                                    <w:pStyle w:val="PARAGRAPH"/>
                                    <w:suppressAutoHyphens/>
                                    <w:spacing w:after="0"/>
                                    <w:jc w:val="left"/>
                                  </w:pPr>
                                  <w:r>
                                    <w:rPr>
                                      <w:rFonts w:ascii="Century Gothic" w:eastAsia="Century Gothic" w:hAnsi="Century Gothic" w:cs="Century Gothic"/>
                                      <w:b/>
                                      <w:caps w:val="0"/>
                                      <w:color w:val="FFFFFF"/>
                                      <w:sz w:val="20"/>
                                    </w:rPr>
                                    <w:t>Creatore di Rapporto</w:t>
                                  </w:r>
                                </w:p>
                              </w:tc>
                            </w:tr>
                          </w:tbl>
                          <w:p>
                            <w:pPr>
                              <w:jc w:val="center"/>
                            </w:pPr>
                          </w:p>
                        </w:txbxContent>
                      </v:textbox>
                      <w10:wrap type="through"/>
                    </v:rect>
                    <v:rect id="_x0000_s1648" style="height:31;left:227;mso-position-horizontal-relative:page;mso-position-vertical-relative:page;position:absolute;width:57" filled="t" fillcolor="white" stroked="t" strokecolor="#ebf1f9" strokeweight="1.25pt">
                      <v:stroke linestyle="single"/>
                      <w10:wrap type="through"/>
                    </v:rect>
                    <v:rect id="_x0000_s1649" style="height:31;left:227;mso-position-horizontal:center;mso-position-horizontal-relative:page;mso-position-vertical-relative:page;position:absolute;width:57" filled="f" fillcolor="none" stroked="f">
                      <v:fill opacity="0"/>
                      <v:textbox inset="0,0,0,0">
                        <w:txbxContent>
                          <w:tbl>
                            <w:tblPr>
                              <w:jc w:val="center"/>
                              <w:tblLayout w:type="fixed"/>
                            </w:tblPr>
                            <w:tblGrid>
                              <w:gridCol w:w="1134"/>
                            </w:tblGrid>
                            <w:tr>
                              <w:tblPrEx>
                                <w:jc w:val="center"/>
                                <w:tblLayout w:type="fixed"/>
                              </w:tblPrEx>
                              <w:trPr>
                                <w:trHeight w:hRule="exact" w:val="624"/>
                                <w:jc w:val="center"/>
                              </w:trPr>
                              <w:tc>
                                <w:tcPr>
                                  <w:tcW w:w="1134"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424242"/>
                                      <w:sz w:val="20"/>
                                    </w:rPr>
                                    <w:t>5.2</w:t>
                                  </w:r>
                                </w:p>
                              </w:tc>
                            </w:tr>
                          </w:tbl>
                          <w:p>
                            <w:pPr>
                              <w:jc w:val="center"/>
                            </w:pPr>
                          </w:p>
                        </w:txbxContent>
                      </v:textbox>
                      <w10:wrap type="through"/>
                    </v:rect>
                    <v:rect id="_x0000_s1650" style="height:31;left:283;mso-position-horizontal-relative:page;mso-position-vertical-relative:page;position:absolute;width:227" filled="t" fillcolor="white" stroked="t" strokecolor="#ebf1f9" strokeweight="1.25pt">
                      <v:stroke linestyle="single"/>
                      <w10:wrap type="through"/>
                    </v:rect>
                    <v:group id="_x0000_s1651" style="height:31;left:283;mso-position-horizontal-relative:page;mso-position-vertical-relative:page;position:absolute;width:227" coordsize="1000,1000">
                      <v:rect id="_x0000_s1652" style="height:800;left:91;mso-position-horizontal-relative:page;mso-position-vertical-relative:page;position:absolute;top:100;width:91" filled="t" fillcolor="#f5f8fd" stroked="t" strokecolor="white" strokeweight="1pt">
                        <v:stroke linestyle="single"/>
                        <w10:wrap type="through"/>
                      </v:rect>
                      <v:rect id="_x0000_s1653" style="height:800;left:182;mso-position-horizontal-relative:page;mso-position-vertical-relative:page;position:absolute;top:100;width:91" filled="t" fillcolor="#f5f8fd" stroked="t" strokecolor="white" strokeweight="1pt">
                        <v:stroke linestyle="single"/>
                        <w10:wrap type="through"/>
                      </v:rect>
                      <v:rect id="_x0000_s1654" style="height:800;left:273;mso-position-horizontal-relative:page;mso-position-vertical-relative:page;position:absolute;top:100;width:91" filled="t" fillcolor="#f5f8fd" stroked="t" strokecolor="white" strokeweight="1pt">
                        <v:stroke linestyle="single"/>
                        <w10:wrap type="through"/>
                      </v:rect>
                      <v:rect id="_x0000_s1655" style="height:800;left:364;mso-position-horizontal-relative:page;mso-position-vertical-relative:page;position:absolute;top:100;width:91" filled="t" fillcolor="#ebf1f9" stroked="t" strokecolor="white" strokeweight="1pt">
                        <v:stroke linestyle="single"/>
                        <w10:wrap type="through"/>
                      </v:rect>
                      <v:rect id="_x0000_s1656" style="height:800;left:455;mso-position-horizontal-relative:page;mso-position-vertical-relative:page;position:absolute;top:100;width:91" filled="t" fillcolor="#ebf1f9" stroked="t" strokecolor="white" strokeweight="1pt">
                        <v:stroke linestyle="single"/>
                        <w10:wrap type="through"/>
                      </v:rect>
                      <v:rect id="_x0000_s1657" style="height:800;left:545;mso-position-horizontal-relative:page;mso-position-vertical-relative:page;position:absolute;top:100;width:91" filled="t" fillcolor="#ebf1f9" stroked="t" strokecolor="white" strokeweight="1pt">
                        <v:stroke linestyle="single"/>
                        <w10:wrap type="through"/>
                      </v:rect>
                      <v:rect id="_x0000_s1658" style="height:800;left:636;mso-position-horizontal-relative:page;mso-position-vertical-relative:page;position:absolute;top:100;width:91" filled="t" fillcolor="#d2e0f2" stroked="t" strokecolor="white" strokeweight="1pt">
                        <v:stroke linestyle="single"/>
                        <w10:wrap type="through"/>
                      </v:rect>
                      <v:rect id="_x0000_s1659" style="height:800;left:727;mso-position-horizontal-relative:page;mso-position-vertical-relative:page;position:absolute;top:100;width:91" filled="t" fillcolor="#d2e0f2" stroked="t" strokecolor="white" strokeweight="1pt">
                        <v:stroke linestyle="single"/>
                        <w10:wrap type="through"/>
                      </v:rect>
                      <v:rect id="_x0000_s1660" style="height:800;left:818;mso-position-horizontal-relative:page;mso-position-vertical-relative:page;position:absolute;top:100;width:91" filled="t" fillcolor="#d2e0f2" stroked="t" strokecolor="white" strokeweight="1pt">
                        <v:stroke linestyle="single"/>
                        <w10:wrap type="through"/>
                      </v:rect>
                      <w10:wrap type="through"/>
                    </v:group>
                    <w10:wrap type="through"/>
                  </v:group>
                  <v:group id="_x0000_s1661" style="height:6;left:283;mso-position-horizontal-relative:page;mso-position-vertical-relative:page;position:absolute;top:40;width:227" coordsize="1000,1000">
                    <v:group id="_x0000_s1662" style="height:1000;left:613;mso-position-horizontal-relative:page;mso-position-vertical-relative:page;position:absolute;width:136" coordsize="1000,1000">
                      <v:roundrect id="_x0000_s1663" style="height:1000;mso-position-horizontal-relative:page;mso-position-vertical-relative:page;position:absolute;rotation:90;width:1000" arcsize="10923f" filled="t" fillcolor="#6baff9" stroked="f">
                        <w10:wrap type="through"/>
                      </v:roundrect>
                      <w10:wrap type="through"/>
                    </v:group>
                    <w10:wrap type="through"/>
                  </v:group>
                  <v:group id="_x0000_s1664" style="height:6;left:283;mso-position-horizontal-relative:page;mso-position-vertical-relative:page;position:absolute;top:40;width:227" coordsize="1000,1000">
                    <v:group id="_x0000_s1665" style="height:1000;left:755;mso-position-horizontal-relative:page;mso-position-vertical-relative:page;position:absolute;width:141" coordsize="1000,1000">
                      <v:roundrect id="_x0000_s1666" style="height:1000;mso-position-horizontal-relative:page;mso-position-vertical-relative:page;position:absolute;width:1000" arcsize="10923f" filled="t" fillcolor="#6baff9" stroked="f">
                        <w10:wrap type="through"/>
                      </v:roundrect>
                      <w10:wrap type="through"/>
                    </v:group>
                    <w10:wrap type="through"/>
                  </v:group>
                  <v:group id="_x0000_s1667" style="height:19;left:283;mso-position-horizontal-relative:page;mso-position-vertical-relative:page;position:absolute;top:34;width:227" coordsize="1000,1000">
                    <v:group id="_x0000_s1668" style="height:1000;left:709;mso-position-horizontal-relative:page;mso-position-vertical-relative:page;position:absolute;width:91" coordsize="1000,1000">
                      <v:roundrect id="_x0000_s1669" style="height:1000;mso-position-horizontal-relative:page;mso-position-vertical-relative:page;position:absolute;width:1000" arcsize="10923f" filled="t" fillcolor="#014c99" stroked="f">
                        <w10:wrap type="through"/>
                      </v:roundrect>
                      <v:shape id="_x0000_s1670" type="#_x0000_t202" style="height:1000;mso-position-horizontal:center;mso-position-horizontal-relative:page;mso-position-vertical-relative:page;position:absolute;width:1000" filled="f" fillcolor="none" stroked="f">
                        <v:fill opacity="0"/>
                        <v:textbox inset="0,0,0,0">
                          <w:txbxContent>
                            <w:tbl>
                              <w:tblPr>
                                <w:jc w:val="center"/>
                                <w:tblLayout w:type="fixed"/>
                              </w:tblPr>
                              <w:tblGrid>
                                <w:gridCol w:w="283"/>
                              </w:tblGrid>
                              <w:tr>
                                <w:tblPrEx>
                                  <w:jc w:val="center"/>
                                  <w:tblLayout w:type="fixed"/>
                                </w:tblPrEx>
                                <w:trPr>
                                  <w:trHeight w:hRule="exact" w:val="374"/>
                                  <w:jc w:val="center"/>
                                </w:trPr>
                                <w:tc>
                                  <w:tcPr>
                                    <w:tcW w:w="283"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FFFFFF"/>
                                        <w:sz w:val="16"/>
                                      </w:rPr>
                                      <w:t>7.8</w:t>
                                    </w:r>
                                  </w:p>
                                </w:tc>
                              </w:tr>
                            </w:tbl>
                            <w:p>
                              <w:pPr>
                                <w:jc w:val="center"/>
                              </w:pPr>
                            </w:p>
                          </w:txbxContent>
                        </v:textbox>
                        <w10:wrap type="through"/>
                      </v:shape>
                      <w10:wrap type="through"/>
                    </v:group>
                    <w10:wrap type="through"/>
                  </v:group>
                  <v:group id="_x0000_s1671" style="height:31;mso-position-horizontal-relative:page;mso-position-vertical-relative:page;position:absolute;top:90;width:510" coordsize="510,31">
                    <v:rect id="_x0000_s1672" style="height:31;mso-position-horizontal-relative:page;mso-position-vertical-relative:page;position:absolute;width:227" filled="t" fillcolor="#0077bf" stroked="t" strokecolor="#ebf1f9" strokeweight="1.25pt">
                      <v:stroke linestyle="single"/>
                      <w10:wrap type="through"/>
                    </v:rect>
                    <v:rect id="_x0000_s1673" style="height:31;mso-position-horizontal:center;mso-position-horizontal-relative:page;mso-position-vertical-relative:page;position:absolute;width:227" filled="f" fillcolor="none" stroked="f">
                      <v:fill opacity="0"/>
                      <v:textbox inset="0,0,0,0">
                        <w:txbxContent>
                          <w:tbl>
                            <w:tblPr>
                              <w:jc w:val="center"/>
                              <w:tblLayout w:type="fixed"/>
                            </w:tblPr>
                            <w:tblGrid>
                              <w:gridCol w:w="4535"/>
                            </w:tblGrid>
                            <w:tr>
                              <w:tblPrEx>
                                <w:jc w:val="center"/>
                                <w:tblLayout w:type="fixed"/>
                              </w:tblPrEx>
                              <w:trPr>
                                <w:trHeight w:hRule="exact" w:val="624"/>
                                <w:jc w:val="center"/>
                              </w:trPr>
                              <w:tc>
                                <w:tcPr>
                                  <w:tcW w:w="4535" w:type="dxa"/>
                                  <w:tcBorders>
                                    <w:top w:val="nil"/>
                                    <w:left w:val="nil"/>
                                    <w:bottom w:val="nil"/>
                                    <w:right w:val="nil"/>
                                  </w:tcBorders>
                                  <w:tcMar>
                                    <w:left w:w="113" w:type="dxa"/>
                                    <w:right w:w="113" w:type="dxa"/>
                                  </w:tcMar>
                                  <w:vAlign w:val="center"/>
                                </w:tcPr>
                                <w:p>
                                  <w:pPr>
                                    <w:pStyle w:val="PARAGRAPH"/>
                                    <w:suppressAutoHyphens/>
                                    <w:spacing w:after="0"/>
                                    <w:jc w:val="left"/>
                                  </w:pPr>
                                  <w:r>
                                    <w:rPr>
                                      <w:rFonts w:ascii="Century Gothic" w:eastAsia="Century Gothic" w:hAnsi="Century Gothic" w:cs="Century Gothic"/>
                                      <w:b/>
                                      <w:caps w:val="0"/>
                                      <w:color w:val="FFFFFF"/>
                                      <w:sz w:val="20"/>
                                    </w:rPr>
                                    <w:t>Rassicuratore</w:t>
                                  </w:r>
                                </w:p>
                              </w:tc>
                            </w:tr>
                          </w:tbl>
                          <w:p>
                            <w:pPr>
                              <w:jc w:val="center"/>
                            </w:pPr>
                          </w:p>
                        </w:txbxContent>
                      </v:textbox>
                      <w10:wrap type="through"/>
                    </v:rect>
                    <v:rect id="_x0000_s1674" style="height:31;left:227;mso-position-horizontal-relative:page;mso-position-vertical-relative:page;position:absolute;width:57" filled="t" fillcolor="white" stroked="t" strokecolor="#ebf1f9" strokeweight="1.25pt">
                      <v:stroke linestyle="single"/>
                      <w10:wrap type="through"/>
                    </v:rect>
                    <v:rect id="_x0000_s1675" style="height:31;left:227;mso-position-horizontal:center;mso-position-horizontal-relative:page;mso-position-vertical-relative:page;position:absolute;width:57" filled="f" fillcolor="none" stroked="f">
                      <v:fill opacity="0"/>
                      <v:textbox inset="0,0,0,0">
                        <w:txbxContent>
                          <w:tbl>
                            <w:tblPr>
                              <w:jc w:val="center"/>
                              <w:tblLayout w:type="fixed"/>
                            </w:tblPr>
                            <w:tblGrid>
                              <w:gridCol w:w="1134"/>
                            </w:tblGrid>
                            <w:tr>
                              <w:tblPrEx>
                                <w:jc w:val="center"/>
                                <w:tblLayout w:type="fixed"/>
                              </w:tblPrEx>
                              <w:trPr>
                                <w:trHeight w:hRule="exact" w:val="624"/>
                                <w:jc w:val="center"/>
                              </w:trPr>
                              <w:tc>
                                <w:tcPr>
                                  <w:tcW w:w="1134"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424242"/>
                                      <w:sz w:val="20"/>
                                    </w:rPr>
                                    <w:t>8</w:t>
                                  </w:r>
                                </w:p>
                              </w:tc>
                            </w:tr>
                          </w:tbl>
                          <w:p>
                            <w:pPr>
                              <w:jc w:val="center"/>
                            </w:pPr>
                          </w:p>
                        </w:txbxContent>
                      </v:textbox>
                      <w10:wrap type="through"/>
                    </v:rect>
                    <v:rect id="_x0000_s1676" style="height:31;left:283;mso-position-horizontal-relative:page;mso-position-vertical-relative:page;position:absolute;width:227" filled="t" fillcolor="white" stroked="t" strokecolor="#ebf1f9" strokeweight="1.25pt">
                      <v:stroke linestyle="single"/>
                      <w10:wrap type="through"/>
                    </v:rect>
                    <v:group id="_x0000_s1677" style="height:31;left:283;mso-position-horizontal-relative:page;mso-position-vertical-relative:page;position:absolute;width:227" coordsize="1000,1000">
                      <v:rect id="_x0000_s1678" style="height:800;left:91;mso-position-horizontal-relative:page;mso-position-vertical-relative:page;position:absolute;top:100;width:91" filled="t" fillcolor="#f5f8fd" stroked="t" strokecolor="white" strokeweight="1pt">
                        <v:stroke linestyle="single"/>
                        <w10:wrap type="through"/>
                      </v:rect>
                      <v:rect id="_x0000_s1679" style="height:800;left:182;mso-position-horizontal-relative:page;mso-position-vertical-relative:page;position:absolute;top:100;width:91" filled="t" fillcolor="#f5f8fd" stroked="t" strokecolor="white" strokeweight="1pt">
                        <v:stroke linestyle="single"/>
                        <w10:wrap type="through"/>
                      </v:rect>
                      <v:rect id="_x0000_s1680" style="height:800;left:273;mso-position-horizontal-relative:page;mso-position-vertical-relative:page;position:absolute;top:100;width:91" filled="t" fillcolor="#f5f8fd" stroked="t" strokecolor="white" strokeweight="1pt">
                        <v:stroke linestyle="single"/>
                        <w10:wrap type="through"/>
                      </v:rect>
                      <v:rect id="_x0000_s1681" style="height:800;left:364;mso-position-horizontal-relative:page;mso-position-vertical-relative:page;position:absolute;top:100;width:91" filled="t" fillcolor="#ebf1f9" stroked="t" strokecolor="white" strokeweight="1pt">
                        <v:stroke linestyle="single"/>
                        <w10:wrap type="through"/>
                      </v:rect>
                      <v:rect id="_x0000_s1682" style="height:800;left:455;mso-position-horizontal-relative:page;mso-position-vertical-relative:page;position:absolute;top:100;width:91" filled="t" fillcolor="#ebf1f9" stroked="t" strokecolor="white" strokeweight="1pt">
                        <v:stroke linestyle="single"/>
                        <w10:wrap type="through"/>
                      </v:rect>
                      <v:rect id="_x0000_s1683" style="height:800;left:545;mso-position-horizontal-relative:page;mso-position-vertical-relative:page;position:absolute;top:100;width:91" filled="t" fillcolor="#ebf1f9" stroked="t" strokecolor="white" strokeweight="1pt">
                        <v:stroke linestyle="single"/>
                        <w10:wrap type="through"/>
                      </v:rect>
                      <v:rect id="_x0000_s1684" style="height:800;left:636;mso-position-horizontal-relative:page;mso-position-vertical-relative:page;position:absolute;top:100;width:91" filled="t" fillcolor="#d2e0f2" stroked="t" strokecolor="white" strokeweight="1pt">
                        <v:stroke linestyle="single"/>
                        <w10:wrap type="through"/>
                      </v:rect>
                      <v:rect id="_x0000_s1685" style="height:800;left:727;mso-position-horizontal-relative:page;mso-position-vertical-relative:page;position:absolute;top:100;width:91" filled="t" fillcolor="#d2e0f2" stroked="t" strokecolor="white" strokeweight="1pt">
                        <v:stroke linestyle="single"/>
                        <w10:wrap type="through"/>
                      </v:rect>
                      <v:rect id="_x0000_s1686" style="height:800;left:818;mso-position-horizontal-relative:page;mso-position-vertical-relative:page;position:absolute;top:100;width:91" filled="t" fillcolor="#d2e0f2" stroked="t" strokecolor="white" strokeweight="1pt">
                        <v:stroke linestyle="single"/>
                        <w10:wrap type="through"/>
                      </v:rect>
                      <w10:wrap type="through"/>
                    </v:group>
                    <w10:wrap type="through"/>
                  </v:group>
                  <v:group id="_x0000_s1687" style="height:6;left:283;mso-position-horizontal-relative:page;mso-position-vertical-relative:page;position:absolute;top:71;width:227" coordsize="1000,1000">
                    <v:group id="_x0000_s1688" style="height:1000;left:377;mso-position-horizontal-relative:page;mso-position-vertical-relative:page;position:absolute;width:136" coordsize="1000,1000">
                      <v:roundrect id="_x0000_s1689" style="height:1000;mso-position-horizontal-relative:page;mso-position-vertical-relative:page;position:absolute;rotation:90;width:1000" arcsize="10923f" filled="t" fillcolor="#6baff9" stroked="f">
                        <w10:wrap type="through"/>
                      </v:roundrect>
                      <w10:wrap type="through"/>
                    </v:group>
                    <w10:wrap type="through"/>
                  </v:group>
                  <v:group id="_x0000_s1690" style="height:6;left:283;mso-position-horizontal-relative:page;mso-position-vertical-relative:page;position:absolute;top:71;width:227" coordsize="1000,1000">
                    <v:group id="_x0000_s1691" style="height:1000;left:518;mso-position-horizontal-relative:page;mso-position-vertical-relative:page;position:absolute;width:141" coordsize="1000,1000">
                      <v:roundrect id="_x0000_s1692" style="height:1000;mso-position-horizontal-relative:page;mso-position-vertical-relative:page;position:absolute;width:1000" arcsize="10923f" filled="t" fillcolor="#6baff9" stroked="f">
                        <w10:wrap type="through"/>
                      </v:roundrect>
                      <w10:wrap type="through"/>
                    </v:group>
                    <w10:wrap type="through"/>
                  </v:group>
                  <v:group id="_x0000_s1693" style="height:19;left:283;mso-position-horizontal-relative:page;mso-position-vertical-relative:page;position:absolute;top:65;width:227" coordsize="1000,1000">
                    <v:group id="_x0000_s1694" style="height:1000;left:473;mso-position-horizontal-relative:page;mso-position-vertical-relative:page;position:absolute;width:91" coordsize="1000,1000">
                      <v:roundrect id="_x0000_s1695" style="height:1000;mso-position-horizontal-relative:page;mso-position-vertical-relative:page;position:absolute;width:1000" arcsize="10923f" filled="t" fillcolor="#014c99" stroked="f">
                        <w10:wrap type="through"/>
                      </v:roundrect>
                      <v:shape id="_x0000_s1696" type="#_x0000_t202" style="height:1000;mso-position-horizontal:center;mso-position-horizontal-relative:page;mso-position-vertical-relative:page;position:absolute;width:1000" filled="f" fillcolor="none" stroked="f">
                        <v:fill opacity="0"/>
                        <v:textbox inset="0,0,0,0">
                          <w:txbxContent>
                            <w:tbl>
                              <w:tblPr>
                                <w:jc w:val="center"/>
                                <w:tblLayout w:type="fixed"/>
                              </w:tblPr>
                              <w:tblGrid>
                                <w:gridCol w:w="283"/>
                              </w:tblGrid>
                              <w:tr>
                                <w:tblPrEx>
                                  <w:jc w:val="center"/>
                                  <w:tblLayout w:type="fixed"/>
                                </w:tblPrEx>
                                <w:trPr>
                                  <w:trHeight w:hRule="exact" w:val="374"/>
                                  <w:jc w:val="center"/>
                                </w:trPr>
                                <w:tc>
                                  <w:tcPr>
                                    <w:tcW w:w="283"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FFFFFF"/>
                                        <w:sz w:val="16"/>
                                      </w:rPr>
                                      <w:t>5.2</w:t>
                                    </w:r>
                                  </w:p>
                                </w:tc>
                              </w:tr>
                            </w:tbl>
                            <w:p>
                              <w:pPr>
                                <w:jc w:val="center"/>
                              </w:pPr>
                            </w:p>
                          </w:txbxContent>
                        </v:textbox>
                        <w10:wrap type="through"/>
                      </v:shape>
                      <w10:wrap type="through"/>
                    </v:group>
                    <w10:wrap type="through"/>
                  </v:group>
                  <v:group id="_x0000_s1697" style="height:31;mso-position-horizontal-relative:page;mso-position-vertical-relative:page;position:absolute;top:120;width:510" coordsize="510,31">
                    <v:rect id="_x0000_s1698" style="height:31;mso-position-horizontal-relative:page;mso-position-vertical-relative:page;position:absolute;width:227" filled="t" fillcolor="#0077bf" stroked="t" strokecolor="#ebf1f9" strokeweight="1.25pt">
                      <v:stroke linestyle="single"/>
                      <w10:wrap type="through"/>
                    </v:rect>
                    <v:rect id="_x0000_s1699" style="height:31;mso-position-horizontal:center;mso-position-horizontal-relative:page;mso-position-vertical-relative:page;position:absolute;width:227" filled="f" fillcolor="none" stroked="f">
                      <v:fill opacity="0"/>
                      <v:textbox inset="0,0,0,0">
                        <w:txbxContent>
                          <w:tbl>
                            <w:tblPr>
                              <w:jc w:val="center"/>
                              <w:tblLayout w:type="fixed"/>
                            </w:tblPr>
                            <w:tblGrid>
                              <w:gridCol w:w="4535"/>
                            </w:tblGrid>
                            <w:tr>
                              <w:tblPrEx>
                                <w:jc w:val="center"/>
                                <w:tblLayout w:type="fixed"/>
                              </w:tblPrEx>
                              <w:trPr>
                                <w:trHeight w:hRule="exact" w:val="624"/>
                                <w:jc w:val="center"/>
                              </w:trPr>
                              <w:tc>
                                <w:tcPr>
                                  <w:tcW w:w="4535" w:type="dxa"/>
                                  <w:tcBorders>
                                    <w:top w:val="nil"/>
                                    <w:left w:val="nil"/>
                                    <w:bottom w:val="nil"/>
                                    <w:right w:val="nil"/>
                                  </w:tcBorders>
                                  <w:tcMar>
                                    <w:left w:w="113" w:type="dxa"/>
                                    <w:right w:w="113" w:type="dxa"/>
                                  </w:tcMar>
                                  <w:vAlign w:val="center"/>
                                </w:tcPr>
                                <w:p>
                                  <w:pPr>
                                    <w:pStyle w:val="PARAGRAPH"/>
                                    <w:suppressAutoHyphens/>
                                    <w:spacing w:after="0"/>
                                    <w:jc w:val="left"/>
                                  </w:pPr>
                                  <w:r>
                                    <w:rPr>
                                      <w:rFonts w:ascii="Century Gothic" w:eastAsia="Century Gothic" w:hAnsi="Century Gothic" w:cs="Century Gothic"/>
                                      <w:b/>
                                      <w:caps w:val="0"/>
                                      <w:color w:val="FFFFFF"/>
                                      <w:sz w:val="20"/>
                                    </w:rPr>
                                    <w:t>Innovatore</w:t>
                                  </w:r>
                                </w:p>
                              </w:tc>
                            </w:tr>
                          </w:tbl>
                          <w:p>
                            <w:pPr>
                              <w:jc w:val="center"/>
                            </w:pPr>
                          </w:p>
                        </w:txbxContent>
                      </v:textbox>
                      <w10:wrap type="through"/>
                    </v:rect>
                    <v:rect id="_x0000_s1700" style="height:31;left:227;mso-position-horizontal-relative:page;mso-position-vertical-relative:page;position:absolute;width:57" filled="t" fillcolor="white" stroked="t" strokecolor="#ebf1f9" strokeweight="1.25pt">
                      <v:stroke linestyle="single"/>
                      <w10:wrap type="through"/>
                    </v:rect>
                    <v:rect id="_x0000_s1701" style="height:31;left:227;mso-position-horizontal:center;mso-position-horizontal-relative:page;mso-position-vertical-relative:page;position:absolute;width:57" filled="f" fillcolor="none" stroked="f">
                      <v:fill opacity="0"/>
                      <v:textbox inset="0,0,0,0">
                        <w:txbxContent>
                          <w:tbl>
                            <w:tblPr>
                              <w:jc w:val="center"/>
                              <w:tblLayout w:type="fixed"/>
                            </w:tblPr>
                            <w:tblGrid>
                              <w:gridCol w:w="1134"/>
                            </w:tblGrid>
                            <w:tr>
                              <w:tblPrEx>
                                <w:jc w:val="center"/>
                                <w:tblLayout w:type="fixed"/>
                              </w:tblPrEx>
                              <w:trPr>
                                <w:trHeight w:hRule="exact" w:val="624"/>
                                <w:jc w:val="center"/>
                              </w:trPr>
                              <w:tc>
                                <w:tcPr>
                                  <w:tcW w:w="1134"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424242"/>
                                      <w:sz w:val="20"/>
                                    </w:rPr>
                                    <w:t>4.5</w:t>
                                  </w:r>
                                </w:p>
                              </w:tc>
                            </w:tr>
                          </w:tbl>
                          <w:p>
                            <w:pPr>
                              <w:jc w:val="center"/>
                            </w:pPr>
                          </w:p>
                        </w:txbxContent>
                      </v:textbox>
                      <w10:wrap type="through"/>
                    </v:rect>
                    <v:rect id="_x0000_s1702" style="height:31;left:283;mso-position-horizontal-relative:page;mso-position-vertical-relative:page;position:absolute;width:227" filled="t" fillcolor="white" stroked="t" strokecolor="#ebf1f9" strokeweight="1.25pt">
                      <v:stroke linestyle="single"/>
                      <w10:wrap type="through"/>
                    </v:rect>
                    <v:group id="_x0000_s1703" style="height:31;left:283;mso-position-horizontal-relative:page;mso-position-vertical-relative:page;position:absolute;width:227" coordsize="1000,1000">
                      <v:rect id="_x0000_s1704" style="height:800;left:91;mso-position-horizontal-relative:page;mso-position-vertical-relative:page;position:absolute;top:100;width:91" filled="t" fillcolor="#f5f8fd" stroked="t" strokecolor="white" strokeweight="1pt">
                        <v:stroke linestyle="single"/>
                        <w10:wrap type="through"/>
                      </v:rect>
                      <v:rect id="_x0000_s1705" style="height:800;left:182;mso-position-horizontal-relative:page;mso-position-vertical-relative:page;position:absolute;top:100;width:91" filled="t" fillcolor="#f5f8fd" stroked="t" strokecolor="white" strokeweight="1pt">
                        <v:stroke linestyle="single"/>
                        <w10:wrap type="through"/>
                      </v:rect>
                      <v:rect id="_x0000_s1706" style="height:800;left:273;mso-position-horizontal-relative:page;mso-position-vertical-relative:page;position:absolute;top:100;width:91" filled="t" fillcolor="#f5f8fd" stroked="t" strokecolor="white" strokeweight="1pt">
                        <v:stroke linestyle="single"/>
                        <w10:wrap type="through"/>
                      </v:rect>
                      <v:rect id="_x0000_s1707" style="height:800;left:364;mso-position-horizontal-relative:page;mso-position-vertical-relative:page;position:absolute;top:100;width:91" filled="t" fillcolor="#ebf1f9" stroked="t" strokecolor="white" strokeweight="1pt">
                        <v:stroke linestyle="single"/>
                        <w10:wrap type="through"/>
                      </v:rect>
                      <v:rect id="_x0000_s1708" style="height:800;left:455;mso-position-horizontal-relative:page;mso-position-vertical-relative:page;position:absolute;top:100;width:91" filled="t" fillcolor="#ebf1f9" stroked="t" strokecolor="white" strokeweight="1pt">
                        <v:stroke linestyle="single"/>
                        <w10:wrap type="through"/>
                      </v:rect>
                      <v:rect id="_x0000_s1709" style="height:800;left:545;mso-position-horizontal-relative:page;mso-position-vertical-relative:page;position:absolute;top:100;width:91" filled="t" fillcolor="#ebf1f9" stroked="t" strokecolor="white" strokeweight="1pt">
                        <v:stroke linestyle="single"/>
                        <w10:wrap type="through"/>
                      </v:rect>
                      <v:rect id="_x0000_s1710" style="height:800;left:636;mso-position-horizontal-relative:page;mso-position-vertical-relative:page;position:absolute;top:100;width:91" filled="t" fillcolor="#d2e0f2" stroked="t" strokecolor="white" strokeweight="1pt">
                        <v:stroke linestyle="single"/>
                        <w10:wrap type="through"/>
                      </v:rect>
                      <v:rect id="_x0000_s1711" style="height:800;left:727;mso-position-horizontal-relative:page;mso-position-vertical-relative:page;position:absolute;top:100;width:91" filled="t" fillcolor="#d2e0f2" stroked="t" strokecolor="white" strokeweight="1pt">
                        <v:stroke linestyle="single"/>
                        <w10:wrap type="through"/>
                      </v:rect>
                      <v:rect id="_x0000_s1712" style="height:800;left:818;mso-position-horizontal-relative:page;mso-position-vertical-relative:page;position:absolute;top:100;width:91" filled="t" fillcolor="#d2e0f2" stroked="t" strokecolor="white" strokeweight="1pt">
                        <v:stroke linestyle="single"/>
                        <w10:wrap type="through"/>
                      </v:rect>
                      <w10:wrap type="through"/>
                    </v:group>
                    <w10:wrap type="through"/>
                  </v:group>
                  <v:group id="_x0000_s1713" style="height:6;left:283;mso-position-horizontal-relative:page;mso-position-vertical-relative:page;position:absolute;top:102;width:227" coordsize="1000,1000">
                    <v:group id="_x0000_s1714" style="height:1000;left:631;mso-position-horizontal-relative:page;mso-position-vertical-relative:page;position:absolute;width:136" coordsize="1000,1000">
                      <v:roundrect id="_x0000_s1715" style="height:1000;mso-position-horizontal-relative:page;mso-position-vertical-relative:page;position:absolute;rotation:90;width:1000" arcsize="10923f" filled="t" fillcolor="#6baff9" stroked="f">
                        <w10:wrap type="through"/>
                      </v:roundrect>
                      <w10:wrap type="through"/>
                    </v:group>
                    <w10:wrap type="through"/>
                  </v:group>
                  <v:group id="_x0000_s1716" style="height:6;left:283;mso-position-horizontal-relative:page;mso-position-vertical-relative:page;position:absolute;top:102;width:227" coordsize="1000,1000">
                    <v:group id="_x0000_s1717" style="height:1000;left:773;mso-position-horizontal-relative:page;mso-position-vertical-relative:page;position:absolute;width:141" coordsize="1000,1000">
                      <v:roundrect id="_x0000_s1718" style="height:1000;mso-position-horizontal-relative:page;mso-position-vertical-relative:page;position:absolute;width:1000" arcsize="10923f" filled="t" fillcolor="#6baff9" stroked="f">
                        <w10:wrap type="through"/>
                      </v:roundrect>
                      <w10:wrap type="through"/>
                    </v:group>
                    <w10:wrap type="through"/>
                  </v:group>
                  <v:group id="_x0000_s1719" style="height:19;left:283;mso-position-horizontal-relative:page;mso-position-vertical-relative:page;position:absolute;top:95;width:227" coordsize="1000,1000">
                    <v:group id="_x0000_s1720" style="height:1000;left:727;mso-position-horizontal-relative:page;mso-position-vertical-relative:page;position:absolute;width:91" coordsize="1000,1000">
                      <v:roundrect id="_x0000_s1721" style="height:1000;mso-position-horizontal-relative:page;mso-position-vertical-relative:page;position:absolute;width:1000" arcsize="10923f" filled="t" fillcolor="#014c99" stroked="f">
                        <w10:wrap type="through"/>
                      </v:roundrect>
                      <v:shape id="_x0000_s1722" type="#_x0000_t202" style="height:1000;mso-position-horizontal:center;mso-position-horizontal-relative:page;mso-position-vertical-relative:page;position:absolute;width:1000" filled="f" fillcolor="none" stroked="f">
                        <v:fill opacity="0"/>
                        <v:textbox inset="0,0,0,0">
                          <w:txbxContent>
                            <w:tbl>
                              <w:tblPr>
                                <w:jc w:val="center"/>
                                <w:tblLayout w:type="fixed"/>
                              </w:tblPr>
                              <w:tblGrid>
                                <w:gridCol w:w="283"/>
                              </w:tblGrid>
                              <w:tr>
                                <w:tblPrEx>
                                  <w:jc w:val="center"/>
                                  <w:tblLayout w:type="fixed"/>
                                </w:tblPrEx>
                                <w:trPr>
                                  <w:trHeight w:hRule="exact" w:val="374"/>
                                  <w:jc w:val="center"/>
                                </w:trPr>
                                <w:tc>
                                  <w:tcPr>
                                    <w:tcW w:w="283"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FFFFFF"/>
                                        <w:sz w:val="16"/>
                                      </w:rPr>
                                      <w:t>8</w:t>
                                    </w:r>
                                  </w:p>
                                </w:tc>
                              </w:tr>
                            </w:tbl>
                            <w:p>
                              <w:pPr>
                                <w:jc w:val="center"/>
                              </w:pPr>
                            </w:p>
                          </w:txbxContent>
                        </v:textbox>
                        <w10:wrap type="through"/>
                      </v:shape>
                      <w10:wrap type="through"/>
                    </v:group>
                    <w10:wrap type="through"/>
                  </v:group>
                  <v:group id="_x0000_s1723" style="height:31;mso-position-horizontal-relative:page;mso-position-vertical-relative:page;position:absolute;top:151;width:510" coordsize="510,31">
                    <v:rect id="_x0000_s1724" style="height:31;mso-position-horizontal-relative:page;mso-position-vertical-relative:page;position:absolute;width:227" filled="t" fillcolor="#0077bf" stroked="t" strokecolor="#ebf1f9" strokeweight="1.25pt">
                      <v:stroke linestyle="single"/>
                      <w10:wrap type="through"/>
                    </v:rect>
                    <v:rect id="_x0000_s1725" style="height:31;mso-position-horizontal:center;mso-position-horizontal-relative:page;mso-position-vertical-relative:page;position:absolute;width:227" filled="f" fillcolor="none" stroked="f">
                      <v:fill opacity="0"/>
                      <v:textbox inset="0,0,0,0">
                        <w:txbxContent>
                          <w:tbl>
                            <w:tblPr>
                              <w:jc w:val="center"/>
                              <w:tblLayout w:type="fixed"/>
                            </w:tblPr>
                            <w:tblGrid>
                              <w:gridCol w:w="4535"/>
                            </w:tblGrid>
                            <w:tr>
                              <w:tblPrEx>
                                <w:jc w:val="center"/>
                                <w:tblLayout w:type="fixed"/>
                              </w:tblPrEx>
                              <w:trPr>
                                <w:trHeight w:hRule="exact" w:val="624"/>
                                <w:jc w:val="center"/>
                              </w:trPr>
                              <w:tc>
                                <w:tcPr>
                                  <w:tcW w:w="4535" w:type="dxa"/>
                                  <w:tcBorders>
                                    <w:top w:val="nil"/>
                                    <w:left w:val="nil"/>
                                    <w:bottom w:val="nil"/>
                                    <w:right w:val="nil"/>
                                  </w:tcBorders>
                                  <w:tcMar>
                                    <w:left w:w="113" w:type="dxa"/>
                                    <w:right w:w="113" w:type="dxa"/>
                                  </w:tcMar>
                                  <w:vAlign w:val="center"/>
                                </w:tcPr>
                                <w:p>
                                  <w:pPr>
                                    <w:pStyle w:val="PARAGRAPH"/>
                                    <w:suppressAutoHyphens/>
                                    <w:spacing w:after="0"/>
                                    <w:jc w:val="left"/>
                                  </w:pPr>
                                  <w:r>
                                    <w:rPr>
                                      <w:rFonts w:ascii="Century Gothic" w:eastAsia="Century Gothic" w:hAnsi="Century Gothic" w:cs="Century Gothic"/>
                                      <w:b/>
                                      <w:caps w:val="0"/>
                                      <w:color w:val="FFFFFF"/>
                                      <w:sz w:val="20"/>
                                    </w:rPr>
                                    <w:t>Entusiasta</w:t>
                                  </w:r>
                                </w:p>
                              </w:tc>
                            </w:tr>
                          </w:tbl>
                          <w:p>
                            <w:pPr>
                              <w:jc w:val="center"/>
                            </w:pPr>
                          </w:p>
                        </w:txbxContent>
                      </v:textbox>
                      <w10:wrap type="through"/>
                    </v:rect>
                    <v:rect id="_x0000_s1726" style="height:31;left:227;mso-position-horizontal-relative:page;mso-position-vertical-relative:page;position:absolute;width:57" filled="t" fillcolor="white" stroked="t" strokecolor="#ebf1f9" strokeweight="1.25pt">
                      <v:stroke linestyle="single"/>
                      <w10:wrap type="through"/>
                    </v:rect>
                    <v:rect id="_x0000_s1727" style="height:31;left:227;mso-position-horizontal:center;mso-position-horizontal-relative:page;mso-position-vertical-relative:page;position:absolute;width:57" filled="f" fillcolor="none" stroked="f">
                      <v:fill opacity="0"/>
                      <v:textbox inset="0,0,0,0">
                        <w:txbxContent>
                          <w:tbl>
                            <w:tblPr>
                              <w:jc w:val="center"/>
                              <w:tblLayout w:type="fixed"/>
                            </w:tblPr>
                            <w:tblGrid>
                              <w:gridCol w:w="1134"/>
                            </w:tblGrid>
                            <w:tr>
                              <w:tblPrEx>
                                <w:jc w:val="center"/>
                                <w:tblLayout w:type="fixed"/>
                              </w:tblPrEx>
                              <w:trPr>
                                <w:trHeight w:hRule="exact" w:val="624"/>
                                <w:jc w:val="center"/>
                              </w:trPr>
                              <w:tc>
                                <w:tcPr>
                                  <w:tcW w:w="1134"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424242"/>
                                      <w:sz w:val="20"/>
                                    </w:rPr>
                                    <w:t>5.5</w:t>
                                  </w:r>
                                </w:p>
                              </w:tc>
                            </w:tr>
                          </w:tbl>
                          <w:p>
                            <w:pPr>
                              <w:jc w:val="center"/>
                            </w:pPr>
                          </w:p>
                        </w:txbxContent>
                      </v:textbox>
                      <w10:wrap type="through"/>
                    </v:rect>
                    <v:rect id="_x0000_s1728" style="height:31;left:283;mso-position-horizontal-relative:page;mso-position-vertical-relative:page;position:absolute;width:227" filled="t" fillcolor="white" stroked="t" strokecolor="#ebf1f9" strokeweight="1.25pt">
                      <v:stroke linestyle="single"/>
                      <w10:wrap type="through"/>
                    </v:rect>
                    <v:group id="_x0000_s1729" style="height:31;left:283;mso-position-horizontal-relative:page;mso-position-vertical-relative:page;position:absolute;width:227" coordsize="1000,1000">
                      <v:rect id="_x0000_s1730" style="height:800;left:91;mso-position-horizontal-relative:page;mso-position-vertical-relative:page;position:absolute;top:100;width:91" filled="t" fillcolor="#f5f8fd" stroked="t" strokecolor="white" strokeweight="1pt">
                        <v:stroke linestyle="single"/>
                        <w10:wrap type="through"/>
                      </v:rect>
                      <v:rect id="_x0000_s1731" style="height:800;left:182;mso-position-horizontal-relative:page;mso-position-vertical-relative:page;position:absolute;top:100;width:91" filled="t" fillcolor="#f5f8fd" stroked="t" strokecolor="white" strokeweight="1pt">
                        <v:stroke linestyle="single"/>
                        <w10:wrap type="through"/>
                      </v:rect>
                      <v:rect id="_x0000_s1732" style="height:800;left:273;mso-position-horizontal-relative:page;mso-position-vertical-relative:page;position:absolute;top:100;width:91" filled="t" fillcolor="#f5f8fd" stroked="t" strokecolor="white" strokeweight="1pt">
                        <v:stroke linestyle="single"/>
                        <w10:wrap type="through"/>
                      </v:rect>
                      <v:rect id="_x0000_s1733" style="height:800;left:364;mso-position-horizontal-relative:page;mso-position-vertical-relative:page;position:absolute;top:100;width:91" filled="t" fillcolor="#ebf1f9" stroked="t" strokecolor="white" strokeweight="1pt">
                        <v:stroke linestyle="single"/>
                        <w10:wrap type="through"/>
                      </v:rect>
                      <v:rect id="_x0000_s1734" style="height:800;left:455;mso-position-horizontal-relative:page;mso-position-vertical-relative:page;position:absolute;top:100;width:91" filled="t" fillcolor="#ebf1f9" stroked="t" strokecolor="white" strokeweight="1pt">
                        <v:stroke linestyle="single"/>
                        <w10:wrap type="through"/>
                      </v:rect>
                      <v:rect id="_x0000_s1735" style="height:800;left:545;mso-position-horizontal-relative:page;mso-position-vertical-relative:page;position:absolute;top:100;width:91" filled="t" fillcolor="#ebf1f9" stroked="t" strokecolor="white" strokeweight="1pt">
                        <v:stroke linestyle="single"/>
                        <w10:wrap type="through"/>
                      </v:rect>
                      <v:rect id="_x0000_s1736" style="height:800;left:636;mso-position-horizontal-relative:page;mso-position-vertical-relative:page;position:absolute;top:100;width:91" filled="t" fillcolor="#d2e0f2" stroked="t" strokecolor="white" strokeweight="1pt">
                        <v:stroke linestyle="single"/>
                        <w10:wrap type="through"/>
                      </v:rect>
                      <v:rect id="_x0000_s1737" style="height:800;left:727;mso-position-horizontal-relative:page;mso-position-vertical-relative:page;position:absolute;top:100;width:91" filled="t" fillcolor="#d2e0f2" stroked="t" strokecolor="white" strokeweight="1pt">
                        <v:stroke linestyle="single"/>
                        <w10:wrap type="through"/>
                      </v:rect>
                      <v:rect id="_x0000_s1738" style="height:800;left:818;mso-position-horizontal-relative:page;mso-position-vertical-relative:page;position:absolute;top:100;width:91" filled="t" fillcolor="#d2e0f2" stroked="t" strokecolor="white" strokeweight="1pt">
                        <v:stroke linestyle="single"/>
                        <w10:wrap type="through"/>
                      </v:rect>
                      <w10:wrap type="through"/>
                    </v:group>
                    <w10:wrap type="through"/>
                  </v:group>
                  <v:group id="_x0000_s1739" style="height:6;left:283;mso-position-horizontal-relative:page;mso-position-vertical-relative:page;position:absolute;top:132;width:227" coordsize="1000,1000">
                    <v:group id="_x0000_s1740" style="height:1000;left:313;mso-position-horizontal-relative:page;mso-position-vertical-relative:page;position:absolute;width:136" coordsize="1000,1000">
                      <v:roundrect id="_x0000_s1741" style="height:1000;mso-position-horizontal-relative:page;mso-position-vertical-relative:page;position:absolute;rotation:90;width:1000" arcsize="10923f" filled="t" fillcolor="#6baff9" stroked="f">
                        <w10:wrap type="through"/>
                      </v:roundrect>
                      <w10:wrap type="through"/>
                    </v:group>
                    <w10:wrap type="through"/>
                  </v:group>
                  <v:group id="_x0000_s1742" style="height:6;left:283;mso-position-horizontal-relative:page;mso-position-vertical-relative:page;position:absolute;top:132;width:227" coordsize="1000,1000">
                    <v:group id="_x0000_s1743" style="height:1000;left:455;mso-position-horizontal-relative:page;mso-position-vertical-relative:page;position:absolute;width:141" coordsize="1000,1000">
                      <v:roundrect id="_x0000_s1744" style="height:1000;mso-position-horizontal-relative:page;mso-position-vertical-relative:page;position:absolute;width:1000" arcsize="10923f" filled="t" fillcolor="#6baff9" stroked="f">
                        <w10:wrap type="through"/>
                      </v:roundrect>
                      <w10:wrap type="through"/>
                    </v:group>
                    <w10:wrap type="through"/>
                  </v:group>
                  <v:group id="_x0000_s1745" style="height:19;left:283;mso-position-horizontal-relative:page;mso-position-vertical-relative:page;position:absolute;top:126;width:227" coordsize="1000,1000">
                    <v:group id="_x0000_s1746" style="height:1000;left:409;mso-position-horizontal-relative:page;mso-position-vertical-relative:page;position:absolute;width:91" coordsize="1000,1000">
                      <v:roundrect id="_x0000_s1747" style="height:1000;mso-position-horizontal-relative:page;mso-position-vertical-relative:page;position:absolute;width:1000" arcsize="10923f" filled="t" fillcolor="#014c99" stroked="f">
                        <w10:wrap type="through"/>
                      </v:roundrect>
                      <v:shape id="_x0000_s1748" type="#_x0000_t202" style="height:1000;mso-position-horizontal:center;mso-position-horizontal-relative:page;mso-position-vertical-relative:page;position:absolute;width:1000" filled="f" fillcolor="none" stroked="f">
                        <v:fill opacity="0"/>
                        <v:textbox inset="0,0,0,0">
                          <w:txbxContent>
                            <w:tbl>
                              <w:tblPr>
                                <w:jc w:val="center"/>
                                <w:tblLayout w:type="fixed"/>
                              </w:tblPr>
                              <w:tblGrid>
                                <w:gridCol w:w="283"/>
                              </w:tblGrid>
                              <w:tr>
                                <w:tblPrEx>
                                  <w:jc w:val="center"/>
                                  <w:tblLayout w:type="fixed"/>
                                </w:tblPrEx>
                                <w:trPr>
                                  <w:trHeight w:hRule="exact" w:val="374"/>
                                  <w:jc w:val="center"/>
                                </w:trPr>
                                <w:tc>
                                  <w:tcPr>
                                    <w:tcW w:w="283"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FFFFFF"/>
                                        <w:sz w:val="16"/>
                                      </w:rPr>
                                      <w:t>4.5</w:t>
                                    </w:r>
                                  </w:p>
                                </w:tc>
                              </w:tr>
                            </w:tbl>
                            <w:p>
                              <w:pPr>
                                <w:jc w:val="center"/>
                              </w:pPr>
                            </w:p>
                          </w:txbxContent>
                        </v:textbox>
                        <w10:wrap type="through"/>
                      </v:shape>
                      <w10:wrap type="through"/>
                    </v:group>
                    <w10:wrap type="through"/>
                  </v:group>
                  <v:group id="_x0000_s1749" style="height:31;mso-position-horizontal-relative:page;mso-position-vertical-relative:page;position:absolute;top:182;width:510" coordsize="510,31">
                    <v:rect id="_x0000_s1750" style="height:31;mso-position-horizontal-relative:page;mso-position-vertical-relative:page;position:absolute;width:227" filled="t" fillcolor="#0077bf" stroked="t" strokecolor="#ebf1f9" strokeweight="1.25pt">
                      <v:stroke linestyle="single"/>
                      <w10:wrap type="through"/>
                    </v:rect>
                    <v:rect id="_x0000_s1751" style="height:31;mso-position-horizontal:center;mso-position-horizontal-relative:page;mso-position-vertical-relative:page;position:absolute;width:227" filled="f" fillcolor="none" stroked="f">
                      <v:fill opacity="0"/>
                      <v:textbox inset="0,0,0,0">
                        <w:txbxContent>
                          <w:tbl>
                            <w:tblPr>
                              <w:jc w:val="center"/>
                              <w:tblLayout w:type="fixed"/>
                            </w:tblPr>
                            <w:tblGrid>
                              <w:gridCol w:w="4535"/>
                            </w:tblGrid>
                            <w:tr>
                              <w:tblPrEx>
                                <w:jc w:val="center"/>
                                <w:tblLayout w:type="fixed"/>
                              </w:tblPrEx>
                              <w:trPr>
                                <w:trHeight w:hRule="exact" w:val="624"/>
                                <w:jc w:val="center"/>
                              </w:trPr>
                              <w:tc>
                                <w:tcPr>
                                  <w:tcW w:w="4535" w:type="dxa"/>
                                  <w:tcBorders>
                                    <w:top w:val="nil"/>
                                    <w:left w:val="nil"/>
                                    <w:bottom w:val="nil"/>
                                    <w:right w:val="nil"/>
                                  </w:tcBorders>
                                  <w:tcMar>
                                    <w:left w:w="113" w:type="dxa"/>
                                    <w:right w:w="113" w:type="dxa"/>
                                  </w:tcMar>
                                  <w:vAlign w:val="center"/>
                                </w:tcPr>
                                <w:p>
                                  <w:pPr>
                                    <w:pStyle w:val="PARAGRAPH"/>
                                    <w:suppressAutoHyphens/>
                                    <w:spacing w:after="0"/>
                                    <w:jc w:val="left"/>
                                  </w:pPr>
                                  <w:r>
                                    <w:rPr>
                                      <w:rFonts w:ascii="Century Gothic" w:eastAsia="Century Gothic" w:hAnsi="Century Gothic" w:cs="Century Gothic"/>
                                      <w:b/>
                                      <w:caps w:val="0"/>
                                      <w:color w:val="FFFFFF"/>
                                      <w:sz w:val="20"/>
                                    </w:rPr>
                                    <w:t>Perseverante</w:t>
                                  </w:r>
                                </w:p>
                              </w:tc>
                            </w:tr>
                          </w:tbl>
                          <w:p>
                            <w:pPr>
                              <w:jc w:val="center"/>
                            </w:pPr>
                          </w:p>
                        </w:txbxContent>
                      </v:textbox>
                      <w10:wrap type="through"/>
                    </v:rect>
                    <v:rect id="_x0000_s1752" style="height:31;left:227;mso-position-horizontal-relative:page;mso-position-vertical-relative:page;position:absolute;width:57" filled="t" fillcolor="white" stroked="t" strokecolor="#ebf1f9" strokeweight="1.25pt">
                      <v:stroke linestyle="single"/>
                      <w10:wrap type="through"/>
                    </v:rect>
                    <v:rect id="_x0000_s1753" style="height:31;left:227;mso-position-horizontal:center;mso-position-horizontal-relative:page;mso-position-vertical-relative:page;position:absolute;width:57" filled="f" fillcolor="none" stroked="f">
                      <v:fill opacity="0"/>
                      <v:textbox inset="0,0,0,0">
                        <w:txbxContent>
                          <w:tbl>
                            <w:tblPr>
                              <w:jc w:val="center"/>
                              <w:tblLayout w:type="fixed"/>
                            </w:tblPr>
                            <w:tblGrid>
                              <w:gridCol w:w="1134"/>
                            </w:tblGrid>
                            <w:tr>
                              <w:tblPrEx>
                                <w:jc w:val="center"/>
                                <w:tblLayout w:type="fixed"/>
                              </w:tblPrEx>
                              <w:trPr>
                                <w:trHeight w:hRule="exact" w:val="624"/>
                                <w:jc w:val="center"/>
                              </w:trPr>
                              <w:tc>
                                <w:tcPr>
                                  <w:tcW w:w="1134"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424242"/>
                                      <w:sz w:val="20"/>
                                    </w:rPr>
                                    <w:t>7</w:t>
                                  </w:r>
                                </w:p>
                              </w:tc>
                            </w:tr>
                          </w:tbl>
                          <w:p>
                            <w:pPr>
                              <w:jc w:val="center"/>
                            </w:pPr>
                          </w:p>
                        </w:txbxContent>
                      </v:textbox>
                      <w10:wrap type="through"/>
                    </v:rect>
                    <v:rect id="_x0000_s1754" style="height:31;left:283;mso-position-horizontal-relative:page;mso-position-vertical-relative:page;position:absolute;width:227" filled="t" fillcolor="white" stroked="t" strokecolor="#ebf1f9" strokeweight="1.25pt">
                      <v:stroke linestyle="single"/>
                      <w10:wrap type="through"/>
                    </v:rect>
                    <v:group id="_x0000_s1755" style="height:31;left:283;mso-position-horizontal-relative:page;mso-position-vertical-relative:page;position:absolute;width:227" coordsize="1000,1000">
                      <v:rect id="_x0000_s1756" style="height:800;left:91;mso-position-horizontal-relative:page;mso-position-vertical-relative:page;position:absolute;top:100;width:91" filled="t" fillcolor="#f5f8fd" stroked="t" strokecolor="white" strokeweight="1pt">
                        <v:stroke linestyle="single"/>
                        <w10:wrap type="through"/>
                      </v:rect>
                      <v:rect id="_x0000_s1757" style="height:800;left:182;mso-position-horizontal-relative:page;mso-position-vertical-relative:page;position:absolute;top:100;width:91" filled="t" fillcolor="#f5f8fd" stroked="t" strokecolor="white" strokeweight="1pt">
                        <v:stroke linestyle="single"/>
                        <w10:wrap type="through"/>
                      </v:rect>
                      <v:rect id="_x0000_s1758" style="height:800;left:273;mso-position-horizontal-relative:page;mso-position-vertical-relative:page;position:absolute;top:100;width:91" filled="t" fillcolor="#f5f8fd" stroked="t" strokecolor="white" strokeweight="1pt">
                        <v:stroke linestyle="single"/>
                        <w10:wrap type="through"/>
                      </v:rect>
                      <v:rect id="_x0000_s1759" style="height:800;left:364;mso-position-horizontal-relative:page;mso-position-vertical-relative:page;position:absolute;top:100;width:91" filled="t" fillcolor="#ebf1f9" stroked="t" strokecolor="white" strokeweight="1pt">
                        <v:stroke linestyle="single"/>
                        <w10:wrap type="through"/>
                      </v:rect>
                      <v:rect id="_x0000_s1760" style="height:800;left:455;mso-position-horizontal-relative:page;mso-position-vertical-relative:page;position:absolute;top:100;width:91" filled="t" fillcolor="#ebf1f9" stroked="t" strokecolor="white" strokeweight="1pt">
                        <v:stroke linestyle="single"/>
                        <w10:wrap type="through"/>
                      </v:rect>
                      <v:rect id="_x0000_s1761" style="height:800;left:545;mso-position-horizontal-relative:page;mso-position-vertical-relative:page;position:absolute;top:100;width:91" filled="t" fillcolor="#ebf1f9" stroked="t" strokecolor="white" strokeweight="1pt">
                        <v:stroke linestyle="single"/>
                        <w10:wrap type="through"/>
                      </v:rect>
                      <v:rect id="_x0000_s1762" style="height:800;left:636;mso-position-horizontal-relative:page;mso-position-vertical-relative:page;position:absolute;top:100;width:91" filled="t" fillcolor="#d2e0f2" stroked="t" strokecolor="white" strokeweight="1pt">
                        <v:stroke linestyle="single"/>
                        <w10:wrap type="through"/>
                      </v:rect>
                      <v:rect id="_x0000_s1763" style="height:800;left:727;mso-position-horizontal-relative:page;mso-position-vertical-relative:page;position:absolute;top:100;width:91" filled="t" fillcolor="#d2e0f2" stroked="t" strokecolor="white" strokeweight="1pt">
                        <v:stroke linestyle="single"/>
                        <w10:wrap type="through"/>
                      </v:rect>
                      <v:rect id="_x0000_s1764" style="height:800;left:818;mso-position-horizontal-relative:page;mso-position-vertical-relative:page;position:absolute;top:100;width:91" filled="t" fillcolor="#d2e0f2" stroked="t" strokecolor="white" strokeweight="1pt">
                        <v:stroke linestyle="single"/>
                        <w10:wrap type="through"/>
                      </v:rect>
                      <w10:wrap type="through"/>
                    </v:group>
                    <w10:wrap type="through"/>
                  </v:group>
                  <v:group id="_x0000_s1765" style="height:6;left:283;mso-position-horizontal-relative:page;mso-position-vertical-relative:page;position:absolute;top:163;width:227" coordsize="1000,1000">
                    <v:group id="_x0000_s1766" style="height:1000;left:404;mso-position-horizontal-relative:page;mso-position-vertical-relative:page;position:absolute;width:136" coordsize="1000,1000">
                      <v:roundrect id="_x0000_s1767" style="height:1000;mso-position-horizontal-relative:page;mso-position-vertical-relative:page;position:absolute;rotation:90;width:1000" arcsize="10923f" filled="t" fillcolor="#6baff9" stroked="f">
                        <w10:wrap type="through"/>
                      </v:roundrect>
                      <w10:wrap type="through"/>
                    </v:group>
                    <w10:wrap type="through"/>
                  </v:group>
                  <v:group id="_x0000_s1768" style="height:6;left:283;mso-position-horizontal-relative:page;mso-position-vertical-relative:page;position:absolute;top:163;width:227" coordsize="1000,1000">
                    <v:group id="_x0000_s1769" style="height:1000;left:545;mso-position-horizontal-relative:page;mso-position-vertical-relative:page;position:absolute;width:141" coordsize="1000,1000">
                      <v:roundrect id="_x0000_s1770" style="height:1000;mso-position-horizontal-relative:page;mso-position-vertical-relative:page;position:absolute;width:1000" arcsize="10923f" filled="t" fillcolor="#6baff9" stroked="f">
                        <w10:wrap type="through"/>
                      </v:roundrect>
                      <w10:wrap type="through"/>
                    </v:group>
                    <w10:wrap type="through"/>
                  </v:group>
                  <v:group id="_x0000_s1771" style="height:19;left:283;mso-position-horizontal-relative:page;mso-position-vertical-relative:page;position:absolute;top:157;width:227" coordsize="1000,1000">
                    <v:group id="_x0000_s1772" style="height:1000;left:500;mso-position-horizontal-relative:page;mso-position-vertical-relative:page;position:absolute;width:91" coordsize="1000,1000">
                      <v:roundrect id="_x0000_s1773" style="height:1000;mso-position-horizontal-relative:page;mso-position-vertical-relative:page;position:absolute;width:1000" arcsize="10923f" filled="t" fillcolor="#014c99" stroked="f">
                        <w10:wrap type="through"/>
                      </v:roundrect>
                      <v:shape id="_x0000_s1774" type="#_x0000_t202" style="height:1000;mso-position-horizontal:center;mso-position-horizontal-relative:page;mso-position-vertical-relative:page;position:absolute;width:1000" filled="f" fillcolor="none" stroked="f">
                        <v:fill opacity="0"/>
                        <v:textbox inset="0,0,0,0">
                          <w:txbxContent>
                            <w:tbl>
                              <w:tblPr>
                                <w:jc w:val="center"/>
                                <w:tblLayout w:type="fixed"/>
                              </w:tblPr>
                              <w:tblGrid>
                                <w:gridCol w:w="283"/>
                              </w:tblGrid>
                              <w:tr>
                                <w:tblPrEx>
                                  <w:jc w:val="center"/>
                                  <w:tblLayout w:type="fixed"/>
                                </w:tblPrEx>
                                <w:trPr>
                                  <w:trHeight w:hRule="exact" w:val="374"/>
                                  <w:jc w:val="center"/>
                                </w:trPr>
                                <w:tc>
                                  <w:tcPr>
                                    <w:tcW w:w="283"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FFFFFF"/>
                                        <w:sz w:val="16"/>
                                      </w:rPr>
                                      <w:t>5.5</w:t>
                                    </w:r>
                                  </w:p>
                                </w:tc>
                              </w:tr>
                            </w:tbl>
                            <w:p>
                              <w:pPr>
                                <w:jc w:val="center"/>
                              </w:pPr>
                            </w:p>
                          </w:txbxContent>
                        </v:textbox>
                        <w10:wrap type="through"/>
                      </v:shape>
                      <w10:wrap type="through"/>
                    </v:group>
                    <w10:wrap type="through"/>
                  </v:group>
                  <v:group id="_x0000_s1775" style="height:31;mso-position-horizontal-relative:page;mso-position-vertical-relative:page;position:absolute;top:212;width:510" coordsize="510,31">
                    <v:rect id="_x0000_s1776" style="height:31;mso-position-horizontal-relative:page;mso-position-vertical-relative:page;position:absolute;width:227" filled="t" fillcolor="#0077bf" stroked="t" strokecolor="#ebf1f9" strokeweight="1.25pt">
                      <v:stroke linestyle="single"/>
                      <w10:wrap type="through"/>
                    </v:rect>
                    <v:rect id="_x0000_s1777" style="height:31;mso-position-horizontal:center;mso-position-horizontal-relative:page;mso-position-vertical-relative:page;position:absolute;width:227" filled="f" fillcolor="none" stroked="f">
                      <v:fill opacity="0"/>
                      <v:textbox inset="0,0,0,0">
                        <w:txbxContent>
                          <w:tbl>
                            <w:tblPr>
                              <w:jc w:val="center"/>
                              <w:tblLayout w:type="fixed"/>
                            </w:tblPr>
                            <w:tblGrid>
                              <w:gridCol w:w="4535"/>
                            </w:tblGrid>
                            <w:tr>
                              <w:tblPrEx>
                                <w:jc w:val="center"/>
                                <w:tblLayout w:type="fixed"/>
                              </w:tblPrEx>
                              <w:trPr>
                                <w:trHeight w:hRule="exact" w:val="624"/>
                                <w:jc w:val="center"/>
                              </w:trPr>
                              <w:tc>
                                <w:tcPr>
                                  <w:tcW w:w="4535" w:type="dxa"/>
                                  <w:tcBorders>
                                    <w:top w:val="nil"/>
                                    <w:left w:val="nil"/>
                                    <w:bottom w:val="nil"/>
                                    <w:right w:val="nil"/>
                                  </w:tcBorders>
                                  <w:tcMar>
                                    <w:left w:w="113" w:type="dxa"/>
                                    <w:right w:w="113" w:type="dxa"/>
                                  </w:tcMar>
                                  <w:vAlign w:val="center"/>
                                </w:tcPr>
                                <w:p>
                                  <w:pPr>
                                    <w:pStyle w:val="PARAGRAPH"/>
                                    <w:suppressAutoHyphens/>
                                    <w:spacing w:after="0"/>
                                    <w:jc w:val="left"/>
                                  </w:pPr>
                                  <w:r>
                                    <w:rPr>
                                      <w:rFonts w:ascii="Century Gothic" w:eastAsia="Century Gothic" w:hAnsi="Century Gothic" w:cs="Century Gothic"/>
                                      <w:b/>
                                      <w:caps w:val="0"/>
                                      <w:color w:val="FFFFFF"/>
                                      <w:sz w:val="20"/>
                                    </w:rPr>
                                    <w:t>Vincente</w:t>
                                  </w:r>
                                </w:p>
                              </w:tc>
                            </w:tr>
                          </w:tbl>
                          <w:p>
                            <w:pPr>
                              <w:jc w:val="center"/>
                            </w:pPr>
                          </w:p>
                        </w:txbxContent>
                      </v:textbox>
                      <w10:wrap type="through"/>
                    </v:rect>
                    <v:rect id="_x0000_s1778" style="height:31;left:227;mso-position-horizontal-relative:page;mso-position-vertical-relative:page;position:absolute;width:57" filled="t" fillcolor="white" stroked="t" strokecolor="#ebf1f9" strokeweight="1.25pt">
                      <v:stroke linestyle="single"/>
                      <w10:wrap type="through"/>
                    </v:rect>
                    <v:rect id="_x0000_s1779" style="height:31;left:227;mso-position-horizontal:center;mso-position-horizontal-relative:page;mso-position-vertical-relative:page;position:absolute;width:57" filled="f" fillcolor="none" stroked="f">
                      <v:fill opacity="0"/>
                      <v:textbox inset="0,0,0,0">
                        <w:txbxContent>
                          <w:tbl>
                            <w:tblPr>
                              <w:jc w:val="center"/>
                              <w:tblLayout w:type="fixed"/>
                            </w:tblPr>
                            <w:tblGrid>
                              <w:gridCol w:w="1134"/>
                            </w:tblGrid>
                            <w:tr>
                              <w:tblPrEx>
                                <w:jc w:val="center"/>
                                <w:tblLayout w:type="fixed"/>
                              </w:tblPrEx>
                              <w:trPr>
                                <w:trHeight w:hRule="exact" w:val="624"/>
                                <w:jc w:val="center"/>
                              </w:trPr>
                              <w:tc>
                                <w:tcPr>
                                  <w:tcW w:w="1134"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424242"/>
                                      <w:sz w:val="20"/>
                                    </w:rPr>
                                    <w:t>6.5</w:t>
                                  </w:r>
                                </w:p>
                              </w:tc>
                            </w:tr>
                          </w:tbl>
                          <w:p>
                            <w:pPr>
                              <w:jc w:val="center"/>
                            </w:pPr>
                          </w:p>
                        </w:txbxContent>
                      </v:textbox>
                      <w10:wrap type="through"/>
                    </v:rect>
                    <v:rect id="_x0000_s1780" style="height:31;left:283;mso-position-horizontal-relative:page;mso-position-vertical-relative:page;position:absolute;width:227" filled="t" fillcolor="white" stroked="t" strokecolor="#ebf1f9" strokeweight="1.25pt">
                      <v:stroke linestyle="single"/>
                      <w10:wrap type="through"/>
                    </v:rect>
                    <v:group id="_x0000_s1781" style="height:31;left:283;mso-position-horizontal-relative:page;mso-position-vertical-relative:page;position:absolute;width:227" coordsize="1000,1000">
                      <v:rect id="_x0000_s1782" style="height:800;left:91;mso-position-horizontal-relative:page;mso-position-vertical-relative:page;position:absolute;top:100;width:91" filled="t" fillcolor="#f5f8fd" stroked="t" strokecolor="white" strokeweight="1pt">
                        <v:stroke linestyle="single"/>
                        <w10:wrap type="through"/>
                      </v:rect>
                      <v:rect id="_x0000_s1783" style="height:800;left:182;mso-position-horizontal-relative:page;mso-position-vertical-relative:page;position:absolute;top:100;width:91" filled="t" fillcolor="#f5f8fd" stroked="t" strokecolor="white" strokeweight="1pt">
                        <v:stroke linestyle="single"/>
                        <w10:wrap type="through"/>
                      </v:rect>
                      <v:rect id="_x0000_s1784" style="height:800;left:273;mso-position-horizontal-relative:page;mso-position-vertical-relative:page;position:absolute;top:100;width:91" filled="t" fillcolor="#f5f8fd" stroked="t" strokecolor="white" strokeweight="1pt">
                        <v:stroke linestyle="single"/>
                        <w10:wrap type="through"/>
                      </v:rect>
                      <v:rect id="_x0000_s1785" style="height:800;left:364;mso-position-horizontal-relative:page;mso-position-vertical-relative:page;position:absolute;top:100;width:91" filled="t" fillcolor="#ebf1f9" stroked="t" strokecolor="white" strokeweight="1pt">
                        <v:stroke linestyle="single"/>
                        <w10:wrap type="through"/>
                      </v:rect>
                      <v:rect id="_x0000_s1786" style="height:800;left:455;mso-position-horizontal-relative:page;mso-position-vertical-relative:page;position:absolute;top:100;width:91" filled="t" fillcolor="#ebf1f9" stroked="t" strokecolor="white" strokeweight="1pt">
                        <v:stroke linestyle="single"/>
                        <w10:wrap type="through"/>
                      </v:rect>
                      <v:rect id="_x0000_s1787" style="height:800;left:545;mso-position-horizontal-relative:page;mso-position-vertical-relative:page;position:absolute;top:100;width:91" filled="t" fillcolor="#ebf1f9" stroked="t" strokecolor="white" strokeweight="1pt">
                        <v:stroke linestyle="single"/>
                        <w10:wrap type="through"/>
                      </v:rect>
                      <v:rect id="_x0000_s1788" style="height:800;left:636;mso-position-horizontal-relative:page;mso-position-vertical-relative:page;position:absolute;top:100;width:91" filled="t" fillcolor="#d2e0f2" stroked="t" strokecolor="white" strokeweight="1pt">
                        <v:stroke linestyle="single"/>
                        <w10:wrap type="through"/>
                      </v:rect>
                      <v:rect id="_x0000_s1789" style="height:800;left:727;mso-position-horizontal-relative:page;mso-position-vertical-relative:page;position:absolute;top:100;width:91" filled="t" fillcolor="#d2e0f2" stroked="t" strokecolor="white" strokeweight="1pt">
                        <v:stroke linestyle="single"/>
                        <w10:wrap type="through"/>
                      </v:rect>
                      <v:rect id="_x0000_s1790" style="height:800;left:818;mso-position-horizontal-relative:page;mso-position-vertical-relative:page;position:absolute;top:100;width:91" filled="t" fillcolor="#d2e0f2" stroked="t" strokecolor="white" strokeweight="1pt">
                        <v:stroke linestyle="single"/>
                        <w10:wrap type="through"/>
                      </v:rect>
                      <w10:wrap type="through"/>
                    </v:group>
                    <w10:wrap type="through"/>
                  </v:group>
                  <v:group id="_x0000_s1791" style="height:6;left:283;mso-position-horizontal-relative:page;mso-position-vertical-relative:page;position:absolute;top:194;width:227" coordsize="1000,1000">
                    <v:group id="_x0000_s1792" style="height:1000;left:540;mso-position-horizontal-relative:page;mso-position-vertical-relative:page;position:absolute;width:136" coordsize="1000,1000">
                      <v:roundrect id="_x0000_s1793" style="height:1000;mso-position-horizontal-relative:page;mso-position-vertical-relative:page;position:absolute;rotation:90;width:1000" arcsize="10923f" filled="t" fillcolor="#6baff9" stroked="f">
                        <w10:wrap type="through"/>
                      </v:roundrect>
                      <w10:wrap type="through"/>
                    </v:group>
                    <w10:wrap type="through"/>
                  </v:group>
                  <v:group id="_x0000_s1794" style="height:6;left:283;mso-position-horizontal-relative:page;mso-position-vertical-relative:page;position:absolute;top:194;width:227" coordsize="1000,1000">
                    <v:group id="_x0000_s1795" style="height:1000;left:682;mso-position-horizontal-relative:page;mso-position-vertical-relative:page;position:absolute;width:141" coordsize="1000,1000">
                      <v:roundrect id="_x0000_s1796" style="height:1000;mso-position-horizontal-relative:page;mso-position-vertical-relative:page;position:absolute;width:1000" arcsize="10923f" filled="t" fillcolor="#6baff9" stroked="f">
                        <w10:wrap type="through"/>
                      </v:roundrect>
                      <w10:wrap type="through"/>
                    </v:group>
                    <w10:wrap type="through"/>
                  </v:group>
                  <v:group id="_x0000_s1797" style="height:19;left:283;mso-position-horizontal-relative:page;mso-position-vertical-relative:page;position:absolute;top:187;width:227" coordsize="1000,1000">
                    <v:group id="_x0000_s1798" style="height:1000;left:636;mso-position-horizontal-relative:page;mso-position-vertical-relative:page;position:absolute;width:91" coordsize="1000,1000">
                      <v:roundrect id="_x0000_s1799" style="height:1000;mso-position-horizontal-relative:page;mso-position-vertical-relative:page;position:absolute;width:1000" arcsize="10923f" filled="t" fillcolor="#014c99" stroked="f">
                        <w10:wrap type="through"/>
                      </v:roundrect>
                      <v:shape id="_x0000_s1800" type="#_x0000_t202" style="height:1000;mso-position-horizontal:center;mso-position-horizontal-relative:page;mso-position-vertical-relative:page;position:absolute;width:1000" filled="f" fillcolor="none" stroked="f">
                        <v:fill opacity="0"/>
                        <v:textbox inset="0,0,0,0">
                          <w:txbxContent>
                            <w:tbl>
                              <w:tblPr>
                                <w:jc w:val="center"/>
                                <w:tblLayout w:type="fixed"/>
                              </w:tblPr>
                              <w:tblGrid>
                                <w:gridCol w:w="283"/>
                              </w:tblGrid>
                              <w:tr>
                                <w:tblPrEx>
                                  <w:jc w:val="center"/>
                                  <w:tblLayout w:type="fixed"/>
                                </w:tblPrEx>
                                <w:trPr>
                                  <w:trHeight w:hRule="exact" w:val="374"/>
                                  <w:jc w:val="center"/>
                                </w:trPr>
                                <w:tc>
                                  <w:tcPr>
                                    <w:tcW w:w="283"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FFFFFF"/>
                                        <w:sz w:val="16"/>
                                      </w:rPr>
                                      <w:t>7</w:t>
                                    </w:r>
                                  </w:p>
                                </w:tc>
                              </w:tr>
                            </w:tbl>
                            <w:p>
                              <w:pPr>
                                <w:jc w:val="center"/>
                              </w:pPr>
                            </w:p>
                          </w:txbxContent>
                        </v:textbox>
                        <w10:wrap type="through"/>
                      </v:shape>
                      <w10:wrap type="through"/>
                    </v:group>
                    <w10:wrap type="through"/>
                  </v:group>
                  <v:group id="_x0000_s1801" style="height:31;mso-position-horizontal-relative:page;mso-position-vertical-relative:page;position:absolute;top:243;width:510" coordsize="510,31">
                    <v:rect id="_x0000_s1802" style="height:31;mso-position-horizontal-relative:page;mso-position-vertical-relative:page;position:absolute;width:227" filled="t" fillcolor="#0077bf" stroked="t" strokecolor="#ebf1f9" strokeweight="1.25pt">
                      <v:stroke linestyle="single"/>
                      <w10:wrap type="through"/>
                    </v:rect>
                    <v:rect id="_x0000_s1803" style="height:31;mso-position-horizontal:center;mso-position-horizontal-relative:page;mso-position-vertical-relative:page;position:absolute;width:227" filled="f" fillcolor="none" stroked="f">
                      <v:fill opacity="0"/>
                      <v:textbox inset="0,0,0,0">
                        <w:txbxContent>
                          <w:tbl>
                            <w:tblPr>
                              <w:jc w:val="center"/>
                              <w:tblLayout w:type="fixed"/>
                            </w:tblPr>
                            <w:tblGrid>
                              <w:gridCol w:w="4535"/>
                            </w:tblGrid>
                            <w:tr>
                              <w:tblPrEx>
                                <w:jc w:val="center"/>
                                <w:tblLayout w:type="fixed"/>
                              </w:tblPrEx>
                              <w:trPr>
                                <w:trHeight w:hRule="exact" w:val="624"/>
                                <w:jc w:val="center"/>
                              </w:trPr>
                              <w:tc>
                                <w:tcPr>
                                  <w:tcW w:w="4535" w:type="dxa"/>
                                  <w:tcBorders>
                                    <w:top w:val="nil"/>
                                    <w:left w:val="nil"/>
                                    <w:bottom w:val="nil"/>
                                    <w:right w:val="nil"/>
                                  </w:tcBorders>
                                  <w:tcMar>
                                    <w:left w:w="113" w:type="dxa"/>
                                    <w:right w:w="113" w:type="dxa"/>
                                  </w:tcMar>
                                  <w:vAlign w:val="center"/>
                                </w:tcPr>
                                <w:p>
                                  <w:pPr>
                                    <w:pStyle w:val="PARAGRAPH"/>
                                    <w:suppressAutoHyphens/>
                                    <w:spacing w:after="0"/>
                                    <w:jc w:val="left"/>
                                  </w:pPr>
                                  <w:r>
                                    <w:rPr>
                                      <w:rFonts w:ascii="Century Gothic" w:eastAsia="Century Gothic" w:hAnsi="Century Gothic" w:cs="Century Gothic"/>
                                      <w:b/>
                                      <w:caps w:val="0"/>
                                      <w:color w:val="FFFFFF"/>
                                      <w:sz w:val="20"/>
                                    </w:rPr>
                                    <w:t>Tecnico</w:t>
                                  </w:r>
                                </w:p>
                              </w:tc>
                            </w:tr>
                          </w:tbl>
                          <w:p>
                            <w:pPr>
                              <w:jc w:val="center"/>
                            </w:pPr>
                          </w:p>
                        </w:txbxContent>
                      </v:textbox>
                      <w10:wrap type="through"/>
                    </v:rect>
                    <v:rect id="_x0000_s1804" style="height:31;left:227;mso-position-horizontal-relative:page;mso-position-vertical-relative:page;position:absolute;width:57" filled="t" fillcolor="white" stroked="t" strokecolor="#ebf1f9" strokeweight="1.25pt">
                      <v:stroke linestyle="single"/>
                      <w10:wrap type="through"/>
                    </v:rect>
                    <v:rect id="_x0000_s1805" style="height:31;left:227;mso-position-horizontal:center;mso-position-horizontal-relative:page;mso-position-vertical-relative:page;position:absolute;width:57" filled="f" fillcolor="none" stroked="f">
                      <v:fill opacity="0"/>
                      <v:textbox inset="0,0,0,0">
                        <w:txbxContent>
                          <w:tbl>
                            <w:tblPr>
                              <w:jc w:val="center"/>
                              <w:tblLayout w:type="fixed"/>
                            </w:tblPr>
                            <w:tblGrid>
                              <w:gridCol w:w="1134"/>
                            </w:tblGrid>
                            <w:tr>
                              <w:tblPrEx>
                                <w:jc w:val="center"/>
                                <w:tblLayout w:type="fixed"/>
                              </w:tblPrEx>
                              <w:trPr>
                                <w:trHeight w:hRule="exact" w:val="624"/>
                                <w:jc w:val="center"/>
                              </w:trPr>
                              <w:tc>
                                <w:tcPr>
                                  <w:tcW w:w="1134"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424242"/>
                                      <w:sz w:val="20"/>
                                    </w:rPr>
                                    <w:t>5.2</w:t>
                                  </w:r>
                                </w:p>
                              </w:tc>
                            </w:tr>
                          </w:tbl>
                          <w:p>
                            <w:pPr>
                              <w:jc w:val="center"/>
                            </w:pPr>
                          </w:p>
                        </w:txbxContent>
                      </v:textbox>
                      <w10:wrap type="through"/>
                    </v:rect>
                    <v:rect id="_x0000_s1806" style="height:31;left:283;mso-position-horizontal-relative:page;mso-position-vertical-relative:page;position:absolute;width:227" filled="t" fillcolor="white" stroked="t" strokecolor="#ebf1f9" strokeweight="1.25pt">
                      <v:stroke linestyle="single"/>
                      <w10:wrap type="through"/>
                    </v:rect>
                    <v:group id="_x0000_s1807" style="height:31;left:283;mso-position-horizontal-relative:page;mso-position-vertical-relative:page;position:absolute;width:227" coordsize="1000,1000">
                      <v:rect id="_x0000_s1808" style="height:800;left:91;mso-position-horizontal-relative:page;mso-position-vertical-relative:page;position:absolute;top:100;width:91" filled="t" fillcolor="#f5f8fd" stroked="t" strokecolor="white" strokeweight="1pt">
                        <v:stroke linestyle="single"/>
                        <w10:wrap type="through"/>
                      </v:rect>
                      <v:rect id="_x0000_s1809" style="height:800;left:182;mso-position-horizontal-relative:page;mso-position-vertical-relative:page;position:absolute;top:100;width:91" filled="t" fillcolor="#f5f8fd" stroked="t" strokecolor="white" strokeweight="1pt">
                        <v:stroke linestyle="single"/>
                        <w10:wrap type="through"/>
                      </v:rect>
                      <v:rect id="_x0000_s1810" style="height:800;left:273;mso-position-horizontal-relative:page;mso-position-vertical-relative:page;position:absolute;top:100;width:91" filled="t" fillcolor="#f5f8fd" stroked="t" strokecolor="white" strokeweight="1pt">
                        <v:stroke linestyle="single"/>
                        <w10:wrap type="through"/>
                      </v:rect>
                      <v:rect id="_x0000_s1811" style="height:800;left:364;mso-position-horizontal-relative:page;mso-position-vertical-relative:page;position:absolute;top:100;width:91" filled="t" fillcolor="#ebf1f9" stroked="t" strokecolor="white" strokeweight="1pt">
                        <v:stroke linestyle="single"/>
                        <w10:wrap type="through"/>
                      </v:rect>
                      <v:rect id="_x0000_s1812" style="height:800;left:455;mso-position-horizontal-relative:page;mso-position-vertical-relative:page;position:absolute;top:100;width:91" filled="t" fillcolor="#ebf1f9" stroked="t" strokecolor="white" strokeweight="1pt">
                        <v:stroke linestyle="single"/>
                        <w10:wrap type="through"/>
                      </v:rect>
                      <v:rect id="_x0000_s1813" style="height:800;left:545;mso-position-horizontal-relative:page;mso-position-vertical-relative:page;position:absolute;top:100;width:91" filled="t" fillcolor="#ebf1f9" stroked="t" strokecolor="white" strokeweight="1pt">
                        <v:stroke linestyle="single"/>
                        <w10:wrap type="through"/>
                      </v:rect>
                      <v:rect id="_x0000_s1814" style="height:800;left:636;mso-position-horizontal-relative:page;mso-position-vertical-relative:page;position:absolute;top:100;width:91" filled="t" fillcolor="#d2e0f2" stroked="t" strokecolor="white" strokeweight="1pt">
                        <v:stroke linestyle="single"/>
                        <w10:wrap type="through"/>
                      </v:rect>
                      <v:rect id="_x0000_s1815" style="height:800;left:727;mso-position-horizontal-relative:page;mso-position-vertical-relative:page;position:absolute;top:100;width:91" filled="t" fillcolor="#d2e0f2" stroked="t" strokecolor="white" strokeweight="1pt">
                        <v:stroke linestyle="single"/>
                        <w10:wrap type="through"/>
                      </v:rect>
                      <v:rect id="_x0000_s1816" style="height:800;left:818;mso-position-horizontal-relative:page;mso-position-vertical-relative:page;position:absolute;top:100;width:91" filled="t" fillcolor="#d2e0f2" stroked="t" strokecolor="white" strokeweight="1pt">
                        <v:stroke linestyle="single"/>
                        <w10:wrap type="through"/>
                      </v:rect>
                      <w10:wrap type="through"/>
                    </v:group>
                    <w10:wrap type="through"/>
                  </v:group>
                  <v:group id="_x0000_s1817" style="height:6;left:283;mso-position-horizontal-relative:page;mso-position-vertical-relative:page;position:absolute;top:224;width:227" coordsize="1000,1000">
                    <v:group id="_x0000_s1818" style="height:1000;left:495;mso-position-horizontal-relative:page;mso-position-vertical-relative:page;position:absolute;width:136" coordsize="1000,1000">
                      <v:roundrect id="_x0000_s1819" style="height:1000;mso-position-horizontal-relative:page;mso-position-vertical-relative:page;position:absolute;rotation:90;width:1000" arcsize="10923f" filled="t" fillcolor="#6baff9" stroked="f">
                        <w10:wrap type="through"/>
                      </v:roundrect>
                      <w10:wrap type="through"/>
                    </v:group>
                    <w10:wrap type="through"/>
                  </v:group>
                  <v:group id="_x0000_s1820" style="height:6;left:283;mso-position-horizontal-relative:page;mso-position-vertical-relative:page;position:absolute;top:224;width:227" coordsize="1000,1000">
                    <v:group id="_x0000_s1821" style="height:1000;left:636;mso-position-horizontal-relative:page;mso-position-vertical-relative:page;position:absolute;width:141" coordsize="1000,1000">
                      <v:roundrect id="_x0000_s1822" style="height:1000;mso-position-horizontal-relative:page;mso-position-vertical-relative:page;position:absolute;width:1000" arcsize="10923f" filled="t" fillcolor="#6baff9" stroked="f">
                        <w10:wrap type="through"/>
                      </v:roundrect>
                      <w10:wrap type="through"/>
                    </v:group>
                    <w10:wrap type="through"/>
                  </v:group>
                  <v:group id="_x0000_s1823" style="height:19;left:283;mso-position-horizontal-relative:page;mso-position-vertical-relative:page;position:absolute;top:218;width:227" coordsize="1000,1000">
                    <v:group id="_x0000_s1824" style="height:1000;left:591;mso-position-horizontal-relative:page;mso-position-vertical-relative:page;position:absolute;width:91" coordsize="1000,1000">
                      <v:roundrect id="_x0000_s1825" style="height:1000;mso-position-horizontal-relative:page;mso-position-vertical-relative:page;position:absolute;width:1000" arcsize="10923f" filled="t" fillcolor="#014c99" stroked="f">
                        <w10:wrap type="through"/>
                      </v:roundrect>
                      <v:shape id="_x0000_s1826" type="#_x0000_t202" style="height:1000;mso-position-horizontal:center;mso-position-horizontal-relative:page;mso-position-vertical-relative:page;position:absolute;width:1000" filled="f" fillcolor="none" stroked="f">
                        <v:fill opacity="0"/>
                        <v:textbox inset="0,0,0,0">
                          <w:txbxContent>
                            <w:tbl>
                              <w:tblPr>
                                <w:jc w:val="center"/>
                                <w:tblLayout w:type="fixed"/>
                              </w:tblPr>
                              <w:tblGrid>
                                <w:gridCol w:w="283"/>
                              </w:tblGrid>
                              <w:tr>
                                <w:tblPrEx>
                                  <w:jc w:val="center"/>
                                  <w:tblLayout w:type="fixed"/>
                                </w:tblPrEx>
                                <w:trPr>
                                  <w:trHeight w:hRule="exact" w:val="374"/>
                                  <w:jc w:val="center"/>
                                </w:trPr>
                                <w:tc>
                                  <w:tcPr>
                                    <w:tcW w:w="283"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FFFFFF"/>
                                        <w:sz w:val="16"/>
                                      </w:rPr>
                                      <w:t>6.5</w:t>
                                    </w:r>
                                  </w:p>
                                </w:tc>
                              </w:tr>
                            </w:tbl>
                            <w:p>
                              <w:pPr>
                                <w:jc w:val="center"/>
                              </w:pPr>
                            </w:p>
                          </w:txbxContent>
                        </v:textbox>
                        <w10:wrap type="through"/>
                      </v:shape>
                      <w10:wrap type="through"/>
                    </v:group>
                    <w10:wrap type="through"/>
                  </v:group>
                  <v:group id="_x0000_s1827" style="height:31;mso-position-horizontal-relative:page;mso-position-vertical-relative:page;position:absolute;top:274;width:510" coordsize="510,31">
                    <v:rect id="_x0000_s1828" style="height:31;mso-position-horizontal-relative:page;mso-position-vertical-relative:page;position:absolute;width:227" filled="t" fillcolor="#0077bf" stroked="t" strokecolor="#ebf1f9" strokeweight="1.25pt">
                      <v:stroke linestyle="single"/>
                      <w10:wrap type="through"/>
                    </v:rect>
                    <v:rect id="_x0000_s1829" style="height:31;mso-position-horizontal:center;mso-position-horizontal-relative:page;mso-position-vertical-relative:page;position:absolute;width:227" filled="f" fillcolor="none" stroked="f">
                      <v:fill opacity="0"/>
                      <v:textbox inset="0,0,0,0">
                        <w:txbxContent>
                          <w:tbl>
                            <w:tblPr>
                              <w:jc w:val="center"/>
                              <w:tblLayout w:type="fixed"/>
                            </w:tblPr>
                            <w:tblGrid>
                              <w:gridCol w:w="4535"/>
                            </w:tblGrid>
                            <w:tr>
                              <w:tblPrEx>
                                <w:jc w:val="center"/>
                                <w:tblLayout w:type="fixed"/>
                              </w:tblPrEx>
                              <w:trPr>
                                <w:trHeight w:hRule="exact" w:val="624"/>
                                <w:jc w:val="center"/>
                              </w:trPr>
                              <w:tc>
                                <w:tcPr>
                                  <w:tcW w:w="4535" w:type="dxa"/>
                                  <w:tcBorders>
                                    <w:top w:val="nil"/>
                                    <w:left w:val="nil"/>
                                    <w:bottom w:val="nil"/>
                                    <w:right w:val="nil"/>
                                  </w:tcBorders>
                                  <w:tcMar>
                                    <w:left w:w="113" w:type="dxa"/>
                                    <w:right w:w="113" w:type="dxa"/>
                                  </w:tcMar>
                                  <w:vAlign w:val="center"/>
                                </w:tcPr>
                                <w:p>
                                  <w:pPr>
                                    <w:pStyle w:val="PARAGRAPH"/>
                                    <w:suppressAutoHyphens/>
                                    <w:spacing w:after="0"/>
                                    <w:jc w:val="left"/>
                                  </w:pPr>
                                  <w:r>
                                    <w:rPr>
                                      <w:rFonts w:ascii="Century Gothic" w:eastAsia="Century Gothic" w:hAnsi="Century Gothic" w:cs="Century Gothic"/>
                                      <w:b/>
                                      <w:caps w:val="0"/>
                                      <w:color w:val="FFFFFF"/>
                                      <w:sz w:val="20"/>
                                    </w:rPr>
                                    <w:t>Sostenitore Amministrativo</w:t>
                                  </w:r>
                                </w:p>
                              </w:tc>
                            </w:tr>
                          </w:tbl>
                          <w:p>
                            <w:pPr>
                              <w:jc w:val="center"/>
                            </w:pPr>
                          </w:p>
                        </w:txbxContent>
                      </v:textbox>
                      <w10:wrap type="through"/>
                    </v:rect>
                    <v:rect id="_x0000_s1830" style="height:31;left:227;mso-position-horizontal-relative:page;mso-position-vertical-relative:page;position:absolute;width:57" filled="t" fillcolor="white" stroked="t" strokecolor="#ebf1f9" strokeweight="1.25pt">
                      <v:stroke linestyle="single"/>
                      <w10:wrap type="through"/>
                    </v:rect>
                    <v:rect id="_x0000_s1831" style="height:31;left:227;mso-position-horizontal:center;mso-position-horizontal-relative:page;mso-position-vertical-relative:page;position:absolute;width:57" filled="f" fillcolor="none" stroked="f">
                      <v:fill opacity="0"/>
                      <v:textbox inset="0,0,0,0">
                        <w:txbxContent>
                          <w:tbl>
                            <w:tblPr>
                              <w:jc w:val="center"/>
                              <w:tblLayout w:type="fixed"/>
                            </w:tblPr>
                            <w:tblGrid>
                              <w:gridCol w:w="1134"/>
                            </w:tblGrid>
                            <w:tr>
                              <w:tblPrEx>
                                <w:jc w:val="center"/>
                                <w:tblLayout w:type="fixed"/>
                              </w:tblPrEx>
                              <w:trPr>
                                <w:trHeight w:hRule="exact" w:val="624"/>
                                <w:jc w:val="center"/>
                              </w:trPr>
                              <w:tc>
                                <w:tcPr>
                                  <w:tcW w:w="1134"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424242"/>
                                      <w:sz w:val="20"/>
                                    </w:rPr>
                                    <w:t>7.2</w:t>
                                  </w:r>
                                </w:p>
                              </w:tc>
                            </w:tr>
                          </w:tbl>
                          <w:p>
                            <w:pPr>
                              <w:jc w:val="center"/>
                            </w:pPr>
                          </w:p>
                        </w:txbxContent>
                      </v:textbox>
                      <w10:wrap type="through"/>
                    </v:rect>
                    <v:rect id="_x0000_s1832" style="height:31;left:283;mso-position-horizontal-relative:page;mso-position-vertical-relative:page;position:absolute;width:227" filled="t" fillcolor="white" stroked="t" strokecolor="#ebf1f9" strokeweight="1.25pt">
                      <v:stroke linestyle="single"/>
                      <w10:wrap type="through"/>
                    </v:rect>
                    <v:group id="_x0000_s1833" style="height:31;left:283;mso-position-horizontal-relative:page;mso-position-vertical-relative:page;position:absolute;width:227" coordsize="1000,1000">
                      <v:rect id="_x0000_s1834" style="height:800;left:91;mso-position-horizontal-relative:page;mso-position-vertical-relative:page;position:absolute;top:100;width:91" filled="t" fillcolor="#f5f8fd" stroked="t" strokecolor="white" strokeweight="1pt">
                        <v:stroke linestyle="single"/>
                        <w10:wrap type="through"/>
                      </v:rect>
                      <v:rect id="_x0000_s1835" style="height:800;left:182;mso-position-horizontal-relative:page;mso-position-vertical-relative:page;position:absolute;top:100;width:91" filled="t" fillcolor="#f5f8fd" stroked="t" strokecolor="white" strokeweight="1pt">
                        <v:stroke linestyle="single"/>
                        <w10:wrap type="through"/>
                      </v:rect>
                      <v:rect id="_x0000_s1836" style="height:800;left:273;mso-position-horizontal-relative:page;mso-position-vertical-relative:page;position:absolute;top:100;width:91" filled="t" fillcolor="#f5f8fd" stroked="t" strokecolor="white" strokeweight="1pt">
                        <v:stroke linestyle="single"/>
                        <w10:wrap type="through"/>
                      </v:rect>
                      <v:rect id="_x0000_s1837" style="height:800;left:364;mso-position-horizontal-relative:page;mso-position-vertical-relative:page;position:absolute;top:100;width:91" filled="t" fillcolor="#ebf1f9" stroked="t" strokecolor="white" strokeweight="1pt">
                        <v:stroke linestyle="single"/>
                        <w10:wrap type="through"/>
                      </v:rect>
                      <v:rect id="_x0000_s1838" style="height:800;left:455;mso-position-horizontal-relative:page;mso-position-vertical-relative:page;position:absolute;top:100;width:91" filled="t" fillcolor="#ebf1f9" stroked="t" strokecolor="white" strokeweight="1pt">
                        <v:stroke linestyle="single"/>
                        <w10:wrap type="through"/>
                      </v:rect>
                      <v:rect id="_x0000_s1839" style="height:800;left:545;mso-position-horizontal-relative:page;mso-position-vertical-relative:page;position:absolute;top:100;width:91" filled="t" fillcolor="#ebf1f9" stroked="t" strokecolor="white" strokeweight="1pt">
                        <v:stroke linestyle="single"/>
                        <w10:wrap type="through"/>
                      </v:rect>
                      <v:rect id="_x0000_s1840" style="height:800;left:636;mso-position-horizontal-relative:page;mso-position-vertical-relative:page;position:absolute;top:100;width:91" filled="t" fillcolor="#d2e0f2" stroked="t" strokecolor="white" strokeweight="1pt">
                        <v:stroke linestyle="single"/>
                        <w10:wrap type="through"/>
                      </v:rect>
                      <v:rect id="_x0000_s1841" style="height:800;left:727;mso-position-horizontal-relative:page;mso-position-vertical-relative:page;position:absolute;top:100;width:91" filled="t" fillcolor="#d2e0f2" stroked="t" strokecolor="white" strokeweight="1pt">
                        <v:stroke linestyle="single"/>
                        <w10:wrap type="through"/>
                      </v:rect>
                      <v:rect id="_x0000_s1842" style="height:800;left:818;mso-position-horizontal-relative:page;mso-position-vertical-relative:page;position:absolute;top:100;width:91" filled="t" fillcolor="#d2e0f2" stroked="t" strokecolor="white" strokeweight="1pt">
                        <v:stroke linestyle="single"/>
                        <w10:wrap type="through"/>
                      </v:rect>
                      <w10:wrap type="through"/>
                    </v:group>
                    <w10:wrap type="through"/>
                  </v:group>
                  <v:group id="_x0000_s1843" style="height:6;left:283;mso-position-horizontal-relative:page;mso-position-vertical-relative:page;position:absolute;top:255;width:227" coordsize="1000,1000">
                    <v:group id="_x0000_s1844" style="height:1000;left:377;mso-position-horizontal-relative:page;mso-position-vertical-relative:page;position:absolute;width:136" coordsize="1000,1000">
                      <v:roundrect id="_x0000_s1845" style="height:1000;mso-position-horizontal-relative:page;mso-position-vertical-relative:page;position:absolute;rotation:90;width:1000" arcsize="10923f" filled="t" fillcolor="#6baff9" stroked="f">
                        <w10:wrap type="through"/>
                      </v:roundrect>
                      <w10:wrap type="through"/>
                    </v:group>
                    <w10:wrap type="through"/>
                  </v:group>
                  <v:group id="_x0000_s1846" style="height:6;left:283;mso-position-horizontal-relative:page;mso-position-vertical-relative:page;position:absolute;top:255;width:227" coordsize="1000,1000">
                    <v:group id="_x0000_s1847" style="height:1000;left:518;mso-position-horizontal-relative:page;mso-position-vertical-relative:page;position:absolute;width:141" coordsize="1000,1000">
                      <v:roundrect id="_x0000_s1848" style="height:1000;mso-position-horizontal-relative:page;mso-position-vertical-relative:page;position:absolute;width:1000" arcsize="10923f" filled="t" fillcolor="#6baff9" stroked="f">
                        <w10:wrap type="through"/>
                      </v:roundrect>
                      <w10:wrap type="through"/>
                    </v:group>
                    <w10:wrap type="through"/>
                  </v:group>
                  <v:group id="_x0000_s1849" style="height:19;left:283;mso-position-horizontal-relative:page;mso-position-vertical-relative:page;position:absolute;top:249;width:227" coordsize="1000,1000">
                    <v:group id="_x0000_s1850" style="height:1000;left:473;mso-position-horizontal-relative:page;mso-position-vertical-relative:page;position:absolute;width:91" coordsize="1000,1000">
                      <v:roundrect id="_x0000_s1851" style="height:1000;mso-position-horizontal-relative:page;mso-position-vertical-relative:page;position:absolute;width:1000" arcsize="10923f" filled="t" fillcolor="#014c99" stroked="f">
                        <w10:wrap type="through"/>
                      </v:roundrect>
                      <v:shape id="_x0000_s1852" type="#_x0000_t202" style="height:1000;mso-position-horizontal:center;mso-position-horizontal-relative:page;mso-position-vertical-relative:page;position:absolute;width:1000" filled="f" fillcolor="none" stroked="f">
                        <v:fill opacity="0"/>
                        <v:textbox inset="0,0,0,0">
                          <w:txbxContent>
                            <w:tbl>
                              <w:tblPr>
                                <w:jc w:val="center"/>
                                <w:tblLayout w:type="fixed"/>
                              </w:tblPr>
                              <w:tblGrid>
                                <w:gridCol w:w="283"/>
                              </w:tblGrid>
                              <w:tr>
                                <w:tblPrEx>
                                  <w:jc w:val="center"/>
                                  <w:tblLayout w:type="fixed"/>
                                </w:tblPrEx>
                                <w:trPr>
                                  <w:trHeight w:hRule="exact" w:val="374"/>
                                  <w:jc w:val="center"/>
                                </w:trPr>
                                <w:tc>
                                  <w:tcPr>
                                    <w:tcW w:w="283"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FFFFFF"/>
                                        <w:sz w:val="16"/>
                                      </w:rPr>
                                      <w:t>5.2</w:t>
                                    </w:r>
                                  </w:p>
                                </w:tc>
                              </w:tr>
                            </w:tbl>
                            <w:p>
                              <w:pPr>
                                <w:jc w:val="center"/>
                              </w:pPr>
                            </w:p>
                          </w:txbxContent>
                        </v:textbox>
                        <w10:wrap type="through"/>
                      </v:shape>
                      <w10:wrap type="through"/>
                    </v:group>
                    <w10:wrap type="through"/>
                  </v:group>
                  <v:group id="_x0000_s1853" style="height:31;mso-position-horizontal-relative:page;mso-position-vertical-relative:page;position:absolute;top:304;width:510" coordsize="510,31">
                    <v:rect id="_x0000_s1854" style="height:31;mso-position-horizontal-relative:page;mso-position-vertical-relative:page;position:absolute;width:227" filled="t" fillcolor="#0077bf" stroked="t" strokecolor="#ebf1f9" strokeweight="1.25pt">
                      <v:stroke linestyle="single"/>
                      <w10:wrap type="through"/>
                    </v:rect>
                    <v:rect id="_x0000_s1855" style="height:31;mso-position-horizontal:center;mso-position-horizontal-relative:page;mso-position-vertical-relative:page;position:absolute;width:227" filled="f" fillcolor="none" stroked="f">
                      <v:fill opacity="0"/>
                      <v:textbox inset="0,0,0,0">
                        <w:txbxContent>
                          <w:tbl>
                            <w:tblPr>
                              <w:jc w:val="center"/>
                              <w:tblLayout w:type="fixed"/>
                            </w:tblPr>
                            <w:tblGrid>
                              <w:gridCol w:w="4535"/>
                            </w:tblGrid>
                            <w:tr>
                              <w:tblPrEx>
                                <w:jc w:val="center"/>
                                <w:tblLayout w:type="fixed"/>
                              </w:tblPrEx>
                              <w:trPr>
                                <w:trHeight w:hRule="exact" w:val="624"/>
                                <w:jc w:val="center"/>
                              </w:trPr>
                              <w:tc>
                                <w:tcPr>
                                  <w:tcW w:w="4535" w:type="dxa"/>
                                  <w:tcBorders>
                                    <w:top w:val="nil"/>
                                    <w:left w:val="nil"/>
                                    <w:bottom w:val="nil"/>
                                    <w:right w:val="nil"/>
                                  </w:tcBorders>
                                  <w:tcMar>
                                    <w:left w:w="113" w:type="dxa"/>
                                    <w:right w:w="113" w:type="dxa"/>
                                  </w:tcMar>
                                  <w:vAlign w:val="center"/>
                                </w:tcPr>
                                <w:p>
                                  <w:pPr>
                                    <w:pStyle w:val="PARAGRAPH"/>
                                    <w:suppressAutoHyphens/>
                                    <w:spacing w:after="0"/>
                                    <w:jc w:val="left"/>
                                  </w:pPr>
                                  <w:r>
                                    <w:rPr>
                                      <w:rFonts w:ascii="Century Gothic" w:eastAsia="Century Gothic" w:hAnsi="Century Gothic" w:cs="Century Gothic"/>
                                      <w:b/>
                                      <w:caps w:val="0"/>
                                      <w:color w:val="FFFFFF"/>
                                      <w:sz w:val="20"/>
                                    </w:rPr>
                                    <w:t>Team Manager</w:t>
                                  </w:r>
                                </w:p>
                              </w:tc>
                            </w:tr>
                          </w:tbl>
                          <w:p>
                            <w:pPr>
                              <w:jc w:val="center"/>
                            </w:pPr>
                          </w:p>
                        </w:txbxContent>
                      </v:textbox>
                      <w10:wrap type="through"/>
                    </v:rect>
                    <v:rect id="_x0000_s1856" style="height:31;left:227;mso-position-horizontal-relative:page;mso-position-vertical-relative:page;position:absolute;width:57" filled="t" fillcolor="white" stroked="t" strokecolor="#ebf1f9" strokeweight="1.25pt">
                      <v:stroke linestyle="single"/>
                      <w10:wrap type="through"/>
                    </v:rect>
                    <v:rect id="_x0000_s1857" style="height:31;left:227;mso-position-horizontal:center;mso-position-horizontal-relative:page;mso-position-vertical-relative:page;position:absolute;width:57" filled="f" fillcolor="none" stroked="f">
                      <v:fill opacity="0"/>
                      <v:textbox inset="0,0,0,0">
                        <w:txbxContent>
                          <w:tbl>
                            <w:tblPr>
                              <w:jc w:val="center"/>
                              <w:tblLayout w:type="fixed"/>
                            </w:tblPr>
                            <w:tblGrid>
                              <w:gridCol w:w="1134"/>
                            </w:tblGrid>
                            <w:tr>
                              <w:tblPrEx>
                                <w:jc w:val="center"/>
                                <w:tblLayout w:type="fixed"/>
                              </w:tblPrEx>
                              <w:trPr>
                                <w:trHeight w:hRule="exact" w:val="624"/>
                                <w:jc w:val="center"/>
                              </w:trPr>
                              <w:tc>
                                <w:tcPr>
                                  <w:tcW w:w="1134"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424242"/>
                                      <w:sz w:val="20"/>
                                    </w:rPr>
                                    <w:t>7.8</w:t>
                                  </w:r>
                                </w:p>
                              </w:tc>
                            </w:tr>
                          </w:tbl>
                          <w:p>
                            <w:pPr>
                              <w:jc w:val="center"/>
                            </w:pPr>
                          </w:p>
                        </w:txbxContent>
                      </v:textbox>
                      <w10:wrap type="through"/>
                    </v:rect>
                    <v:rect id="_x0000_s1858" style="height:31;left:283;mso-position-horizontal-relative:page;mso-position-vertical-relative:page;position:absolute;width:227" filled="t" fillcolor="white" stroked="t" strokecolor="#ebf1f9" strokeweight="1.25pt">
                      <v:stroke linestyle="single"/>
                      <w10:wrap type="through"/>
                    </v:rect>
                    <v:group id="_x0000_s1859" style="height:31;left:283;mso-position-horizontal-relative:page;mso-position-vertical-relative:page;position:absolute;width:227" coordsize="1000,1000">
                      <v:rect id="_x0000_s1860" style="height:800;left:91;mso-position-horizontal-relative:page;mso-position-vertical-relative:page;position:absolute;top:100;width:91" filled="t" fillcolor="#f5f8fd" stroked="t" strokecolor="white" strokeweight="1pt">
                        <v:stroke linestyle="single"/>
                        <w10:wrap type="through"/>
                      </v:rect>
                      <v:rect id="_x0000_s1861" style="height:800;left:182;mso-position-horizontal-relative:page;mso-position-vertical-relative:page;position:absolute;top:100;width:91" filled="t" fillcolor="#f5f8fd" stroked="t" strokecolor="white" strokeweight="1pt">
                        <v:stroke linestyle="single"/>
                        <w10:wrap type="through"/>
                      </v:rect>
                      <v:rect id="_x0000_s1862" style="height:800;left:273;mso-position-horizontal-relative:page;mso-position-vertical-relative:page;position:absolute;top:100;width:91" filled="t" fillcolor="#f5f8fd" stroked="t" strokecolor="white" strokeweight="1pt">
                        <v:stroke linestyle="single"/>
                        <w10:wrap type="through"/>
                      </v:rect>
                      <v:rect id="_x0000_s1863" style="height:800;left:364;mso-position-horizontal-relative:page;mso-position-vertical-relative:page;position:absolute;top:100;width:91" filled="t" fillcolor="#ebf1f9" stroked="t" strokecolor="white" strokeweight="1pt">
                        <v:stroke linestyle="single"/>
                        <w10:wrap type="through"/>
                      </v:rect>
                      <v:rect id="_x0000_s1864" style="height:800;left:455;mso-position-horizontal-relative:page;mso-position-vertical-relative:page;position:absolute;top:100;width:91" filled="t" fillcolor="#ebf1f9" stroked="t" strokecolor="white" strokeweight="1pt">
                        <v:stroke linestyle="single"/>
                        <w10:wrap type="through"/>
                      </v:rect>
                      <v:rect id="_x0000_s1865" style="height:800;left:545;mso-position-horizontal-relative:page;mso-position-vertical-relative:page;position:absolute;top:100;width:91" filled="t" fillcolor="#ebf1f9" stroked="t" strokecolor="white" strokeweight="1pt">
                        <v:stroke linestyle="single"/>
                        <w10:wrap type="through"/>
                      </v:rect>
                      <v:rect id="_x0000_s1866" style="height:800;left:636;mso-position-horizontal-relative:page;mso-position-vertical-relative:page;position:absolute;top:100;width:91" filled="t" fillcolor="#d2e0f2" stroked="t" strokecolor="white" strokeweight="1pt">
                        <v:stroke linestyle="single"/>
                        <w10:wrap type="through"/>
                      </v:rect>
                      <v:rect id="_x0000_s1867" style="height:800;left:727;mso-position-horizontal-relative:page;mso-position-vertical-relative:page;position:absolute;top:100;width:91" filled="t" fillcolor="#d2e0f2" stroked="t" strokecolor="white" strokeweight="1pt">
                        <v:stroke linestyle="single"/>
                        <w10:wrap type="through"/>
                      </v:rect>
                      <v:rect id="_x0000_s1868" style="height:800;left:818;mso-position-horizontal-relative:page;mso-position-vertical-relative:page;position:absolute;top:100;width:91" filled="t" fillcolor="#d2e0f2" stroked="t" strokecolor="white" strokeweight="1pt">
                        <v:stroke linestyle="single"/>
                        <w10:wrap type="through"/>
                      </v:rect>
                      <w10:wrap type="through"/>
                    </v:group>
                    <w10:wrap type="through"/>
                  </v:group>
                  <v:group id="_x0000_s1869" style="height:6;left:283;mso-position-horizontal-relative:page;mso-position-vertical-relative:page;position:absolute;top:317;width:227" coordsize="1000,1000">
                    <v:group id="_x0000_s1870" style="height:1000;left:613;mso-position-horizontal-relative:page;mso-position-vertical-relative:page;position:absolute;width:136" coordsize="1000,1000">
                      <v:roundrect id="_x0000_s1871" style="height:1000;mso-position-horizontal-relative:page;mso-position-vertical-relative:page;position:absolute;rotation:90;width:1000" arcsize="10923f" filled="t" fillcolor="#6baff9" stroked="f">
                        <w10:wrap type="through"/>
                      </v:roundrect>
                      <w10:wrap type="through"/>
                    </v:group>
                    <w10:wrap type="through"/>
                  </v:group>
                  <v:group id="_x0000_s1872" style="height:6;left:283;mso-position-horizontal-relative:page;mso-position-vertical-relative:page;position:absolute;top:286;width:227" coordsize="1000,1000">
                    <v:group id="_x0000_s1873" style="height:1000;left:559;mso-position-horizontal-relative:page;mso-position-vertical-relative:page;position:absolute;width:136" coordsize="1000,1000">
                      <v:roundrect id="_x0000_s1874" style="height:1000;mso-position-horizontal-relative:page;mso-position-vertical-relative:page;position:absolute;rotation:90;width:1000" arcsize="10923f" filled="t" fillcolor="#6baff9" stroked="f">
                        <w10:wrap type="through"/>
                      </v:roundrect>
                      <w10:wrap type="through"/>
                    </v:group>
                    <w10:wrap type="through"/>
                  </v:group>
                  <v:group id="_x0000_s1875" style="height:6;left:283;mso-position-horizontal-relative:page;mso-position-vertical-relative:page;position:absolute;top:317;width:227" coordsize="1000,1000">
                    <v:group id="_x0000_s1876" style="height:1000;left:755;mso-position-horizontal-relative:page;mso-position-vertical-relative:page;position:absolute;width:141" coordsize="1000,1000">
                      <v:roundrect id="_x0000_s1877" style="height:1000;mso-position-horizontal-relative:page;mso-position-vertical-relative:page;position:absolute;width:1000" arcsize="10923f" filled="t" fillcolor="#6baff9" stroked="f">
                        <w10:wrap type="through"/>
                      </v:roundrect>
                      <w10:wrap type="through"/>
                    </v:group>
                    <w10:wrap type="through"/>
                  </v:group>
                  <v:group id="_x0000_s1878" style="height:6;left:283;mso-position-horizontal-relative:page;mso-position-vertical-relative:page;position:absolute;top:286;width:227" coordsize="1000,1000">
                    <v:group id="_x0000_s1879" style="height:1000;left:700;mso-position-horizontal-relative:page;mso-position-vertical-relative:page;position:absolute;width:141" coordsize="1000,1000">
                      <v:roundrect id="_x0000_s1880" style="height:1000;mso-position-horizontal-relative:page;mso-position-vertical-relative:page;position:absolute;width:1000" arcsize="10923f" filled="t" fillcolor="#6baff9" stroked="f">
                        <w10:wrap type="through"/>
                      </v:roundrect>
                      <w10:wrap type="through"/>
                    </v:group>
                    <w10:wrap type="through"/>
                  </v:group>
                  <v:group id="_x0000_s1881" style="height:19;left:283;mso-position-horizontal-relative:page;mso-position-vertical-relative:page;position:absolute;top:311;width:227" coordsize="1000,1000">
                    <v:group id="_x0000_s1882" style="height:1000;left:709;mso-position-horizontal-relative:page;mso-position-vertical-relative:page;position:absolute;width:91" coordsize="1000,1000">
                      <v:roundrect id="_x0000_s1883" style="height:1000;mso-position-horizontal-relative:page;mso-position-vertical-relative:page;position:absolute;width:1000" arcsize="10923f" filled="t" fillcolor="#014c99" stroked="f">
                        <w10:wrap type="through"/>
                      </v:roundrect>
                      <v:shape id="_x0000_s1884" type="#_x0000_t202" style="height:1000;mso-position-horizontal:center;mso-position-horizontal-relative:page;mso-position-vertical-relative:page;position:absolute;width:1000" filled="f" fillcolor="none" stroked="f">
                        <v:fill opacity="0"/>
                        <v:textbox inset="0,0,0,0">
                          <w:txbxContent>
                            <w:tbl>
                              <w:tblPr>
                                <w:jc w:val="center"/>
                                <w:tblLayout w:type="fixed"/>
                              </w:tblPr>
                              <w:tblGrid>
                                <w:gridCol w:w="283"/>
                              </w:tblGrid>
                              <w:tr>
                                <w:tblPrEx>
                                  <w:jc w:val="center"/>
                                  <w:tblLayout w:type="fixed"/>
                                </w:tblPrEx>
                                <w:trPr>
                                  <w:trHeight w:hRule="exact" w:val="374"/>
                                  <w:jc w:val="center"/>
                                </w:trPr>
                                <w:tc>
                                  <w:tcPr>
                                    <w:tcW w:w="283"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FFFFFF"/>
                                        <w:sz w:val="16"/>
                                      </w:rPr>
                                      <w:t>7.8</w:t>
                                    </w:r>
                                  </w:p>
                                </w:tc>
                              </w:tr>
                            </w:tbl>
                            <w:p>
                              <w:pPr>
                                <w:jc w:val="center"/>
                              </w:pPr>
                            </w:p>
                          </w:txbxContent>
                        </v:textbox>
                        <w10:wrap type="through"/>
                      </v:shape>
                      <w10:wrap type="through"/>
                    </v:group>
                    <w10:wrap type="through"/>
                  </v:group>
                  <v:group id="_x0000_s1885" style="height:19;left:283;mso-position-horizontal-relative:page;mso-position-vertical-relative:page;position:absolute;top:280;width:227" coordsize="1000,1000">
                    <v:group id="_x0000_s1886" style="height:1000;left:655;mso-position-horizontal-relative:page;mso-position-vertical-relative:page;position:absolute;width:91" coordsize="1000,1000">
                      <v:roundrect id="_x0000_s1887" style="height:1000;mso-position-horizontal-relative:page;mso-position-vertical-relative:page;position:absolute;width:1000" arcsize="10923f" filled="t" fillcolor="#014c99" stroked="f">
                        <w10:wrap type="through"/>
                      </v:roundrect>
                      <v:shape id="_x0000_s1888" type="#_x0000_t202" style="height:1000;mso-position-horizontal:center;mso-position-horizontal-relative:page;mso-position-vertical-relative:page;position:absolute;width:1000" filled="f" fillcolor="none" stroked="f">
                        <v:fill opacity="0"/>
                        <v:textbox inset="0,0,0,0">
                          <w:txbxContent>
                            <w:tbl>
                              <w:tblPr>
                                <w:jc w:val="center"/>
                                <w:tblLayout w:type="fixed"/>
                              </w:tblPr>
                              <w:tblGrid>
                                <w:gridCol w:w="283"/>
                              </w:tblGrid>
                              <w:tr>
                                <w:tblPrEx>
                                  <w:jc w:val="center"/>
                                  <w:tblLayout w:type="fixed"/>
                                </w:tblPrEx>
                                <w:trPr>
                                  <w:trHeight w:hRule="exact" w:val="374"/>
                                  <w:jc w:val="center"/>
                                </w:trPr>
                                <w:tc>
                                  <w:tcPr>
                                    <w:tcW w:w="283"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FFFFFF"/>
                                        <w:sz w:val="16"/>
                                      </w:rPr>
                                      <w:t>7.2</w:t>
                                    </w:r>
                                  </w:p>
                                </w:tc>
                              </w:tr>
                            </w:tbl>
                            <w:p>
                              <w:pPr>
                                <w:jc w:val="center"/>
                              </w:pPr>
                            </w:p>
                          </w:txbxContent>
                        </v:textbox>
                        <w10:wrap type="through"/>
                      </v:shape>
                      <w10:wrap type="through"/>
                    </v:group>
                    <w10:wrap type="through"/>
                  </v:group>
                </v:group>
              </w:pict>
            </w:r>
          </w:p>
          <w:p>
            <w:pPr>
              <w:pStyle w:val="PARAGRAPH"/>
              <w:spacing w:after="0"/>
              <w:jc w:val="both"/>
              <w:rPr>
                <w:rFonts w:ascii="Century Gothic" w:eastAsia="Century Gothic" w:hAnsi="Century Gothic" w:cs="Century Gothic"/>
                <w:b w:val="0"/>
                <w:caps w:val="0"/>
                <w:color w:val="424242"/>
                <w:sz w:val="18"/>
              </w:rPr>
            </w:pPr>
          </w:p>
        </w:tc>
      </w:tr>
    </w:tbl>
    <w:p>
      <w:pPr>
        <w:pStyle w:val="PARAGRAPH"/>
        <w:spacing w:after="0"/>
        <w:jc w:val="both"/>
        <w:rPr>
          <w:rFonts w:ascii="Century Gothic" w:eastAsia="Century Gothic" w:hAnsi="Century Gothic" w:cs="Century Gothic"/>
          <w:b w:val="0"/>
          <w:caps w:val="0"/>
          <w:color w:val="424242"/>
          <w:sz w:val="20"/>
        </w:rPr>
      </w:pPr>
    </w:p>
    <w:p>
      <w:pPr>
        <w:pStyle w:val="SUBHEADING"/>
        <w:spacing w:after="57"/>
        <w:jc w:val="left"/>
        <w:rPr>
          <w:rFonts w:ascii="Century Gothic" w:eastAsia="Century Gothic" w:hAnsi="Century Gothic" w:cs="Century Gothic"/>
          <w:b w:val="0"/>
          <w:caps w:val="0"/>
          <w:color w:val="424242"/>
          <w:sz w:val="20"/>
        </w:rPr>
      </w:pPr>
      <w:r>
        <w:rPr>
          <w:rFonts w:ascii="Century Gothic" w:eastAsia="Century Gothic" w:hAnsi="Century Gothic" w:cs="Century Gothic"/>
          <w:b/>
          <w:caps w:val="0"/>
          <w:color w:val="014C99"/>
          <w:sz w:val="20"/>
        </w:rPr>
        <w:t xml:space="preserve"> STILE DI INFLUENZAMENTO/VENDITA PRIMARIO: RASSICURATORE</w:t>
      </w:r>
    </w:p>
    <w:p>
      <w:pPr>
        <w:pStyle w:val="PARAGRAPH"/>
        <w:spacing w:after="0"/>
        <w:jc w:val="both"/>
        <w:rPr>
          <w:rFonts w:ascii="Century Gothic" w:eastAsia="Century Gothic" w:hAnsi="Century Gothic" w:cs="Century Gothic"/>
          <w:b/>
          <w:caps w:val="0"/>
          <w:color w:val="014C99"/>
          <w:sz w:val="20"/>
        </w:rPr>
      </w:pPr>
      <w:r>
        <w:rPr>
          <w:rFonts w:ascii="Century Gothic" w:eastAsia="Century Gothic" w:hAnsi="Century Gothic" w:cs="Century Gothic"/>
          <w:b w:val="0"/>
          <w:caps w:val="0"/>
          <w:color w:val="424242"/>
          <w:sz w:val="20"/>
        </w:rPr>
        <w:t xml:space="preserve">Il Rassicuratore generalmente modula il proprio approccio adattandolo alla cultura organizzativa del cliente.  Perciò non farà pressioni per imporre le proprie idee o opinioni, ma trasmetterà quelle credenze che ritiene condivise dagli altri. E' un approccio che normalmente riduce al minimo le possibilità di disaccordo e di conflitto e promuove un diffuso senso di fiducia e comfort relazionale. </w:t>
      </w:r>
    </w:p>
    <w:p>
      <w:pPr>
        <w:pStyle w:val="PARAGRAPH"/>
        <w:spacing w:after="0"/>
        <w:jc w:val="both"/>
        <w:rPr>
          <w:rFonts w:ascii="Century Gothic" w:eastAsia="Century Gothic" w:hAnsi="Century Gothic" w:cs="Century Gothic"/>
          <w:b w:val="0"/>
          <w:caps w:val="0"/>
          <w:color w:val="424242"/>
          <w:sz w:val="20"/>
        </w:rPr>
      </w:pPr>
    </w:p>
    <w:p>
      <w:pPr>
        <w:pStyle w:val="SUBHEADING"/>
        <w:spacing w:after="57"/>
        <w:jc w:val="left"/>
        <w:rPr>
          <w:rFonts w:ascii="Century Gothic" w:eastAsia="Century Gothic" w:hAnsi="Century Gothic" w:cs="Century Gothic"/>
          <w:b w:val="0"/>
          <w:caps w:val="0"/>
          <w:color w:val="424242"/>
          <w:sz w:val="20"/>
        </w:rPr>
      </w:pPr>
      <w:r>
        <w:rPr>
          <w:rFonts w:ascii="Century Gothic" w:eastAsia="Century Gothic" w:hAnsi="Century Gothic" w:cs="Century Gothic"/>
          <w:b/>
          <w:caps w:val="0"/>
          <w:color w:val="014C99"/>
          <w:sz w:val="20"/>
        </w:rPr>
        <w:t xml:space="preserve"> STILE DI INFLUENZAMENTO/VENDITA SECONDARIO: TEAM MANAGER</w:t>
      </w:r>
    </w:p>
    <w:p>
      <w:pPr>
        <w:pStyle w:val="PARAGRAPH"/>
        <w:spacing w:after="0"/>
        <w:jc w:val="both"/>
        <w:rPr>
          <w:rFonts w:ascii="Century Gothic" w:eastAsia="Century Gothic" w:hAnsi="Century Gothic" w:cs="Century Gothic"/>
          <w:b/>
          <w:caps w:val="0"/>
          <w:color w:val="014C99"/>
          <w:sz w:val="20"/>
        </w:rPr>
      </w:pPr>
      <w:r>
        <w:rPr>
          <w:rFonts w:ascii="Century Gothic" w:eastAsia="Century Gothic" w:hAnsi="Century Gothic" w:cs="Century Gothic"/>
          <w:b w:val="0"/>
          <w:caps w:val="0"/>
          <w:color w:val="424242"/>
          <w:sz w:val="20"/>
        </w:rPr>
        <w:t xml:space="preserve">Il principale obiettivo del Team Manager è la motivazione dei singoli membri del gruppo. Di solito i Team Manager hanno degli ottimi precedenti nella vendita o nelle abilità di influenzamento degli altri ed usano tutta la loro esperienza per ottimizzare le performance del gruppo. Solitamente sanno delegare le attività agli altri e sono abili a distribuire le ricompense più appropriate per mantenere alto il morale e l'entusiasmo di ciascun membro del gruppo. </w:t>
      </w:r>
    </w:p>
    <w:p>
      <w:pPr>
        <w:pStyle w:val="PARAGRAPH"/>
        <w:spacing w:after="0"/>
        <w:jc w:val="both"/>
        <w:rPr>
          <w:rFonts w:ascii="Century Gothic" w:eastAsia="Century Gothic" w:hAnsi="Century Gothic" w:cs="Century Gothic"/>
          <w:b w:val="0"/>
          <w:caps w:val="0"/>
          <w:color w:val="424242"/>
          <w:sz w:val="20"/>
        </w:rPr>
        <w:sectPr>
          <w:type w:val="nextPage"/>
          <w:pgSz w:w="11906" w:h="16838"/>
          <w:pgMar w:top="1247" w:right="567" w:bottom="1247" w:left="567" w:header="0" w:footer="0" w:gutter="0"/>
          <w:cols w:space="708"/>
          <w:titlePg w:val="0"/>
          <w:docGrid w:linePitch="360"/>
        </w:sectPr>
      </w:pPr>
    </w:p>
    <w:p>
      <w:pPr>
        <w:pStyle w:val="PARAGRAPH"/>
        <w:spacing w:after="0"/>
        <w:jc w:val="both"/>
        <w:rPr>
          <w:rFonts w:ascii="Century Gothic" w:eastAsia="Century Gothic" w:hAnsi="Century Gothic" w:cs="Century Gothic"/>
          <w:b w:val="0"/>
          <w:caps w:val="0"/>
          <w:color w:val="424242"/>
          <w:sz w:val="20"/>
        </w:rPr>
      </w:pPr>
      <w:r>
        <w:pict>
          <v:group id="_x0000_s1889" style="height:45.92pt;margin-left:0;margin-top:0;position:absolute;width:538.58pt;z-index:251662336" coordsize="539,46">
            <v:roundrect id="_x0000_s1890" style="height:28;position:absolute;top:4;width:539" arcsize="10923f" filled="f" fillcolor="none" stroked="t" strokecolor="#ebf1f9" strokeweight="1.25pt">
              <v:fill opacity="0"/>
            </v:roundrect>
            <v:shape id="_x0000_s1891" type="#_x0000_t75" href="#Indice" style="height:36;left:14;mso-position-horizontal-relative:page;mso-position-vertical-relative:page;position:absolute;width:67">
              <v:imagedata r:id="rId8" o:title=""/>
              <w10:wrap type="through"/>
            </v:shape>
            <v:shape id="_x0000_s1892" type="#_x0000_t202" style="height:28;left:85;mso-position-horizontal-relative:page;mso-position-vertical-relative:page;position:absolute;top:5;width:454" filled="f" fillcolor="none" stroked="f">
              <v:fill opacity="0"/>
              <v:textbox style="mso-fit-shape-to-text:t" inset="0,0,0,0">
                <w:txbxContent>
                  <w:tbl>
                    <w:tblPr>
                      <w:jc w:val="center"/>
                      <w:tblLayout w:type="fixed"/>
                    </w:tblPr>
                    <w:tblGrid>
                      <w:gridCol w:w="9071"/>
                    </w:tblGrid>
                    <w:tr>
                      <w:tblPrEx>
                        <w:jc w:val="center"/>
                        <w:tblLayout w:type="fixed"/>
                      </w:tblPrEx>
                      <w:trPr>
                        <w:trHeight w:hRule="exact" w:val="567"/>
                        <w:jc w:val="center"/>
                      </w:trPr>
                      <w:tc>
                        <w:tcPr>
                          <w:tcW w:w="9071" w:type="dxa"/>
                          <w:tcBorders>
                            <w:top w:val="nil"/>
                            <w:left w:val="nil"/>
                            <w:bottom w:val="nil"/>
                            <w:right w:val="nil"/>
                          </w:tcBorders>
                          <w:tcMar>
                            <w:top w:w="0" w:type="dxa"/>
                            <w:left w:w="0" w:type="dxa"/>
                            <w:bottom w:w="0" w:type="dxa"/>
                            <w:right w:w="0" w:type="dxa"/>
                          </w:tcMar>
                          <w:vAlign w:val="center"/>
                        </w:tcPr>
                        <w:p>
                          <w:pPr>
                            <w:pStyle w:val="SUBHEADING"/>
                            <w:jc w:val="left"/>
                          </w:pPr>
                          <w:bookmarkStart w:id="16" w:name="ULTERIORI INFORMAZIONI"/>
                          <w:r>
                            <w:rPr>
                              <w:rFonts w:ascii="Century Gothic" w:eastAsia="Century Gothic" w:hAnsi="Century Gothic" w:cs="Century Gothic"/>
                              <w:b w:val="0"/>
                              <w:caps/>
                              <w:color w:val="014C99"/>
                              <w:sz w:val="40"/>
                            </w:rPr>
                            <w:t>ULTERIORI INFORMAZIONI</w:t>
                          </w:r>
                          <w:bookmarkEnd w:id="16"/>
                        </w:p>
                      </w:tc>
                    </w:tr>
                  </w:tbl>
                  <w:p>
                    <w:pPr>
                      <w:pStyle w:val="SUBHEADING"/>
                    </w:pPr>
                  </w:p>
                </w:txbxContent>
              </v:textbox>
              <w10:wrap type="through"/>
            </v:shape>
            <w10:wrap type="topAndBottom"/>
          </v:group>
        </w:pict>
      </w:r>
      <w:r>
        <w:rPr>
          <w:rFonts w:ascii="Century Gothic" w:eastAsia="Century Gothic" w:hAnsi="Century Gothic" w:cs="Century Gothic"/>
          <w:b w:val="0"/>
          <w:caps w:val="0"/>
          <w:color w:val="424242"/>
          <w:sz w:val="20"/>
        </w:rPr>
        <w:t>In questa sezione si elencano alcuni aspetti tratti dal profilo di Erika Franceschini. Nel corso dell'intervista o degli incontri di consulenza, l'intervistatore può usarli come base per ulteriori approfondimenti.</w:t>
      </w:r>
    </w:p>
    <w:p>
      <w:pPr>
        <w:pStyle w:val="PARAGRAPH"/>
        <w:spacing w:after="0"/>
        <w:jc w:val="both"/>
        <w:rPr>
          <w:rFonts w:ascii="Century Gothic" w:eastAsia="Century Gothic" w:hAnsi="Century Gothic" w:cs="Century Gothic"/>
          <w:b w:val="0"/>
          <w:caps w:val="0"/>
          <w:color w:val="424242"/>
          <w:sz w:val="20"/>
        </w:rPr>
      </w:pPr>
    </w:p>
    <w:tbl>
      <w:tblPr>
        <w:jc w:val="center"/>
        <w:tblCellSpacing w:w="0" w:type="dxa"/>
        <w:tblLayout w:type="fixed"/>
      </w:tblPr>
      <w:tblGrid>
        <w:gridCol w:w="10772"/>
      </w:tblGrid>
      <w:tr>
        <w:tblPrEx>
          <w:jc w:val="center"/>
          <w:tblCellSpacing w:w="0" w:type="dxa"/>
          <w:tblLayout w:type="fixed"/>
        </w:tblPrEx>
        <w:trPr>
          <w:tblCellSpacing w:w="0" w:type="dxa"/>
          <w:jc w:val="center"/>
        </w:trPr>
        <w:tc>
          <w:tcPr>
            <w:tcW w:w="10772" w:type="dxa"/>
            <w:tcBorders>
              <w:top w:val="nil"/>
              <w:left w:val="nil"/>
              <w:bottom w:val="nil"/>
              <w:right w:val="nil"/>
            </w:tcBorders>
            <w:shd w:val="clear" w:color="auto" w:fill="FFFFFF"/>
            <w:tcMar>
              <w:left w:w="0" w:type="dxa"/>
              <w:right w:w="0" w:type="dxa"/>
            </w:tcMar>
          </w:tcPr>
          <w:p>
            <w:pPr>
              <w:pStyle w:val="PARAGRAPH"/>
              <w:spacing w:after="0"/>
              <w:jc w:val="both"/>
              <w:rPr>
                <w:rFonts w:ascii="Century Gothic" w:eastAsia="Century Gothic" w:hAnsi="Century Gothic" w:cs="Century Gothic"/>
                <w:b w:val="0"/>
                <w:caps w:val="0"/>
                <w:color w:val="424242"/>
                <w:sz w:val="20"/>
              </w:rPr>
            </w:pPr>
            <w:r>
              <w:pict>
                <v:group id="_x0000_i1893" style="height:36.85pt;width:538.58pt" coordsize="539,37">
                  <v:rect id="_x0000_s1894" style="height:31;position:absolute;top:5;width:539" filled="t" fillcolor="#ebf1f9" stroked="f" strokecolor="#ebf1f9">
                    <w10:wrap type="tight"/>
                  </v:rect>
                  <v:shape id="_x0000_s1895" type="#_x0000_t75" style="height:28;left:14;mso-position-horizontal-relative:page;mso-position-vertical-relative:page;position:absolute;width:28">
                    <v:imagedata r:id="rId9" o:title=""/>
                    <w10:wrap type="through"/>
                  </v:shape>
                  <v:shape id="_x0000_s1896" type="#_x0000_t75" style="height:28;left:40;mso-position-horizontal-relative:page;mso-position-vertical-relative:page;position:absolute;width:68">
                    <v:imagedata r:id="rId10" o:title=""/>
                    <w10:wrap type="through"/>
                  </v:shape>
                  <v:shape id="_x0000_s1897" type="#_x0000_t75" style="height:28;left:105;mso-position-horizontal-relative:page;mso-position-vertical-relative:page;position:absolute;width:28">
                    <v:imagedata r:id="rId11" o:title=""/>
                    <w10:wrap type="through"/>
                  </v:shape>
                  <v:shape id="_x0000_s1898" type="#_x0000_t202" style="height:28;left:40;mso-position-horizontal-relative:page;mso-position-vertical-relative:page;position:absolute;top:5;width:68" filled="f" fillcolor="none" stroked="f">
                    <v:fill opacity="0"/>
                    <v:textbox style="mso-fit-shape-to-text:t" inset="0,0,0,0">
                      <w:txbxContent>
                        <w:p>
                          <w:pPr>
                            <w:pStyle w:val="SUBHEADING"/>
                            <w:spacing w:after="0"/>
                            <w:jc w:val="center"/>
                          </w:pPr>
                          <w:r>
                            <w:rPr>
                              <w:rFonts w:ascii="Century Gothic" w:eastAsia="Century Gothic" w:hAnsi="Century Gothic" w:cs="Century Gothic"/>
                              <w:b/>
                              <w:caps/>
                              <w:color w:val="FFFFFF"/>
                              <w:sz w:val="24"/>
                            </w:rPr>
                            <w:t>Commenti</w:t>
                          </w:r>
                        </w:p>
                      </w:txbxContent>
                    </v:textbox>
                    <w10:wrap type="through"/>
                  </v:shape>
                </v:group>
              </w:pict>
            </w:r>
          </w:p>
        </w:tc>
      </w:tr>
      <w:tr>
        <w:tblPrEx>
          <w:jc w:val="center"/>
          <w:tblCellSpacing w:w="0" w:type="dxa"/>
          <w:tblLayout w:type="fixed"/>
        </w:tblPrEx>
        <w:trPr>
          <w:tblCellSpacing w:w="0" w:type="dxa"/>
          <w:jc w:val="center"/>
        </w:trPr>
        <w:tc>
          <w:tcPr>
            <w:tcW w:w="10772" w:type="dxa"/>
            <w:tcBorders>
              <w:top w:val="nil"/>
              <w:left w:val="nil"/>
              <w:bottom w:val="nil"/>
              <w:right w:val="nil"/>
            </w:tcBorders>
            <w:shd w:val="clear" w:color="auto" w:fill="EBF1F9"/>
            <w:tcMar>
              <w:left w:w="283" w:type="dxa"/>
              <w:right w:w="283" w:type="dxa"/>
            </w:tcMar>
          </w:tcPr>
          <w:p>
            <w:pPr>
              <w:pStyle w:val="PARAGRAPH"/>
              <w:numPr>
                <w:ilvl w:val="0"/>
                <w:numId w:val="7"/>
              </w:numPr>
              <w:spacing w:after="0"/>
              <w:rPr>
                <w:rFonts w:ascii="Century Gothic" w:eastAsia="Century Gothic" w:hAnsi="Century Gothic" w:cs="Century Gothic"/>
                <w:b w:val="0"/>
                <w:caps w:val="0"/>
                <w:color w:val="424242"/>
                <w:sz w:val="20"/>
              </w:rPr>
            </w:pPr>
            <w:r>
              <w:rPr>
                <w:rFonts w:ascii="Century Gothic" w:eastAsia="Century Gothic" w:hAnsi="Century Gothic" w:cs="Century Gothic"/>
                <w:color w:val="424242"/>
                <w:sz w:val="20"/>
              </w:rPr>
              <w:t xml:space="preserve">Può reagire troppo risolutamente a fronte di una opposizione </w:t>
            </w:r>
          </w:p>
          <w:p>
            <w:pPr>
              <w:pStyle w:val="PARAGRAPH"/>
              <w:numPr>
                <w:ilvl w:val="0"/>
                <w:numId w:val="7"/>
              </w:numPr>
              <w:spacing w:after="0"/>
              <w:rPr>
                <w:rFonts w:ascii="Century Gothic" w:eastAsia="Century Gothic" w:hAnsi="Century Gothic" w:cs="Century Gothic"/>
                <w:color w:val="424242"/>
                <w:sz w:val="20"/>
              </w:rPr>
            </w:pPr>
            <w:r>
              <w:rPr>
                <w:rFonts w:ascii="Century Gothic" w:eastAsia="Century Gothic" w:hAnsi="Century Gothic" w:cs="Century Gothic"/>
                <w:color w:val="424242"/>
                <w:sz w:val="20"/>
              </w:rPr>
              <w:t xml:space="preserve">Può essere un po' troppo incline ad esprimere il proprio punto di vista senza alcuna diplomazia, tatto o sensibilità </w:t>
            </w:r>
          </w:p>
          <w:p>
            <w:pPr>
              <w:pStyle w:val="PARAGRAPH"/>
              <w:numPr>
                <w:ilvl w:val="0"/>
                <w:numId w:val="0"/>
              </w:numPr>
              <w:spacing w:after="0"/>
              <w:rPr>
                <w:rFonts w:ascii="Century Gothic" w:eastAsia="Century Gothic" w:hAnsi="Century Gothic" w:cs="Century Gothic"/>
                <w:color w:val="424242"/>
                <w:sz w:val="20"/>
              </w:rPr>
            </w:pPr>
          </w:p>
        </w:tc>
      </w:tr>
    </w:tbl>
    <w:p>
      <w:pPr>
        <w:pStyle w:val="PARAGRAPH"/>
        <w:spacing w:after="0"/>
        <w:jc w:val="both"/>
        <w:rPr>
          <w:rFonts w:ascii="Century Gothic" w:eastAsia="Century Gothic" w:hAnsi="Century Gothic" w:cs="Century Gothic"/>
          <w:b w:val="0"/>
          <w:caps w:val="0"/>
          <w:color w:val="424242"/>
          <w:sz w:val="20"/>
        </w:rPr>
      </w:pPr>
    </w:p>
    <w:p>
      <w:pPr>
        <w:pStyle w:val="PARAGRAPH"/>
        <w:spacing w:after="0"/>
        <w:jc w:val="both"/>
        <w:rPr>
          <w:rFonts w:ascii="Century Gothic" w:eastAsia="Century Gothic" w:hAnsi="Century Gothic" w:cs="Century Gothic"/>
          <w:b w:val="0"/>
          <w:caps w:val="0"/>
          <w:color w:val="424242"/>
          <w:sz w:val="20"/>
        </w:rPr>
        <w:sectPr>
          <w:type w:val="nextPage"/>
          <w:pgSz w:w="11906" w:h="16838"/>
          <w:pgMar w:top="1247" w:right="567" w:bottom="1247" w:left="567" w:header="0" w:footer="0" w:gutter="0"/>
          <w:cols w:space="708"/>
          <w:titlePg w:val="0"/>
          <w:docGrid w:linePitch="360"/>
        </w:sectPr>
      </w:pPr>
    </w:p>
    <w:p>
      <w:pPr>
        <w:pStyle w:val="PARAGRAPH"/>
        <w:spacing w:after="0"/>
        <w:jc w:val="both"/>
        <w:rPr>
          <w:rFonts w:ascii="Century Gothic" w:eastAsia="Century Gothic" w:hAnsi="Century Gothic" w:cs="Century Gothic"/>
          <w:b w:val="0"/>
          <w:caps w:val="0"/>
          <w:color w:val="424242"/>
          <w:sz w:val="20"/>
        </w:rPr>
      </w:pPr>
      <w:r>
        <w:pict>
          <v:group id="_x0000_s1899" style="height:45.92pt;margin-left:0;margin-top:0;position:absolute;width:538.58pt;z-index:251663360" coordsize="539,46">
            <v:roundrect id="_x0000_s1900" style="height:28;position:absolute;top:4;width:539" arcsize="10923f" filled="f" fillcolor="none" stroked="t" strokecolor="#ebf1f9" strokeweight="1.25pt">
              <v:fill opacity="0"/>
            </v:roundrect>
            <v:shape id="_x0000_s1901" type="#_x0000_t75" href="#Indice" style="height:36;left:14;mso-position-horizontal-relative:page;mso-position-vertical-relative:page;position:absolute;width:67">
              <v:imagedata r:id="rId8" o:title=""/>
              <w10:wrap type="through"/>
            </v:shape>
            <v:shape id="_x0000_s1902" type="#_x0000_t202" style="height:28;left:85;mso-position-horizontal-relative:page;mso-position-vertical-relative:page;position:absolute;top:5;width:454" filled="f" fillcolor="none" stroked="f">
              <v:fill opacity="0"/>
              <v:textbox style="mso-fit-shape-to-text:t" inset="0,0,0,0">
                <w:txbxContent>
                  <w:tbl>
                    <w:tblPr>
                      <w:jc w:val="center"/>
                      <w:tblLayout w:type="fixed"/>
                    </w:tblPr>
                    <w:tblGrid>
                      <w:gridCol w:w="9071"/>
                    </w:tblGrid>
                    <w:tr>
                      <w:tblPrEx>
                        <w:jc w:val="center"/>
                        <w:tblLayout w:type="fixed"/>
                      </w:tblPrEx>
                      <w:trPr>
                        <w:trHeight w:hRule="exact" w:val="567"/>
                        <w:jc w:val="center"/>
                      </w:trPr>
                      <w:tc>
                        <w:tcPr>
                          <w:tcW w:w="9071" w:type="dxa"/>
                          <w:tcBorders>
                            <w:top w:val="nil"/>
                            <w:left w:val="nil"/>
                            <w:bottom w:val="nil"/>
                            <w:right w:val="nil"/>
                          </w:tcBorders>
                          <w:tcMar>
                            <w:top w:w="0" w:type="dxa"/>
                            <w:left w:w="0" w:type="dxa"/>
                            <w:bottom w:w="0" w:type="dxa"/>
                            <w:right w:w="0" w:type="dxa"/>
                          </w:tcMar>
                          <w:vAlign w:val="center"/>
                        </w:tcPr>
                        <w:p>
                          <w:pPr>
                            <w:pStyle w:val="SUBHEADING"/>
                            <w:jc w:val="left"/>
                          </w:pPr>
                          <w:bookmarkStart w:id="17" w:name="OPPro Grafici"/>
                          <w:r>
                            <w:rPr>
                              <w:rFonts w:ascii="Century Gothic" w:eastAsia="Century Gothic" w:hAnsi="Century Gothic" w:cs="Century Gothic"/>
                              <w:b w:val="0"/>
                              <w:caps/>
                              <w:color w:val="014C99"/>
                              <w:sz w:val="40"/>
                            </w:rPr>
                            <w:t>OPPro Grafici</w:t>
                          </w:r>
                          <w:bookmarkEnd w:id="17"/>
                        </w:p>
                      </w:tc>
                    </w:tr>
                  </w:tbl>
                  <w:p>
                    <w:pPr>
                      <w:pStyle w:val="SUBHEADING"/>
                    </w:pPr>
                  </w:p>
                </w:txbxContent>
              </v:textbox>
              <w10:wrap type="through"/>
            </v:shape>
            <w10:wrap type="topAndBottom"/>
          </v:group>
        </w:pict>
      </w:r>
      <w:bookmarkStart w:id="18" w:name="Grafico del Profilo Classico"/>
    </w:p>
    <w:tbl>
      <w:tblPr>
        <w:jc w:val="center"/>
        <w:tblCellSpacing w:w="0" w:type="dxa"/>
        <w:tblLayout w:type="fixed"/>
      </w:tblPr>
      <w:tblGrid>
        <w:gridCol w:w="10772"/>
      </w:tblGrid>
      <w:tr>
        <w:tblPrEx>
          <w:jc w:val="center"/>
          <w:tblCellSpacing w:w="0" w:type="dxa"/>
          <w:tblLayout w:type="fixed"/>
        </w:tblPrEx>
        <w:trPr>
          <w:tblCellSpacing w:w="0" w:type="dxa"/>
          <w:jc w:val="center"/>
        </w:trPr>
        <w:tc>
          <w:tcPr>
            <w:tcW w:w="10772" w:type="dxa"/>
            <w:tcBorders>
              <w:top w:val="nil"/>
              <w:left w:val="nil"/>
              <w:bottom w:val="nil"/>
              <w:right w:val="nil"/>
            </w:tcBorders>
            <w:shd w:val="clear" w:color="auto" w:fill="FFFFFF"/>
            <w:tcMar>
              <w:left w:w="0" w:type="dxa"/>
              <w:right w:w="0" w:type="dxa"/>
            </w:tcMar>
          </w:tcPr>
          <w:p>
            <w:pPr>
              <w:pStyle w:val="PARAGRAPH"/>
              <w:spacing w:after="0"/>
              <w:jc w:val="both"/>
              <w:rPr>
                <w:rFonts w:ascii="Century Gothic" w:eastAsia="Century Gothic" w:hAnsi="Century Gothic" w:cs="Century Gothic"/>
                <w:b w:val="0"/>
                <w:caps w:val="0"/>
                <w:color w:val="424242"/>
                <w:sz w:val="20"/>
              </w:rPr>
            </w:pPr>
            <w:r>
              <w:pict>
                <v:group id="_x0000_i1903" style="height:36.85pt;width:538.58pt" coordsize="539,37">
                  <v:rect id="_x0000_s1904" style="height:31;position:absolute;top:5;width:539" filled="t" fillcolor="#ebf1f9" stroked="f" strokecolor="#ebf1f9">
                    <w10:wrap type="tight"/>
                  </v:rect>
                  <v:shape id="_x0000_s1905" type="#_x0000_t75" style="height:28;left:14;mso-position-horizontal-relative:page;mso-position-vertical-relative:page;position:absolute;width:28">
                    <v:imagedata r:id="rId9" o:title=""/>
                    <w10:wrap type="through"/>
                  </v:shape>
                  <v:shape id="_x0000_s1906" type="#_x0000_t75" style="height:28;left:40;mso-position-horizontal-relative:page;mso-position-vertical-relative:page;position:absolute;width:238">
                    <v:imagedata r:id="rId10" o:title=""/>
                    <w10:wrap type="through"/>
                  </v:shape>
                  <v:shape id="_x0000_s1907" type="#_x0000_t75" style="height:28;left:275;mso-position-horizontal-relative:page;mso-position-vertical-relative:page;position:absolute;width:28">
                    <v:imagedata r:id="rId11" o:title=""/>
                    <w10:wrap type="through"/>
                  </v:shape>
                  <v:shape id="_x0000_s1908" type="#_x0000_t202" style="height:28;left:40;mso-position-horizontal-relative:page;mso-position-vertical-relative:page;position:absolute;top:5;width:238" filled="f" fillcolor="none" stroked="f">
                    <v:fill opacity="0"/>
                    <v:textbox style="mso-fit-shape-to-text:t" inset="0,0,0,0">
                      <w:txbxContent>
                        <w:p>
                          <w:pPr>
                            <w:pStyle w:val="SUBHEADING"/>
                            <w:spacing w:after="0"/>
                            <w:jc w:val="center"/>
                          </w:pPr>
                          <w:r>
                            <w:rPr>
                              <w:rFonts w:ascii="Century Gothic" w:eastAsia="Century Gothic" w:hAnsi="Century Gothic" w:cs="Century Gothic"/>
                              <w:b/>
                              <w:caps/>
                              <w:color w:val="FFFFFF"/>
                              <w:sz w:val="24"/>
                            </w:rPr>
                            <w:t>Grafico del Profilo Classico</w:t>
                          </w:r>
                        </w:p>
                      </w:txbxContent>
                    </v:textbox>
                    <w10:wrap type="through"/>
                  </v:shape>
                </v:group>
              </w:pict>
            </w:r>
          </w:p>
        </w:tc>
      </w:tr>
      <w:tr>
        <w:tblPrEx>
          <w:jc w:val="center"/>
          <w:tblCellSpacing w:w="0" w:type="dxa"/>
          <w:tblLayout w:type="fixed"/>
        </w:tblPrEx>
        <w:trPr>
          <w:tblCellSpacing w:w="0" w:type="dxa"/>
          <w:jc w:val="center"/>
        </w:trPr>
        <w:tc>
          <w:tcPr>
            <w:tcW w:w="10772" w:type="dxa"/>
            <w:tcBorders>
              <w:top w:val="nil"/>
              <w:left w:val="nil"/>
              <w:bottom w:val="nil"/>
              <w:right w:val="nil"/>
            </w:tcBorders>
            <w:shd w:val="clear" w:color="auto" w:fill="EBF1F9"/>
            <w:tcMar>
              <w:left w:w="283" w:type="dxa"/>
              <w:right w:w="283" w:type="dxa"/>
            </w:tcMar>
          </w:tcPr>
          <w:p>
            <w:pPr>
              <w:pStyle w:val="PARAGRAPH"/>
              <w:spacing w:after="0"/>
              <w:jc w:val="both"/>
              <w:rPr>
                <w:rFonts w:ascii="Century Gothic" w:eastAsia="Century Gothic" w:hAnsi="Century Gothic" w:cs="Century Gothic"/>
                <w:b w:val="0"/>
                <w:caps w:val="0"/>
                <w:color w:val="424242"/>
                <w:sz w:val="20"/>
              </w:rPr>
            </w:pPr>
            <w:bookmarkEnd w:id="18"/>
            <w:r>
              <w:pict>
                <v:group id="_x0000_i1909" style="height:589.61pt;width:510.24pt" coordsize="510,590">
                  <v:group id="_x0000_s1910" style="height:28;mso-position-horizontal-relative:page;mso-position-vertical-relative:page;position:absolute;width:510" coordsize="510,28">
                    <v:rect id="_x0000_s1911" style="height:28;mso-position-horizontal-relative:page;mso-position-vertical-relative:page;position:absolute;width:62" filled="t" fillcolor="white" stroked="t" strokecolor="#ebf1f9" strokeweight="1.25pt">
                      <v:stroke linestyle="single"/>
                      <w10:wrap type="through"/>
                    </v:rect>
                    <v:group id="_x0000_s1912" style="height:28;mso-position-horizontal-relative:page;mso-position-vertical-relative:page;position:absolute;width:62" coordsize="1000,1000">
                      <v:rect id="_x0000_s1913" style="height:500;mso-position-horizontal:center;mso-position-horizontal-relative:page;mso-position-vertical:top;mso-position-vertical-relative:page;position:absolute;top:250;width:1000"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Scala</w:t>
                              </w:r>
                            </w:p>
                          </w:txbxContent>
                        </v:textbox>
                        <w10:wrap type="through"/>
                      </v:rect>
                      <w10:wrap type="through"/>
                    </v:group>
                    <v:rect id="_x0000_s1914" style="height:28;left:62;mso-position-horizontal-relative:page;mso-position-vertical-relative:page;position:absolute;width:34" filled="t" fillcolor="white" stroked="t" strokecolor="#ebf1f9" strokeweight="1.25pt">
                      <v:stroke linestyle="single"/>
                      <w10:wrap type="through"/>
                    </v:rect>
                    <v:group id="_x0000_s1915" style="height:28;left:62;mso-position-horizontal-relative:page;mso-position-vertical-relative:page;position:absolute;width:34" coordsize="1000,1000">
                      <v:rect id="_x0000_s1916" style="height:500;mso-position-horizontal:center;mso-position-horizontal-relative:page;mso-position-vertical:top;mso-position-vertical-relative:page;position:absolute;top:250;width:1000"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P.Gr</w:t>
                              </w:r>
                            </w:p>
                          </w:txbxContent>
                        </v:textbox>
                        <w10:wrap type="through"/>
                      </v:rect>
                      <w10:wrap type="through"/>
                    </v:group>
                    <v:rect id="_x0000_s1917" style="height:28;left:96;mso-position-horizontal-relative:page;mso-position-vertical-relative:page;position:absolute;width:105" filled="t" fillcolor="white" stroked="t" strokecolor="#ebf1f9" strokeweight="1.25pt">
                      <v:stroke linestyle="single"/>
                      <w10:wrap type="through"/>
                    </v:rect>
                    <v:group id="_x0000_s1918" style="height:28;left:96;mso-position-horizontal-relative:page;mso-position-vertical-relative:page;position:absolute;width:105" coordsize="1000,1000">
                      <v:rect id="_x0000_s1919" style="height:500;left:48;mso-position-horizontal:center;mso-position-horizontal-relative:page;mso-position-vertical:top;mso-position-vertical-relative:page;position:absolute;top:250;width:905" filled="f" fillcolor="none" stroked="f">
                        <v:fill opacity="0"/>
                        <v:textbox style="mso-fit-shape-to-text:t" inset="0,0,0,0">
                          <w:txbxContent>
                            <w:p>
                              <w:pPr>
                                <w:pStyle w:val="PARAGRAPH"/>
                                <w:spacing w:after="0"/>
                                <w:jc w:val="right"/>
                              </w:pPr>
                              <w:r>
                                <w:rPr>
                                  <w:rFonts w:ascii="Century Gothic" w:eastAsia="Century Gothic" w:hAnsi="Century Gothic" w:cs="Century Gothic"/>
                                  <w:b/>
                                  <w:caps w:val="0"/>
                                  <w:color w:val="424242"/>
                                  <w:sz w:val="20"/>
                                </w:rPr>
                                <w:t>Polarità SX</w:t>
                              </w:r>
                            </w:p>
                          </w:txbxContent>
                        </v:textbox>
                        <w10:wrap type="through"/>
                      </v:rect>
                      <w10:wrap type="through"/>
                    </v:group>
                    <v:rect id="_x0000_s1920" style="height:28;left:201;mso-position-horizontal-relative:page;mso-position-vertical-relative:page;position:absolute;width:170" filled="t" fillcolor="white" stroked="t" strokecolor="#ebf1f9" strokeweight="1.25pt">
                      <v:stroke linestyle="single"/>
                      <w10:wrap type="through"/>
                    </v:rect>
                    <v:group id="_x0000_s1921" style="height:28;left:201;mso-position-horizontal-relative:page;mso-position-vertical-relative:page;position:absolute;width:170" coordsize="1000,1000">
                      <v:rect id="_x0000_s1922" style="height:500;left:91;mso-position-horizontal-relative:page;mso-position-vertical-relative:page;position:absolute;top:250;width:91"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1</w:t>
                              </w:r>
                            </w:p>
                          </w:txbxContent>
                        </v:textbox>
                        <w10:wrap type="through"/>
                      </v:rect>
                      <v:rect id="_x0000_s1923" style="height:500;left:182;mso-position-horizontal-relative:page;mso-position-vertical-relative:page;position:absolute;top:250;width:91"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2</w:t>
                              </w:r>
                            </w:p>
                          </w:txbxContent>
                        </v:textbox>
                        <w10:wrap type="through"/>
                      </v:rect>
                      <v:rect id="_x0000_s1924" style="height:500;left:273;mso-position-horizontal-relative:page;mso-position-vertical-relative:page;position:absolute;top:250;width:91"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3</w:t>
                              </w:r>
                            </w:p>
                          </w:txbxContent>
                        </v:textbox>
                        <w10:wrap type="through"/>
                      </v:rect>
                      <v:rect id="_x0000_s1925" style="height:500;left:364;mso-position-horizontal-relative:page;mso-position-vertical-relative:page;position:absolute;top:250;width:91"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4</w:t>
                              </w:r>
                            </w:p>
                          </w:txbxContent>
                        </v:textbox>
                        <w10:wrap type="through"/>
                      </v:rect>
                      <v:rect id="_x0000_s1926" style="height:500;left:455;mso-position-horizontal-relative:page;mso-position-vertical-relative:page;position:absolute;top:250;width:91"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5</w:t>
                              </w:r>
                            </w:p>
                          </w:txbxContent>
                        </v:textbox>
                        <w10:wrap type="through"/>
                      </v:rect>
                      <v:rect id="_x0000_s1927" style="height:500;left:545;mso-position-horizontal-relative:page;mso-position-vertical-relative:page;position:absolute;top:250;width:91"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6</w:t>
                              </w:r>
                            </w:p>
                          </w:txbxContent>
                        </v:textbox>
                        <w10:wrap type="through"/>
                      </v:rect>
                      <v:rect id="_x0000_s1928" style="height:500;left:636;mso-position-horizontal-relative:page;mso-position-vertical-relative:page;position:absolute;top:250;width:91"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7</w:t>
                              </w:r>
                            </w:p>
                          </w:txbxContent>
                        </v:textbox>
                        <w10:wrap type="through"/>
                      </v:rect>
                      <v:rect id="_x0000_s1929" style="height:500;left:727;mso-position-horizontal-relative:page;mso-position-vertical-relative:page;position:absolute;top:250;width:91"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8</w:t>
                              </w:r>
                            </w:p>
                          </w:txbxContent>
                        </v:textbox>
                        <w10:wrap type="through"/>
                      </v:rect>
                      <v:rect id="_x0000_s1930" style="height:500;left:818;mso-position-horizontal-relative:page;mso-position-vertical-relative:page;position:absolute;top:250;width:91"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9</w:t>
                              </w:r>
                            </w:p>
                          </w:txbxContent>
                        </v:textbox>
                        <w10:wrap type="through"/>
                      </v:rect>
                      <w10:wrap type="through"/>
                    </v:group>
                    <v:rect id="_x0000_s1931" style="height:28;left:371;mso-position-horizontal-relative:page;mso-position-vertical-relative:page;position:absolute;width:105" filled="t" fillcolor="white" stroked="t" strokecolor="#ebf1f9" strokeweight="1.25pt">
                      <v:stroke linestyle="single"/>
                      <w10:wrap type="through"/>
                    </v:rect>
                    <v:group id="_x0000_s1932" style="height:28;left:371;mso-position-horizontal-relative:page;mso-position-vertical-relative:page;position:absolute;width:105" coordsize="1000,1000">
                      <v:rect id="_x0000_s1933" style="height:500;left:48;mso-position-horizontal:center;mso-position-horizontal-relative:page;mso-position-vertical:top;mso-position-vertical-relative:page;position:absolute;top:250;width:905" filled="f" fillcolor="none" stroked="f">
                        <v:fill opacity="0"/>
                        <v:textbox style="mso-fit-shape-to-text:t" inset="0,0,0,0">
                          <w:txbxContent>
                            <w:p>
                              <w:pPr>
                                <w:pStyle w:val="PARAGRAPH"/>
                                <w:spacing w:after="0"/>
                                <w:jc w:val="left"/>
                              </w:pPr>
                              <w:r>
                                <w:rPr>
                                  <w:rFonts w:ascii="Century Gothic" w:eastAsia="Century Gothic" w:hAnsi="Century Gothic" w:cs="Century Gothic"/>
                                  <w:b/>
                                  <w:caps w:val="0"/>
                                  <w:color w:val="424242"/>
                                  <w:sz w:val="20"/>
                                </w:rPr>
                                <w:t>Polarità DX</w:t>
                              </w:r>
                            </w:p>
                          </w:txbxContent>
                        </v:textbox>
                        <w10:wrap type="through"/>
                      </v:rect>
                      <w10:wrap type="through"/>
                    </v:group>
                    <v:rect id="_x0000_s1934" style="height:28;left:476;mso-position-horizontal-relative:page;mso-position-vertical-relative:page;position:absolute;width:34" filled="t" fillcolor="white" stroked="t" strokecolor="#ebf1f9" strokeweight="1.25pt">
                      <v:stroke linestyle="single"/>
                      <w10:wrap type="through"/>
                    </v:rect>
                    <v:group id="_x0000_s1935" style="height:28;left:476;mso-position-horizontal-relative:page;mso-position-vertical-relative:page;position:absolute;width:34" coordsize="1000,1000">
                      <v:rect id="_x0000_s1936" style="height:500;mso-position-horizontal:center;mso-position-horizontal-relative:page;mso-position-vertical:top;mso-position-vertical-relative:page;position:absolute;top:250;width:1000"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%ile</w:t>
                              </w:r>
                            </w:p>
                          </w:txbxContent>
                        </v:textbox>
                        <w10:wrap type="through"/>
                      </v:rect>
                      <w10:wrap type="through"/>
                    </v:group>
                    <w10:wrap type="through"/>
                  </v:group>
                  <v:group id="_x0000_s1937" style="height:51;mso-position-horizontal-relative:page;mso-position-vertical-relative:page;position:absolute;top:28;width:510" coordsize="510,51">
                    <v:rect id="_x0000_s1938" style="height:51;mso-position-horizontal-relative:page;mso-position-vertical-relative:page;position:absolute;width:62" filled="t" fillcolor="#0077bf" stroked="t" strokecolor="#ebf1f9" strokeweight="1.25pt">
                      <v:stroke linestyle="single"/>
                      <w10:wrap type="through"/>
                    </v:rect>
                    <v:rect id="_x0000_s1939" style="height:51;mso-position-horizontal:center;mso-position-horizontal-relative:page;mso-position-vertical-relative:page;position:absolute;width:62" filled="f" fillcolor="none" stroked="f">
                      <v:fill opacity="0"/>
                      <v:textbox inset="0,0,0,0">
                        <w:txbxContent>
                          <w:tbl>
                            <w:tblPr>
                              <w:jc w:val="center"/>
                              <w:tblLayout w:type="fixed"/>
                            </w:tblPr>
                            <w:tblGrid>
                              <w:gridCol w:w="1247"/>
                            </w:tblGrid>
                            <w:tr>
                              <w:tblPrEx>
                                <w:jc w:val="center"/>
                                <w:tblLayout w:type="fixed"/>
                              </w:tblPrEx>
                              <w:trPr>
                                <w:trHeight w:hRule="exact" w:val="1020"/>
                                <w:jc w:val="center"/>
                              </w:trPr>
                              <w:tc>
                                <w:tcPr>
                                  <w:tcW w:w="1247"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i w:val="0"/>
                                      <w:caps w:val="0"/>
                                      <w:color w:val="FFFFFF"/>
                                      <w:sz w:val="20"/>
                                    </w:rPr>
                                    <w:t>MANAGEM</w:t>
                                  </w:r>
                                </w:p>
                              </w:tc>
                            </w:tr>
                          </w:tbl>
                          <w:p>
                            <w:pPr>
                              <w:jc w:val="center"/>
                            </w:pPr>
                          </w:p>
                        </w:txbxContent>
                      </v:textbox>
                      <w10:wrap type="through"/>
                    </v:rect>
                    <v:rect id="_x0000_s1940" style="height:51;left:62;mso-position-horizontal-relative:page;mso-position-vertical-relative:page;position:absolute;width:34" filled="t" fillcolor="white" stroked="t" strokecolor="#ebf1f9" strokeweight="1.25pt">
                      <v:stroke linestyle="single"/>
                      <w10:wrap type="through"/>
                    </v:rect>
                    <v:rect id="_x0000_s1941" style="height:51;left:62;mso-position-horizontal:center;mso-position-horizontal-relative:page;mso-position-vertical-relative:page;position:absolute;width:34" filled="f" fillcolor="none" stroked="f">
                      <v:fill opacity="0"/>
                      <v:textbox inset="0,0,0,0">
                        <w:txbxContent>
                          <w:tbl>
                            <w:tblPr>
                              <w:jc w:val="center"/>
                              <w:tblLayout w:type="fixed"/>
                            </w:tblPr>
                            <w:tblGrid>
                              <w:gridCol w:w="680"/>
                            </w:tblGrid>
                            <w:tr>
                              <w:tblPrEx>
                                <w:jc w:val="center"/>
                                <w:tblLayout w:type="fixed"/>
                              </w:tblPrEx>
                              <w:trPr>
                                <w:trHeight w:hRule="exact" w:val="1020"/>
                                <w:jc w:val="center"/>
                              </w:trPr>
                              <w:tc>
                                <w:tcPr>
                                  <w:tcW w:w="680"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424242"/>
                                      <w:sz w:val="20"/>
                                    </w:rPr>
                                    <w:t>26</w:t>
                                  </w:r>
                                </w:p>
                              </w:tc>
                            </w:tr>
                          </w:tbl>
                          <w:p>
                            <w:pPr>
                              <w:jc w:val="center"/>
                            </w:pPr>
                          </w:p>
                        </w:txbxContent>
                      </v:textbox>
                      <w10:wrap type="through"/>
                    </v:rect>
                    <v:rect id="_x0000_s1942" style="height:51;left:96;mso-position-horizontal-relative:page;mso-position-vertical-relative:page;position:absolute;width:105" filled="t" fillcolor="white" stroked="t" strokecolor="#ebf1f9" strokeweight="1.25pt">
                      <v:stroke linestyle="single"/>
                      <w10:wrap type="through"/>
                    </v:rect>
                    <v:rect id="_x0000_s1943" style="height:51;left:96;mso-position-horizontal:center;mso-position-horizontal-relative:page;mso-position-vertical-relative:page;position:absolute;width:105" filled="f" fillcolor="none" stroked="f">
                      <v:fill opacity="0"/>
                      <v:textbox inset="0,0,0,0">
                        <w:txbxContent>
                          <w:tbl>
                            <w:tblPr>
                              <w:jc w:val="center"/>
                              <w:tblLayout w:type="fixed"/>
                            </w:tblPr>
                            <w:tblGrid>
                              <w:gridCol w:w="2098"/>
                            </w:tblGrid>
                            <w:tr>
                              <w:tblPrEx>
                                <w:jc w:val="center"/>
                                <w:tblLayout w:type="fixed"/>
                              </w:tblPrEx>
                              <w:trPr>
                                <w:trHeight w:hRule="exact" w:val="1020"/>
                                <w:jc w:val="center"/>
                              </w:trPr>
                              <w:tc>
                                <w:tcPr>
                                  <w:tcW w:w="2098" w:type="dxa"/>
                                  <w:tcBorders>
                                    <w:top w:val="nil"/>
                                    <w:left w:val="nil"/>
                                    <w:bottom w:val="nil"/>
                                    <w:right w:val="nil"/>
                                  </w:tcBorders>
                                  <w:tcMar>
                                    <w:left w:w="113" w:type="dxa"/>
                                    <w:right w:w="113" w:type="dxa"/>
                                  </w:tcMar>
                                  <w:vAlign w:val="center"/>
                                </w:tcPr>
                                <w:p>
                                  <w:pPr>
                                    <w:pStyle w:val="PARAGRAPH"/>
                                    <w:suppressAutoHyphens/>
                                    <w:spacing w:after="0"/>
                                    <w:jc w:val="right"/>
                                  </w:pPr>
                                  <w:r>
                                    <w:rPr>
                                      <w:rFonts w:ascii="Century Gothic" w:eastAsia="Century Gothic" w:hAnsi="Century Gothic" w:cs="Century Gothic"/>
                                      <w:b/>
                                      <w:caps w:val="0"/>
                                      <w:color w:val="424242"/>
                                      <w:sz w:val="20"/>
                                    </w:rPr>
                                    <w:t>Accomodante</w:t>
                                  </w:r>
                                </w:p>
                                <w:p>
                                  <w:pPr>
                                    <w:pStyle w:val="PARAGRAPH"/>
                                    <w:suppressAutoHyphens/>
                                    <w:spacing w:after="0" w:line="200"/>
                                    <w:jc w:val="right"/>
                                    <w:rPr>
                                      <w:rFonts w:ascii="Century Gothic" w:eastAsia="Century Gothic" w:hAnsi="Century Gothic" w:cs="Century Gothic"/>
                                      <w:b/>
                                      <w:caps w:val="0"/>
                                      <w:color w:val="424242"/>
                                      <w:sz w:val="20"/>
                                    </w:rPr>
                                  </w:pPr>
                                  <w:r>
                                    <w:rPr>
                                      <w:rFonts w:ascii="Century Gothic" w:eastAsia="Century Gothic" w:hAnsi="Century Gothic" w:cs="Century Gothic"/>
                                      <w:b w:val="0"/>
                                      <w:caps w:val="0"/>
                                      <w:color w:val="424242"/>
                                      <w:sz w:val="16"/>
                                    </w:rPr>
                                    <w:t>Empatico, Orientato agli altri, Accogliente, Evita lo scontro.</w:t>
                                  </w:r>
                                </w:p>
                              </w:tc>
                            </w:tr>
                          </w:tbl>
                          <w:p>
                            <w:pPr>
                              <w:jc w:val="center"/>
                            </w:pPr>
                          </w:p>
                        </w:txbxContent>
                      </v:textbox>
                      <w10:wrap type="through"/>
                    </v:rect>
                    <v:rect id="_x0000_s1944" style="height:51;left:371;mso-position-horizontal-relative:page;mso-position-vertical-relative:page;position:absolute;width:105" filled="t" fillcolor="white" stroked="t" strokecolor="#ebf1f9" strokeweight="1.25pt">
                      <v:stroke linestyle="single"/>
                      <w10:wrap type="through"/>
                    </v:rect>
                    <v:rect id="_x0000_s1945" style="height:51;left:371;mso-position-horizontal:center;mso-position-horizontal-relative:page;mso-position-vertical-relative:page;position:absolute;width:105" filled="f" fillcolor="none" stroked="f">
                      <v:fill opacity="0"/>
                      <v:textbox inset="0,0,0,0">
                        <w:txbxContent>
                          <w:tbl>
                            <w:tblPr>
                              <w:jc w:val="center"/>
                              <w:tblLayout w:type="fixed"/>
                            </w:tblPr>
                            <w:tblGrid>
                              <w:gridCol w:w="2098"/>
                            </w:tblGrid>
                            <w:tr>
                              <w:tblPrEx>
                                <w:jc w:val="center"/>
                                <w:tblLayout w:type="fixed"/>
                              </w:tblPrEx>
                              <w:trPr>
                                <w:trHeight w:hRule="exact" w:val="1020"/>
                                <w:jc w:val="center"/>
                              </w:trPr>
                              <w:tc>
                                <w:tcPr>
                                  <w:tcW w:w="2098" w:type="dxa"/>
                                  <w:tcBorders>
                                    <w:top w:val="nil"/>
                                    <w:left w:val="nil"/>
                                    <w:bottom w:val="nil"/>
                                    <w:right w:val="nil"/>
                                  </w:tcBorders>
                                  <w:tcMar>
                                    <w:left w:w="113" w:type="dxa"/>
                                    <w:right w:w="113" w:type="dxa"/>
                                  </w:tcMar>
                                  <w:vAlign w:val="center"/>
                                </w:tcPr>
                                <w:p>
                                  <w:pPr>
                                    <w:pStyle w:val="PARAGRAPH"/>
                                    <w:suppressAutoHyphens/>
                                    <w:spacing w:after="0"/>
                                    <w:jc w:val="left"/>
                                  </w:pPr>
                                  <w:r>
                                    <w:rPr>
                                      <w:rFonts w:ascii="Century Gothic" w:eastAsia="Century Gothic" w:hAnsi="Century Gothic" w:cs="Century Gothic"/>
                                      <w:b/>
                                      <w:caps w:val="0"/>
                                      <w:color w:val="424242"/>
                                      <w:sz w:val="20"/>
                                    </w:rPr>
                                    <w:t>Assertivo</w:t>
                                  </w:r>
                                </w:p>
                                <w:p>
                                  <w:pPr>
                                    <w:pStyle w:val="PARAGRAPH"/>
                                    <w:suppressAutoHyphens/>
                                    <w:spacing w:after="0" w:line="200"/>
                                    <w:jc w:val="left"/>
                                    <w:rPr>
                                      <w:rFonts w:ascii="Century Gothic" w:eastAsia="Century Gothic" w:hAnsi="Century Gothic" w:cs="Century Gothic"/>
                                      <w:b/>
                                      <w:caps w:val="0"/>
                                      <w:color w:val="424242"/>
                                      <w:sz w:val="20"/>
                                    </w:rPr>
                                  </w:pPr>
                                  <w:r>
                                    <w:rPr>
                                      <w:rFonts w:ascii="Century Gothic" w:eastAsia="Century Gothic" w:hAnsi="Century Gothic" w:cs="Century Gothic"/>
                                      <w:b w:val="0"/>
                                      <w:caps w:val="0"/>
                                      <w:color w:val="424242"/>
                                      <w:sz w:val="16"/>
                                    </w:rPr>
                                    <w:t>Dominante, Orientato ai risultati, Combattivo, Competitivo.</w:t>
                                  </w:r>
                                </w:p>
                              </w:tc>
                            </w:tr>
                          </w:tbl>
                          <w:p>
                            <w:pPr>
                              <w:jc w:val="center"/>
                            </w:pPr>
                          </w:p>
                        </w:txbxContent>
                      </v:textbox>
                      <w10:wrap type="through"/>
                    </v:rect>
                    <v:rect id="_x0000_s1946" style="height:51;left:476;mso-position-horizontal-relative:page;mso-position-vertical-relative:page;position:absolute;width:34" filled="t" fillcolor="white" stroked="t" strokecolor="#ebf1f9" strokeweight="1.25pt">
                      <v:stroke linestyle="single"/>
                      <w10:wrap type="through"/>
                    </v:rect>
                    <v:rect id="_x0000_s1947" style="height:51;left:476;mso-position-horizontal:center;mso-position-horizontal-relative:page;mso-position-vertical-relative:page;position:absolute;width:34" filled="f" fillcolor="none" stroked="f">
                      <v:fill opacity="0"/>
                      <v:textbox inset="0,0,0,0">
                        <w:txbxContent>
                          <w:tbl>
                            <w:tblPr>
                              <w:jc w:val="center"/>
                              <w:tblLayout w:type="fixed"/>
                            </w:tblPr>
                            <w:tblGrid>
                              <w:gridCol w:w="680"/>
                            </w:tblGrid>
                            <w:tr>
                              <w:tblPrEx>
                                <w:jc w:val="center"/>
                                <w:tblLayout w:type="fixed"/>
                              </w:tblPrEx>
                              <w:trPr>
                                <w:trHeight w:hRule="exact" w:val="1020"/>
                                <w:jc w:val="center"/>
                              </w:trPr>
                              <w:tc>
                                <w:tcPr>
                                  <w:tcW w:w="680"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424242"/>
                                      <w:sz w:val="20"/>
                                    </w:rPr>
                                    <w:t>15</w:t>
                                  </w:r>
                                </w:p>
                              </w:tc>
                            </w:tr>
                          </w:tbl>
                          <w:p>
                            <w:pPr>
                              <w:jc w:val="center"/>
                            </w:pPr>
                          </w:p>
                        </w:txbxContent>
                      </v:textbox>
                      <w10:wrap type="through"/>
                    </v:rect>
                    <v:rect id="_x0000_s1948" style="height:51;left:201;mso-position-horizontal-relative:page;mso-position-vertical-relative:page;position:absolute;width:170" filled="t" fillcolor="white" stroked="t" strokecolor="#ebf1f9" strokeweight="1.25pt">
                      <v:stroke linestyle="single"/>
                      <w10:wrap type="through"/>
                    </v:rect>
                    <v:group id="_x0000_s1949" style="height:51;left:201;mso-position-horizontal-relative:page;mso-position-vertical-relative:page;position:absolute;width:170" coordsize="1000,1000">
                      <v:rect id="_x0000_s1950" style="height:800;left:91;mso-position-horizontal-relative:page;mso-position-vertical-relative:page;position:absolute;top:100;width:91" filled="t" fillcolor="#d2e0f2" stroked="t" strokecolor="white" strokeweight="1pt">
                        <v:stroke linestyle="single"/>
                        <w10:wrap type="through"/>
                      </v:rect>
                      <v:rect id="_x0000_s1951" style="height:800;left:182;mso-position-horizontal-relative:page;mso-position-vertical-relative:page;position:absolute;top:100;width:91" filled="t" fillcolor="#d2e0f2" stroked="t" strokecolor="white" strokeweight="1pt">
                        <v:stroke linestyle="single"/>
                        <w10:wrap type="through"/>
                      </v:rect>
                      <v:rect id="_x0000_s1952" style="height:800;left:273;mso-position-horizontal-relative:page;mso-position-vertical-relative:page;position:absolute;top:100;width:91" filled="t" fillcolor="#ebf1f9" stroked="t" strokecolor="white" strokeweight="1pt">
                        <v:stroke linestyle="single"/>
                        <w10:wrap type="through"/>
                      </v:rect>
                      <v:rect id="_x0000_s1953" style="height:800;left:364;mso-position-horizontal-relative:page;mso-position-vertical-relative:page;position:absolute;top:100;width:91" filled="t" fillcolor="#ebf1f9" stroked="t" strokecolor="white" strokeweight="1pt">
                        <v:stroke linestyle="single"/>
                        <w10:wrap type="through"/>
                      </v:rect>
                      <v:rect id="_x0000_s1954" style="height:800;left:455;mso-position-horizontal-relative:page;mso-position-vertical-relative:page;position:absolute;top:100;width:91" filled="t" fillcolor="#f5f8fd" stroked="t" strokecolor="white" strokeweight="1pt">
                        <v:stroke linestyle="single"/>
                        <w10:wrap type="through"/>
                      </v:rect>
                      <v:rect id="_x0000_s1955" style="height:800;left:545;mso-position-horizontal-relative:page;mso-position-vertical-relative:page;position:absolute;top:100;width:91" filled="t" fillcolor="#ebf1f9" stroked="t" strokecolor="white" strokeweight="1pt">
                        <v:stroke linestyle="single"/>
                        <w10:wrap type="through"/>
                      </v:rect>
                      <v:rect id="_x0000_s1956" style="height:800;left:636;mso-position-horizontal-relative:page;mso-position-vertical-relative:page;position:absolute;top:100;width:91" filled="t" fillcolor="#ebf1f9" stroked="t" strokecolor="white" strokeweight="1pt">
                        <v:stroke linestyle="single"/>
                        <w10:wrap type="through"/>
                      </v:rect>
                      <v:rect id="_x0000_s1957" style="height:800;left:727;mso-position-horizontal-relative:page;mso-position-vertical-relative:page;position:absolute;top:100;width:91" filled="t" fillcolor="#d2e0f2" stroked="t" strokecolor="white" strokeweight="1pt">
                        <v:stroke linestyle="single"/>
                        <w10:wrap type="through"/>
                      </v:rect>
                      <v:rect id="_x0000_s1958" style="height:800;left:818;mso-position-horizontal-relative:page;mso-position-vertical-relative:page;position:absolute;top:100;width:91" filled="t" fillcolor="#d2e0f2" stroked="t" strokecolor="white" strokeweight="1pt">
                        <v:stroke linestyle="single"/>
                        <w10:wrap type="through"/>
                      </v:rect>
                      <w10:wrap type="through"/>
                    </v:group>
                    <w10:wrap type="through"/>
                  </v:group>
                  <v:group id="_x0000_s1959" style="height:51;mso-position-horizontal-relative:page;mso-position-vertical-relative:page;position:absolute;top:79;width:510" coordsize="510,51">
                    <v:rect id="_x0000_s1960" style="height:51;mso-position-horizontal-relative:page;mso-position-vertical-relative:page;position:absolute;width:62" filled="t" fillcolor="#0077bf" stroked="t" strokecolor="#ebf1f9" strokeweight="1.25pt">
                      <v:stroke linestyle="single"/>
                      <w10:wrap type="through"/>
                    </v:rect>
                    <v:rect id="_x0000_s1961" style="height:51;mso-position-horizontal:center;mso-position-horizontal-relative:page;mso-position-vertical-relative:page;position:absolute;width:62" filled="f" fillcolor="none" stroked="f">
                      <v:fill opacity="0"/>
                      <v:textbox inset="0,0,0,0">
                        <w:txbxContent>
                          <w:tbl>
                            <w:tblPr>
                              <w:jc w:val="center"/>
                              <w:tblLayout w:type="fixed"/>
                            </w:tblPr>
                            <w:tblGrid>
                              <w:gridCol w:w="1247"/>
                            </w:tblGrid>
                            <w:tr>
                              <w:tblPrEx>
                                <w:jc w:val="center"/>
                                <w:tblLayout w:type="fixed"/>
                              </w:tblPrEx>
                              <w:trPr>
                                <w:trHeight w:hRule="exact" w:val="1020"/>
                                <w:jc w:val="center"/>
                              </w:trPr>
                              <w:tc>
                                <w:tcPr>
                                  <w:tcW w:w="1247"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i w:val="0"/>
                                      <w:caps w:val="0"/>
                                      <w:color w:val="FFFFFF"/>
                                      <w:sz w:val="20"/>
                                    </w:rPr>
                                    <w:t>METICOLOS</w:t>
                                  </w:r>
                                </w:p>
                              </w:tc>
                            </w:tr>
                          </w:tbl>
                          <w:p>
                            <w:pPr>
                              <w:jc w:val="center"/>
                            </w:pPr>
                          </w:p>
                        </w:txbxContent>
                      </v:textbox>
                      <w10:wrap type="through"/>
                    </v:rect>
                    <v:rect id="_x0000_s1962" style="height:51;left:62;mso-position-horizontal-relative:page;mso-position-vertical-relative:page;position:absolute;width:34" filled="t" fillcolor="white" stroked="t" strokecolor="#ebf1f9" strokeweight="1.25pt">
                      <v:stroke linestyle="single"/>
                      <w10:wrap type="through"/>
                    </v:rect>
                    <v:rect id="_x0000_s1963" style="height:51;left:62;mso-position-horizontal:center;mso-position-horizontal-relative:page;mso-position-vertical-relative:page;position:absolute;width:34" filled="f" fillcolor="none" stroked="f">
                      <v:fill opacity="0"/>
                      <v:textbox inset="0,0,0,0">
                        <w:txbxContent>
                          <w:tbl>
                            <w:tblPr>
                              <w:jc w:val="center"/>
                              <w:tblLayout w:type="fixed"/>
                            </w:tblPr>
                            <w:tblGrid>
                              <w:gridCol w:w="680"/>
                            </w:tblGrid>
                            <w:tr>
                              <w:tblPrEx>
                                <w:jc w:val="center"/>
                                <w:tblLayout w:type="fixed"/>
                              </w:tblPrEx>
                              <w:trPr>
                                <w:trHeight w:hRule="exact" w:val="1020"/>
                                <w:jc w:val="center"/>
                              </w:trPr>
                              <w:tc>
                                <w:tcPr>
                                  <w:tcW w:w="680"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424242"/>
                                      <w:sz w:val="20"/>
                                    </w:rPr>
                                    <w:t>23</w:t>
                                  </w:r>
                                </w:p>
                              </w:tc>
                            </w:tr>
                          </w:tbl>
                          <w:p>
                            <w:pPr>
                              <w:jc w:val="center"/>
                            </w:pPr>
                          </w:p>
                        </w:txbxContent>
                      </v:textbox>
                      <w10:wrap type="through"/>
                    </v:rect>
                    <v:rect id="_x0000_s1964" style="height:51;left:96;mso-position-horizontal-relative:page;mso-position-vertical-relative:page;position:absolute;width:105" filled="t" fillcolor="white" stroked="t" strokecolor="#ebf1f9" strokeweight="1.25pt">
                      <v:stroke linestyle="single"/>
                      <w10:wrap type="through"/>
                    </v:rect>
                    <v:rect id="_x0000_s1965" style="height:51;left:96;mso-position-horizontal:center;mso-position-horizontal-relative:page;mso-position-vertical-relative:page;position:absolute;width:105" filled="f" fillcolor="none" stroked="f">
                      <v:fill opacity="0"/>
                      <v:textbox inset="0,0,0,0">
                        <w:txbxContent>
                          <w:tbl>
                            <w:tblPr>
                              <w:jc w:val="center"/>
                              <w:tblLayout w:type="fixed"/>
                            </w:tblPr>
                            <w:tblGrid>
                              <w:gridCol w:w="2098"/>
                            </w:tblGrid>
                            <w:tr>
                              <w:tblPrEx>
                                <w:jc w:val="center"/>
                                <w:tblLayout w:type="fixed"/>
                              </w:tblPrEx>
                              <w:trPr>
                                <w:trHeight w:hRule="exact" w:val="1020"/>
                                <w:jc w:val="center"/>
                              </w:trPr>
                              <w:tc>
                                <w:tcPr>
                                  <w:tcW w:w="2098" w:type="dxa"/>
                                  <w:tcBorders>
                                    <w:top w:val="nil"/>
                                    <w:left w:val="nil"/>
                                    <w:bottom w:val="nil"/>
                                    <w:right w:val="nil"/>
                                  </w:tcBorders>
                                  <w:tcMar>
                                    <w:left w:w="113" w:type="dxa"/>
                                    <w:right w:w="113" w:type="dxa"/>
                                  </w:tcMar>
                                  <w:vAlign w:val="center"/>
                                </w:tcPr>
                                <w:p>
                                  <w:pPr>
                                    <w:pStyle w:val="PARAGRAPH"/>
                                    <w:suppressAutoHyphens/>
                                    <w:spacing w:after="0"/>
                                    <w:jc w:val="right"/>
                                  </w:pPr>
                                  <w:r>
                                    <w:rPr>
                                      <w:rFonts w:ascii="Century Gothic" w:eastAsia="Century Gothic" w:hAnsi="Century Gothic" w:cs="Century Gothic"/>
                                      <w:b/>
                                      <w:caps w:val="0"/>
                                      <w:color w:val="424242"/>
                                      <w:sz w:val="20"/>
                                    </w:rPr>
                                    <w:t>Attenzione ai Dettagli</w:t>
                                  </w:r>
                                </w:p>
                                <w:p>
                                  <w:pPr>
                                    <w:pStyle w:val="PARAGRAPH"/>
                                    <w:suppressAutoHyphens/>
                                    <w:spacing w:after="0" w:line="200"/>
                                    <w:jc w:val="right"/>
                                    <w:rPr>
                                      <w:rFonts w:ascii="Century Gothic" w:eastAsia="Century Gothic" w:hAnsi="Century Gothic" w:cs="Century Gothic"/>
                                      <w:b/>
                                      <w:caps w:val="0"/>
                                      <w:color w:val="424242"/>
                                      <w:sz w:val="20"/>
                                    </w:rPr>
                                  </w:pPr>
                                  <w:r>
                                    <w:rPr>
                                      <w:rFonts w:ascii="Century Gothic" w:eastAsia="Century Gothic" w:hAnsi="Century Gothic" w:cs="Century Gothic"/>
                                      <w:b w:val="0"/>
                                      <w:caps w:val="0"/>
                                      <w:color w:val="424242"/>
                                      <w:sz w:val="16"/>
                                    </w:rPr>
                                    <w:t>Scrupoloso, Metodico, Rigido, Cura i dettagli.</w:t>
                                  </w:r>
                                </w:p>
                              </w:tc>
                            </w:tr>
                          </w:tbl>
                          <w:p>
                            <w:pPr>
                              <w:jc w:val="center"/>
                            </w:pPr>
                          </w:p>
                        </w:txbxContent>
                      </v:textbox>
                      <w10:wrap type="through"/>
                    </v:rect>
                    <v:rect id="_x0000_s1966" style="height:51;left:371;mso-position-horizontal-relative:page;mso-position-vertical-relative:page;position:absolute;width:105" filled="t" fillcolor="white" stroked="t" strokecolor="#ebf1f9" strokeweight="1.25pt">
                      <v:stroke linestyle="single"/>
                      <w10:wrap type="through"/>
                    </v:rect>
                    <v:rect id="_x0000_s1967" style="height:51;left:371;mso-position-horizontal:center;mso-position-horizontal-relative:page;mso-position-vertical-relative:page;position:absolute;width:105" filled="f" fillcolor="none" stroked="f">
                      <v:fill opacity="0"/>
                      <v:textbox inset="0,0,0,0">
                        <w:txbxContent>
                          <w:tbl>
                            <w:tblPr>
                              <w:jc w:val="center"/>
                              <w:tblLayout w:type="fixed"/>
                            </w:tblPr>
                            <w:tblGrid>
                              <w:gridCol w:w="2098"/>
                            </w:tblGrid>
                            <w:tr>
                              <w:tblPrEx>
                                <w:jc w:val="center"/>
                                <w:tblLayout w:type="fixed"/>
                              </w:tblPrEx>
                              <w:trPr>
                                <w:trHeight w:hRule="exact" w:val="1020"/>
                                <w:jc w:val="center"/>
                              </w:trPr>
                              <w:tc>
                                <w:tcPr>
                                  <w:tcW w:w="2098" w:type="dxa"/>
                                  <w:tcBorders>
                                    <w:top w:val="nil"/>
                                    <w:left w:val="nil"/>
                                    <w:bottom w:val="nil"/>
                                    <w:right w:val="nil"/>
                                  </w:tcBorders>
                                  <w:tcMar>
                                    <w:left w:w="113" w:type="dxa"/>
                                    <w:right w:w="113" w:type="dxa"/>
                                  </w:tcMar>
                                  <w:vAlign w:val="center"/>
                                </w:tcPr>
                                <w:p>
                                  <w:pPr>
                                    <w:pStyle w:val="PARAGRAPH"/>
                                    <w:suppressAutoHyphens/>
                                    <w:spacing w:after="0"/>
                                    <w:jc w:val="left"/>
                                  </w:pPr>
                                  <w:r>
                                    <w:rPr>
                                      <w:rFonts w:ascii="Century Gothic" w:eastAsia="Century Gothic" w:hAnsi="Century Gothic" w:cs="Century Gothic"/>
                                      <w:b/>
                                      <w:caps w:val="0"/>
                                      <w:color w:val="424242"/>
                                      <w:sz w:val="20"/>
                                    </w:rPr>
                                    <w:t>Flessibilità</w:t>
                                  </w:r>
                                </w:p>
                                <w:p>
                                  <w:pPr>
                                    <w:pStyle w:val="PARAGRAPH"/>
                                    <w:suppressAutoHyphens/>
                                    <w:spacing w:after="0" w:line="200"/>
                                    <w:jc w:val="left"/>
                                    <w:rPr>
                                      <w:rFonts w:ascii="Century Gothic" w:eastAsia="Century Gothic" w:hAnsi="Century Gothic" w:cs="Century Gothic"/>
                                      <w:b/>
                                      <w:caps w:val="0"/>
                                      <w:color w:val="424242"/>
                                      <w:sz w:val="20"/>
                                    </w:rPr>
                                  </w:pPr>
                                  <w:r>
                                    <w:rPr>
                                      <w:rFonts w:ascii="Century Gothic" w:eastAsia="Century Gothic" w:hAnsi="Century Gothic" w:cs="Century Gothic"/>
                                      <w:b w:val="0"/>
                                      <w:caps w:val="0"/>
                                      <w:color w:val="424242"/>
                                      <w:sz w:val="16"/>
                                    </w:rPr>
                                    <w:t>Spontaneo, di limitata autodisciplina e autocontrollo.</w:t>
                                  </w:r>
                                </w:p>
                              </w:tc>
                            </w:tr>
                          </w:tbl>
                          <w:p>
                            <w:pPr>
                              <w:jc w:val="center"/>
                            </w:pPr>
                          </w:p>
                        </w:txbxContent>
                      </v:textbox>
                      <w10:wrap type="through"/>
                    </v:rect>
                    <v:rect id="_x0000_s1968" style="height:51;left:476;mso-position-horizontal-relative:page;mso-position-vertical-relative:page;position:absolute;width:34" filled="t" fillcolor="white" stroked="t" strokecolor="#ebf1f9" strokeweight="1.25pt">
                      <v:stroke linestyle="single"/>
                      <w10:wrap type="through"/>
                    </v:rect>
                    <v:rect id="_x0000_s1969" style="height:51;left:476;mso-position-horizontal:center;mso-position-horizontal-relative:page;mso-position-vertical-relative:page;position:absolute;width:34" filled="f" fillcolor="none" stroked="f">
                      <v:fill opacity="0"/>
                      <v:textbox inset="0,0,0,0">
                        <w:txbxContent>
                          <w:tbl>
                            <w:tblPr>
                              <w:jc w:val="center"/>
                              <w:tblLayout w:type="fixed"/>
                            </w:tblPr>
                            <w:tblGrid>
                              <w:gridCol w:w="680"/>
                            </w:tblGrid>
                            <w:tr>
                              <w:tblPrEx>
                                <w:jc w:val="center"/>
                                <w:tblLayout w:type="fixed"/>
                              </w:tblPrEx>
                              <w:trPr>
                                <w:trHeight w:hRule="exact" w:val="1020"/>
                                <w:jc w:val="center"/>
                              </w:trPr>
                              <w:tc>
                                <w:tcPr>
                                  <w:tcW w:w="680"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424242"/>
                                      <w:sz w:val="20"/>
                                    </w:rPr>
                                    <w:t>37</w:t>
                                  </w:r>
                                </w:p>
                              </w:tc>
                            </w:tr>
                          </w:tbl>
                          <w:p>
                            <w:pPr>
                              <w:jc w:val="center"/>
                            </w:pPr>
                          </w:p>
                        </w:txbxContent>
                      </v:textbox>
                      <w10:wrap type="through"/>
                    </v:rect>
                    <v:rect id="_x0000_s1970" style="height:51;left:201;mso-position-horizontal-relative:page;mso-position-vertical-relative:page;position:absolute;width:170" filled="t" fillcolor="white" stroked="t" strokecolor="#ebf1f9" strokeweight="1.25pt">
                      <v:stroke linestyle="single"/>
                      <w10:wrap type="through"/>
                    </v:rect>
                    <v:group id="_x0000_s1971" style="height:51;left:201;mso-position-horizontal-relative:page;mso-position-vertical-relative:page;position:absolute;width:170" coordsize="1000,1000">
                      <v:rect id="_x0000_s1972" style="height:800;left:91;mso-position-horizontal-relative:page;mso-position-vertical-relative:page;position:absolute;top:100;width:91" filled="t" fillcolor="#d2e0f2" stroked="t" strokecolor="white" strokeweight="1pt">
                        <v:stroke linestyle="single"/>
                        <w10:wrap type="through"/>
                      </v:rect>
                      <v:rect id="_x0000_s1973" style="height:800;left:182;mso-position-horizontal-relative:page;mso-position-vertical-relative:page;position:absolute;top:100;width:91" filled="t" fillcolor="#d2e0f2" stroked="t" strokecolor="white" strokeweight="1pt">
                        <v:stroke linestyle="single"/>
                        <w10:wrap type="through"/>
                      </v:rect>
                      <v:rect id="_x0000_s1974" style="height:800;left:273;mso-position-horizontal-relative:page;mso-position-vertical-relative:page;position:absolute;top:100;width:91" filled="t" fillcolor="#ebf1f9" stroked="t" strokecolor="white" strokeweight="1pt">
                        <v:stroke linestyle="single"/>
                        <w10:wrap type="through"/>
                      </v:rect>
                      <v:rect id="_x0000_s1975" style="height:800;left:364;mso-position-horizontal-relative:page;mso-position-vertical-relative:page;position:absolute;top:100;width:91" filled="t" fillcolor="#ebf1f9" stroked="t" strokecolor="white" strokeweight="1pt">
                        <v:stroke linestyle="single"/>
                        <w10:wrap type="through"/>
                      </v:rect>
                      <v:rect id="_x0000_s1976" style="height:800;left:455;mso-position-horizontal-relative:page;mso-position-vertical-relative:page;position:absolute;top:100;width:91" filled="t" fillcolor="#f5f8fd" stroked="t" strokecolor="white" strokeweight="1pt">
                        <v:stroke linestyle="single"/>
                        <w10:wrap type="through"/>
                      </v:rect>
                      <v:rect id="_x0000_s1977" style="height:800;left:545;mso-position-horizontal-relative:page;mso-position-vertical-relative:page;position:absolute;top:100;width:91" filled="t" fillcolor="#ebf1f9" stroked="t" strokecolor="white" strokeweight="1pt">
                        <v:stroke linestyle="single"/>
                        <w10:wrap type="through"/>
                      </v:rect>
                      <v:rect id="_x0000_s1978" style="height:800;left:636;mso-position-horizontal-relative:page;mso-position-vertical-relative:page;position:absolute;top:100;width:91" filled="t" fillcolor="#ebf1f9" stroked="t" strokecolor="white" strokeweight="1pt">
                        <v:stroke linestyle="single"/>
                        <w10:wrap type="through"/>
                      </v:rect>
                      <v:rect id="_x0000_s1979" style="height:800;left:727;mso-position-horizontal-relative:page;mso-position-vertical-relative:page;position:absolute;top:100;width:91" filled="t" fillcolor="#d2e0f2" stroked="t" strokecolor="white" strokeweight="1pt">
                        <v:stroke linestyle="single"/>
                        <w10:wrap type="through"/>
                      </v:rect>
                      <v:rect id="_x0000_s1980" style="height:800;left:818;mso-position-horizontal-relative:page;mso-position-vertical-relative:page;position:absolute;top:100;width:91" filled="t" fillcolor="#d2e0f2" stroked="t" strokecolor="white" strokeweight="1pt">
                        <v:stroke linestyle="single"/>
                        <w10:wrap type="through"/>
                      </v:rect>
                      <w10:wrap type="through"/>
                    </v:group>
                    <w10:wrap type="through"/>
                  </v:group>
                  <v:group id="_x0000_s1981" style="height:51;left:208;mso-position-horizontal-relative:page;mso-position-vertical-relative:page;position:absolute;top:53;width:156" coordsize="1000,1000">
                    <v:line id="_x0000_s1982" style="mso-position-horizontal-relative:page;mso-position-vertical-relative:page;mso-wrap-distance-bottom:500;position:absolute" from="300,0" to="400,1000" fillcolor="none" stroked="t" strokecolor="#ff4500" strokeweight="2pt">
                      <v:fill opacity="0"/>
                      <w10:wrap type="through"/>
                    </v:line>
                    <w10:wrap type="through"/>
                  </v:group>
                  <v:group id="_x0000_s1983" style="height:10;left:201;mso-position-horizontal-relative:page;mso-position-vertical-relative:page;position:absolute;top:48;width:170" coordsize="1000,1000">
                    <v:group id="_x0000_s1984" style="height:1000;left:177;mso-position-horizontal-relative:page;mso-position-vertical-relative:page;position:absolute;width:136" coordsize="1000,1000">
                      <v:roundrect id="_x0000_s1985" style="height:1000;mso-position-horizontal-relative:page;mso-position-vertical-relative:page;position:absolute;rotation:90;width:1000" arcsize="10923f" filled="t" fillcolor="#6baff9" stroked="f">
                        <w10:wrap type="through"/>
                      </v:roundrect>
                      <w10:wrap type="through"/>
                    </v:group>
                    <w10:wrap type="through"/>
                  </v:group>
                  <v:group id="_x0000_s1986" style="height:10;left:201;mso-position-horizontal-relative:page;mso-position-vertical-relative:page;position:absolute;top:48;width:170" coordsize="1000,1000">
                    <v:group id="_x0000_s1987" style="height:1000;left:318;mso-position-horizontal-relative:page;mso-position-vertical-relative:page;position:absolute;width:141" coordsize="1000,1000">
                      <v:roundrect id="_x0000_s1988" style="height:1000;mso-position-horizontal-relative:page;mso-position-vertical-relative:page;position:absolute;width:1000" arcsize="10923f" filled="t" fillcolor="#6baff9" stroked="f">
                        <w10:wrap type="through"/>
                      </v:roundrect>
                      <w10:wrap type="through"/>
                    </v:group>
                    <w10:wrap type="through"/>
                  </v:group>
                  <v:group id="_x0000_s1989" style="height:31;left:201;mso-position-horizontal-relative:page;mso-position-vertical-relative:page;position:absolute;top:38;width:170" coordsize="1000,1000">
                    <v:group id="_x0000_s1990" style="height:1000;left:273;mso-position-horizontal-relative:page;mso-position-vertical-relative:page;position:absolute;width:91" coordsize="1000,1000">
                      <v:roundrect id="_x0000_s1991" style="height:1000;mso-position-horizontal-relative:page;mso-position-vertical-relative:page;position:absolute;width:1000" arcsize="10923f" filled="t" fillcolor="#014c99" stroked="f">
                        <w10:wrap type="through"/>
                      </v:roundrect>
                      <v:shape id="_x0000_s1992" type="#_x0000_t202" style="height:1000;mso-position-horizontal:center;mso-position-horizontal-relative:page;mso-position-vertical-relative:page;position:absolute;width:1000" filled="f" fillcolor="none" stroked="f">
                        <v:fill opacity="0"/>
                        <v:textbox inset="0,0,0,0">
                          <w:txbxContent>
                            <w:tbl>
                              <w:tblPr>
                                <w:jc w:val="center"/>
                                <w:tblLayout w:type="fixed"/>
                              </w:tblPr>
                              <w:tblGrid>
                                <w:gridCol w:w="283"/>
                              </w:tblGrid>
                              <w:tr>
                                <w:tblPrEx>
                                  <w:jc w:val="center"/>
                                  <w:tblLayout w:type="fixed"/>
                                </w:tblPrEx>
                                <w:trPr>
                                  <w:trHeight w:hRule="exact" w:val="612"/>
                                  <w:jc w:val="center"/>
                                </w:trPr>
                                <w:tc>
                                  <w:tcPr>
                                    <w:tcW w:w="283"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FFFFFF"/>
                                        <w:sz w:val="16"/>
                                      </w:rPr>
                                      <w:t>3</w:t>
                                    </w:r>
                                  </w:p>
                                </w:tc>
                              </w:tr>
                            </w:tbl>
                            <w:p>
                              <w:pPr>
                                <w:jc w:val="center"/>
                              </w:pPr>
                            </w:p>
                          </w:txbxContent>
                        </v:textbox>
                        <w10:wrap type="through"/>
                      </v:shape>
                      <w10:wrap type="through"/>
                    </v:group>
                    <w10:wrap type="through"/>
                  </v:group>
                  <v:group id="_x0000_s1993" style="height:51;mso-position-horizontal-relative:page;mso-position-vertical-relative:page;position:absolute;top:129;width:510" coordsize="510,51">
                    <v:rect id="_x0000_s1994" style="height:51;mso-position-horizontal-relative:page;mso-position-vertical-relative:page;position:absolute;width:62" filled="t" fillcolor="#0077bf" stroked="t" strokecolor="#ebf1f9" strokeweight="1.25pt">
                      <v:stroke linestyle="single"/>
                      <w10:wrap type="through"/>
                    </v:rect>
                    <v:rect id="_x0000_s1995" style="height:51;mso-position-horizontal:center;mso-position-horizontal-relative:page;mso-position-vertical-relative:page;position:absolute;width:62" filled="f" fillcolor="none" stroked="f">
                      <v:fill opacity="0"/>
                      <v:textbox inset="0,0,0,0">
                        <w:txbxContent>
                          <w:tbl>
                            <w:tblPr>
                              <w:jc w:val="center"/>
                              <w:tblLayout w:type="fixed"/>
                            </w:tblPr>
                            <w:tblGrid>
                              <w:gridCol w:w="1247"/>
                            </w:tblGrid>
                            <w:tr>
                              <w:tblPrEx>
                                <w:jc w:val="center"/>
                                <w:tblLayout w:type="fixed"/>
                              </w:tblPrEx>
                              <w:trPr>
                                <w:trHeight w:hRule="exact" w:val="1020"/>
                                <w:jc w:val="center"/>
                              </w:trPr>
                              <w:tc>
                                <w:tcPr>
                                  <w:tcW w:w="1247"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i w:val="0"/>
                                      <w:caps w:val="0"/>
                                      <w:color w:val="FFFFFF"/>
                                      <w:sz w:val="20"/>
                                    </w:rPr>
                                    <w:t>MACHIAVELL</w:t>
                                  </w:r>
                                </w:p>
                              </w:tc>
                            </w:tr>
                          </w:tbl>
                          <w:p>
                            <w:pPr>
                              <w:jc w:val="center"/>
                            </w:pPr>
                          </w:p>
                        </w:txbxContent>
                      </v:textbox>
                      <w10:wrap type="through"/>
                    </v:rect>
                    <v:rect id="_x0000_s1996" style="height:51;left:62;mso-position-horizontal-relative:page;mso-position-vertical-relative:page;position:absolute;width:34" filled="t" fillcolor="white" stroked="t" strokecolor="#ebf1f9" strokeweight="1.25pt">
                      <v:stroke linestyle="single"/>
                      <w10:wrap type="through"/>
                    </v:rect>
                    <v:rect id="_x0000_s1997" style="height:51;left:62;mso-position-horizontal:center;mso-position-horizontal-relative:page;mso-position-vertical-relative:page;position:absolute;width:34" filled="f" fillcolor="none" stroked="f">
                      <v:fill opacity="0"/>
                      <v:textbox inset="0,0,0,0">
                        <w:txbxContent>
                          <w:tbl>
                            <w:tblPr>
                              <w:jc w:val="center"/>
                              <w:tblLayout w:type="fixed"/>
                            </w:tblPr>
                            <w:tblGrid>
                              <w:gridCol w:w="680"/>
                            </w:tblGrid>
                            <w:tr>
                              <w:tblPrEx>
                                <w:jc w:val="center"/>
                                <w:tblLayout w:type="fixed"/>
                              </w:tblPrEx>
                              <w:trPr>
                                <w:trHeight w:hRule="exact" w:val="1020"/>
                                <w:jc w:val="center"/>
                              </w:trPr>
                              <w:tc>
                                <w:tcPr>
                                  <w:tcW w:w="680"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424242"/>
                                      <w:sz w:val="20"/>
                                    </w:rPr>
                                    <w:t>33</w:t>
                                  </w:r>
                                </w:p>
                              </w:tc>
                            </w:tr>
                          </w:tbl>
                          <w:p>
                            <w:pPr>
                              <w:jc w:val="center"/>
                            </w:pPr>
                          </w:p>
                        </w:txbxContent>
                      </v:textbox>
                      <w10:wrap type="through"/>
                    </v:rect>
                    <v:rect id="_x0000_s1998" style="height:51;left:96;mso-position-horizontal-relative:page;mso-position-vertical-relative:page;position:absolute;width:105" filled="t" fillcolor="white" stroked="t" strokecolor="#ebf1f9" strokeweight="1.25pt">
                      <v:stroke linestyle="single"/>
                      <w10:wrap type="through"/>
                    </v:rect>
                    <v:rect id="_x0000_s1999" style="height:51;left:96;mso-position-horizontal:center;mso-position-horizontal-relative:page;mso-position-vertical-relative:page;position:absolute;width:105" filled="f" fillcolor="none" stroked="f">
                      <v:fill opacity="0"/>
                      <v:textbox inset="0,0,0,0">
                        <w:txbxContent>
                          <w:tbl>
                            <w:tblPr>
                              <w:jc w:val="center"/>
                              <w:tblLayout w:type="fixed"/>
                            </w:tblPr>
                            <w:tblGrid>
                              <w:gridCol w:w="2098"/>
                            </w:tblGrid>
                            <w:tr>
                              <w:tblPrEx>
                                <w:jc w:val="center"/>
                                <w:tblLayout w:type="fixed"/>
                              </w:tblPrEx>
                              <w:trPr>
                                <w:trHeight w:hRule="exact" w:val="1020"/>
                                <w:jc w:val="center"/>
                              </w:trPr>
                              <w:tc>
                                <w:tcPr>
                                  <w:tcW w:w="2098" w:type="dxa"/>
                                  <w:tcBorders>
                                    <w:top w:val="nil"/>
                                    <w:left w:val="nil"/>
                                    <w:bottom w:val="nil"/>
                                    <w:right w:val="nil"/>
                                  </w:tcBorders>
                                  <w:tcMar>
                                    <w:left w:w="113" w:type="dxa"/>
                                    <w:right w:w="113" w:type="dxa"/>
                                  </w:tcMar>
                                  <w:vAlign w:val="center"/>
                                </w:tcPr>
                                <w:p>
                                  <w:pPr>
                                    <w:pStyle w:val="PARAGRAPH"/>
                                    <w:suppressAutoHyphens/>
                                    <w:spacing w:after="0"/>
                                    <w:jc w:val="right"/>
                                  </w:pPr>
                                  <w:r>
                                    <w:rPr>
                                      <w:rFonts w:ascii="Century Gothic" w:eastAsia="Century Gothic" w:hAnsi="Century Gothic" w:cs="Century Gothic"/>
                                      <w:b/>
                                      <w:caps w:val="0"/>
                                      <w:color w:val="424242"/>
                                      <w:sz w:val="20"/>
                                    </w:rPr>
                                    <w:t>Scettico</w:t>
                                  </w:r>
                                </w:p>
                                <w:p>
                                  <w:pPr>
                                    <w:pStyle w:val="PARAGRAPH"/>
                                    <w:suppressAutoHyphens/>
                                    <w:spacing w:after="0" w:line="200"/>
                                    <w:jc w:val="right"/>
                                    <w:rPr>
                                      <w:rFonts w:ascii="Century Gothic" w:eastAsia="Century Gothic" w:hAnsi="Century Gothic" w:cs="Century Gothic"/>
                                      <w:b/>
                                      <w:caps w:val="0"/>
                                      <w:color w:val="424242"/>
                                      <w:sz w:val="20"/>
                                    </w:rPr>
                                  </w:pPr>
                                  <w:r>
                                    <w:rPr>
                                      <w:rFonts w:ascii="Century Gothic" w:eastAsia="Century Gothic" w:hAnsi="Century Gothic" w:cs="Century Gothic"/>
                                      <w:b w:val="0"/>
                                      <w:caps w:val="0"/>
                                      <w:color w:val="424242"/>
                                      <w:sz w:val="16"/>
                                    </w:rPr>
                                    <w:t>Sospettoso, Diffidente, Machiavellico, Non si fida delle apparenze.</w:t>
                                  </w:r>
                                </w:p>
                              </w:tc>
                            </w:tr>
                          </w:tbl>
                          <w:p>
                            <w:pPr>
                              <w:jc w:val="center"/>
                            </w:pPr>
                          </w:p>
                        </w:txbxContent>
                      </v:textbox>
                      <w10:wrap type="through"/>
                    </v:rect>
                    <v:rect id="_x0000_s2000" style="height:51;left:371;mso-position-horizontal-relative:page;mso-position-vertical-relative:page;position:absolute;width:105" filled="t" fillcolor="white" stroked="t" strokecolor="#ebf1f9" strokeweight="1.25pt">
                      <v:stroke linestyle="single"/>
                      <w10:wrap type="through"/>
                    </v:rect>
                    <v:rect id="_x0000_s2001" style="height:51;left:371;mso-position-horizontal:center;mso-position-horizontal-relative:page;mso-position-vertical-relative:page;position:absolute;width:105" filled="f" fillcolor="none" stroked="f">
                      <v:fill opacity="0"/>
                      <v:textbox inset="0,0,0,0">
                        <w:txbxContent>
                          <w:tbl>
                            <w:tblPr>
                              <w:jc w:val="center"/>
                              <w:tblLayout w:type="fixed"/>
                            </w:tblPr>
                            <w:tblGrid>
                              <w:gridCol w:w="2098"/>
                            </w:tblGrid>
                            <w:tr>
                              <w:tblPrEx>
                                <w:jc w:val="center"/>
                                <w:tblLayout w:type="fixed"/>
                              </w:tblPrEx>
                              <w:trPr>
                                <w:trHeight w:hRule="exact" w:val="1020"/>
                                <w:jc w:val="center"/>
                              </w:trPr>
                              <w:tc>
                                <w:tcPr>
                                  <w:tcW w:w="2098" w:type="dxa"/>
                                  <w:tcBorders>
                                    <w:top w:val="nil"/>
                                    <w:left w:val="nil"/>
                                    <w:bottom w:val="nil"/>
                                    <w:right w:val="nil"/>
                                  </w:tcBorders>
                                  <w:tcMar>
                                    <w:left w:w="113" w:type="dxa"/>
                                    <w:right w:w="113" w:type="dxa"/>
                                  </w:tcMar>
                                  <w:vAlign w:val="center"/>
                                </w:tcPr>
                                <w:p>
                                  <w:pPr>
                                    <w:pStyle w:val="PARAGRAPH"/>
                                    <w:suppressAutoHyphens/>
                                    <w:spacing w:after="0"/>
                                    <w:jc w:val="left"/>
                                  </w:pPr>
                                  <w:r>
                                    <w:rPr>
                                      <w:rFonts w:ascii="Century Gothic" w:eastAsia="Century Gothic" w:hAnsi="Century Gothic" w:cs="Century Gothic"/>
                                      <w:b/>
                                      <w:caps w:val="0"/>
                                      <w:color w:val="424242"/>
                                      <w:sz w:val="20"/>
                                    </w:rPr>
                                    <w:t>Fiducioso</w:t>
                                  </w:r>
                                </w:p>
                                <w:p>
                                  <w:pPr>
                                    <w:pStyle w:val="PARAGRAPH"/>
                                    <w:suppressAutoHyphens/>
                                    <w:spacing w:after="0" w:line="200"/>
                                    <w:jc w:val="left"/>
                                    <w:rPr>
                                      <w:rFonts w:ascii="Century Gothic" w:eastAsia="Century Gothic" w:hAnsi="Century Gothic" w:cs="Century Gothic"/>
                                      <w:b/>
                                      <w:caps w:val="0"/>
                                      <w:color w:val="424242"/>
                                      <w:sz w:val="20"/>
                                    </w:rPr>
                                  </w:pPr>
                                  <w:r>
                                    <w:rPr>
                                      <w:rFonts w:ascii="Century Gothic" w:eastAsia="Century Gothic" w:hAnsi="Century Gothic" w:cs="Century Gothic"/>
                                      <w:b w:val="0"/>
                                      <w:caps w:val="0"/>
                                      <w:color w:val="424242"/>
                                      <w:sz w:val="16"/>
                                    </w:rPr>
                                    <w:t>Altruista, Confida negli altri, Non è sovraideativo.</w:t>
                                  </w:r>
                                </w:p>
                              </w:tc>
                            </w:tr>
                          </w:tbl>
                          <w:p>
                            <w:pPr>
                              <w:jc w:val="center"/>
                            </w:pPr>
                          </w:p>
                        </w:txbxContent>
                      </v:textbox>
                      <w10:wrap type="through"/>
                    </v:rect>
                    <v:rect id="_x0000_s2002" style="height:51;left:476;mso-position-horizontal-relative:page;mso-position-vertical-relative:page;position:absolute;width:34" filled="t" fillcolor="white" stroked="t" strokecolor="#ebf1f9" strokeweight="1.25pt">
                      <v:stroke linestyle="single"/>
                      <w10:wrap type="through"/>
                    </v:rect>
                    <v:rect id="_x0000_s2003" style="height:51;left:476;mso-position-horizontal:center;mso-position-horizontal-relative:page;mso-position-vertical-relative:page;position:absolute;width:34" filled="f" fillcolor="none" stroked="f">
                      <v:fill opacity="0"/>
                      <v:textbox inset="0,0,0,0">
                        <w:txbxContent>
                          <w:tbl>
                            <w:tblPr>
                              <w:jc w:val="center"/>
                              <w:tblLayout w:type="fixed"/>
                            </w:tblPr>
                            <w:tblGrid>
                              <w:gridCol w:w="680"/>
                            </w:tblGrid>
                            <w:tr>
                              <w:tblPrEx>
                                <w:jc w:val="center"/>
                                <w:tblLayout w:type="fixed"/>
                              </w:tblPrEx>
                              <w:trPr>
                                <w:trHeight w:hRule="exact" w:val="1020"/>
                                <w:jc w:val="center"/>
                              </w:trPr>
                              <w:tc>
                                <w:tcPr>
                                  <w:tcW w:w="680"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424242"/>
                                      <w:sz w:val="20"/>
                                    </w:rPr>
                                    <w:t>31</w:t>
                                  </w:r>
                                </w:p>
                              </w:tc>
                            </w:tr>
                          </w:tbl>
                          <w:p>
                            <w:pPr>
                              <w:jc w:val="center"/>
                            </w:pPr>
                          </w:p>
                        </w:txbxContent>
                      </v:textbox>
                      <w10:wrap type="through"/>
                    </v:rect>
                    <v:rect id="_x0000_s2004" style="height:51;left:201;mso-position-horizontal-relative:page;mso-position-vertical-relative:page;position:absolute;width:170" filled="t" fillcolor="white" stroked="t" strokecolor="#ebf1f9" strokeweight="1.25pt">
                      <v:stroke linestyle="single"/>
                      <w10:wrap type="through"/>
                    </v:rect>
                    <v:group id="_x0000_s2005" style="height:51;left:201;mso-position-horizontal-relative:page;mso-position-vertical-relative:page;position:absolute;width:170" coordsize="1000,1000">
                      <v:rect id="_x0000_s2006" style="height:800;left:91;mso-position-horizontal-relative:page;mso-position-vertical-relative:page;position:absolute;top:100;width:91" filled="t" fillcolor="#d2e0f2" stroked="t" strokecolor="white" strokeweight="1pt">
                        <v:stroke linestyle="single"/>
                        <w10:wrap type="through"/>
                      </v:rect>
                      <v:rect id="_x0000_s2007" style="height:800;left:182;mso-position-horizontal-relative:page;mso-position-vertical-relative:page;position:absolute;top:100;width:91" filled="t" fillcolor="#d2e0f2" stroked="t" strokecolor="white" strokeweight="1pt">
                        <v:stroke linestyle="single"/>
                        <w10:wrap type="through"/>
                      </v:rect>
                      <v:rect id="_x0000_s2008" style="height:800;left:273;mso-position-horizontal-relative:page;mso-position-vertical-relative:page;position:absolute;top:100;width:91" filled="t" fillcolor="#ebf1f9" stroked="t" strokecolor="white" strokeweight="1pt">
                        <v:stroke linestyle="single"/>
                        <w10:wrap type="through"/>
                      </v:rect>
                      <v:rect id="_x0000_s2009" style="height:800;left:364;mso-position-horizontal-relative:page;mso-position-vertical-relative:page;position:absolute;top:100;width:91" filled="t" fillcolor="#ebf1f9" stroked="t" strokecolor="white" strokeweight="1pt">
                        <v:stroke linestyle="single"/>
                        <w10:wrap type="through"/>
                      </v:rect>
                      <v:rect id="_x0000_s2010" style="height:800;left:455;mso-position-horizontal-relative:page;mso-position-vertical-relative:page;position:absolute;top:100;width:91" filled="t" fillcolor="#f5f8fd" stroked="t" strokecolor="white" strokeweight="1pt">
                        <v:stroke linestyle="single"/>
                        <w10:wrap type="through"/>
                      </v:rect>
                      <v:rect id="_x0000_s2011" style="height:800;left:545;mso-position-horizontal-relative:page;mso-position-vertical-relative:page;position:absolute;top:100;width:91" filled="t" fillcolor="#ebf1f9" stroked="t" strokecolor="white" strokeweight="1pt">
                        <v:stroke linestyle="single"/>
                        <w10:wrap type="through"/>
                      </v:rect>
                      <v:rect id="_x0000_s2012" style="height:800;left:636;mso-position-horizontal-relative:page;mso-position-vertical-relative:page;position:absolute;top:100;width:91" filled="t" fillcolor="#ebf1f9" stroked="t" strokecolor="white" strokeweight="1pt">
                        <v:stroke linestyle="single"/>
                        <w10:wrap type="through"/>
                      </v:rect>
                      <v:rect id="_x0000_s2013" style="height:800;left:727;mso-position-horizontal-relative:page;mso-position-vertical-relative:page;position:absolute;top:100;width:91" filled="t" fillcolor="#d2e0f2" stroked="t" strokecolor="white" strokeweight="1pt">
                        <v:stroke linestyle="single"/>
                        <w10:wrap type="through"/>
                      </v:rect>
                      <v:rect id="_x0000_s2014" style="height:800;left:818;mso-position-horizontal-relative:page;mso-position-vertical-relative:page;position:absolute;top:100;width:91" filled="t" fillcolor="#d2e0f2" stroked="t" strokecolor="white" strokeweight="1pt">
                        <v:stroke linestyle="single"/>
                        <w10:wrap type="through"/>
                      </v:rect>
                      <w10:wrap type="through"/>
                    </v:group>
                    <w10:wrap type="through"/>
                  </v:group>
                  <v:group id="_x0000_s2015" style="height:51;left:208;mso-position-horizontal-relative:page;mso-position-vertical-relative:page;position:absolute;top:104;width:156" coordsize="1000,1000">
                    <v:line id="_x0000_s2016" style="mso-position-horizontal-relative:page;mso-position-vertical-relative:page;mso-wrap-distance-bottom:500;position:absolute" from="400,0" to="400,1000" fillcolor="none" stroked="t" strokecolor="#ff4500" strokeweight="2pt">
                      <v:fill opacity="0"/>
                      <w10:wrap type="through"/>
                    </v:line>
                    <w10:wrap type="through"/>
                  </v:group>
                  <v:group id="_x0000_s2017" style="height:10;left:201;mso-position-horizontal-relative:page;mso-position-vertical-relative:page;position:absolute;top:99;width:170" coordsize="1000,1000">
                    <v:group id="_x0000_s2018" style="height:1000;left:268;mso-position-horizontal-relative:page;mso-position-vertical-relative:page;position:absolute;width:136" coordsize="1000,1000">
                      <v:roundrect id="_x0000_s2019" style="height:1000;mso-position-horizontal-relative:page;mso-position-vertical-relative:page;position:absolute;rotation:90;width:1000" arcsize="10923f" filled="t" fillcolor="#6baff9" stroked="f">
                        <w10:wrap type="through"/>
                      </v:roundrect>
                      <w10:wrap type="through"/>
                    </v:group>
                    <w10:wrap type="through"/>
                  </v:group>
                  <v:group id="_x0000_s2020" style="height:10;left:201;mso-position-horizontal-relative:page;mso-position-vertical-relative:page;position:absolute;top:99;width:170" coordsize="1000,1000">
                    <v:group id="_x0000_s2021" style="height:1000;left:409;mso-position-horizontal-relative:page;mso-position-vertical-relative:page;position:absolute;width:141" coordsize="1000,1000">
                      <v:roundrect id="_x0000_s2022" style="height:1000;mso-position-horizontal-relative:page;mso-position-vertical-relative:page;position:absolute;width:1000" arcsize="10923f" filled="t" fillcolor="#6baff9" stroked="f">
                        <w10:wrap type="through"/>
                      </v:roundrect>
                      <w10:wrap type="through"/>
                    </v:group>
                    <w10:wrap type="through"/>
                  </v:group>
                  <v:group id="_x0000_s2023" style="height:31;left:201;mso-position-horizontal-relative:page;mso-position-vertical-relative:page;position:absolute;top:89;width:170" coordsize="1000,1000">
                    <v:group id="_x0000_s2024" style="height:1000;left:364;mso-position-horizontal-relative:page;mso-position-vertical-relative:page;position:absolute;width:91" coordsize="1000,1000">
                      <v:roundrect id="_x0000_s2025" style="height:1000;mso-position-horizontal-relative:page;mso-position-vertical-relative:page;position:absolute;width:1000" arcsize="10923f" filled="t" fillcolor="#014c99" stroked="f">
                        <w10:wrap type="through"/>
                      </v:roundrect>
                      <v:shape id="_x0000_s2026" type="#_x0000_t202" style="height:1000;mso-position-horizontal:center;mso-position-horizontal-relative:page;mso-position-vertical-relative:page;position:absolute;width:1000" filled="f" fillcolor="none" stroked="f">
                        <v:fill opacity="0"/>
                        <v:textbox inset="0,0,0,0">
                          <w:txbxContent>
                            <w:tbl>
                              <w:tblPr>
                                <w:jc w:val="center"/>
                                <w:tblLayout w:type="fixed"/>
                              </w:tblPr>
                              <w:tblGrid>
                                <w:gridCol w:w="283"/>
                              </w:tblGrid>
                              <w:tr>
                                <w:tblPrEx>
                                  <w:jc w:val="center"/>
                                  <w:tblLayout w:type="fixed"/>
                                </w:tblPrEx>
                                <w:trPr>
                                  <w:trHeight w:hRule="exact" w:val="612"/>
                                  <w:jc w:val="center"/>
                                </w:trPr>
                                <w:tc>
                                  <w:tcPr>
                                    <w:tcW w:w="283"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FFFFFF"/>
                                        <w:sz w:val="16"/>
                                      </w:rPr>
                                      <w:t>4</w:t>
                                    </w:r>
                                  </w:p>
                                </w:tc>
                              </w:tr>
                            </w:tbl>
                            <w:p>
                              <w:pPr>
                                <w:jc w:val="center"/>
                              </w:pPr>
                            </w:p>
                          </w:txbxContent>
                        </v:textbox>
                        <w10:wrap type="through"/>
                      </v:shape>
                      <w10:wrap type="through"/>
                    </v:group>
                    <w10:wrap type="through"/>
                  </v:group>
                  <v:group id="_x0000_s2027" style="height:51;mso-position-horizontal-relative:page;mso-position-vertical-relative:page;position:absolute;top:180;width:510" coordsize="510,51">
                    <v:rect id="_x0000_s2028" style="height:51;mso-position-horizontal-relative:page;mso-position-vertical-relative:page;position:absolute;width:62" filled="t" fillcolor="#0077bf" stroked="t" strokecolor="#ebf1f9" strokeweight="1.25pt">
                      <v:stroke linestyle="single"/>
                      <w10:wrap type="through"/>
                    </v:rect>
                    <v:rect id="_x0000_s2029" style="height:51;mso-position-horizontal:center;mso-position-horizontal-relative:page;mso-position-vertical-relative:page;position:absolute;width:62" filled="f" fillcolor="none" stroked="f">
                      <v:fill opacity="0"/>
                      <v:textbox inset="0,0,0,0">
                        <w:txbxContent>
                          <w:tbl>
                            <w:tblPr>
                              <w:jc w:val="center"/>
                              <w:tblLayout w:type="fixed"/>
                            </w:tblPr>
                            <w:tblGrid>
                              <w:gridCol w:w="1247"/>
                            </w:tblGrid>
                            <w:tr>
                              <w:tblPrEx>
                                <w:jc w:val="center"/>
                                <w:tblLayout w:type="fixed"/>
                              </w:tblPrEx>
                              <w:trPr>
                                <w:trHeight w:hRule="exact" w:val="1020"/>
                                <w:jc w:val="center"/>
                              </w:trPr>
                              <w:tc>
                                <w:tcPr>
                                  <w:tcW w:w="1247"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i w:val="0"/>
                                      <w:caps w:val="0"/>
                                      <w:color w:val="FFFFFF"/>
                                      <w:sz w:val="20"/>
                                    </w:rPr>
                                    <w:t>PONDERAT</w:t>
                                  </w:r>
                                </w:p>
                              </w:tc>
                            </w:tr>
                          </w:tbl>
                          <w:p>
                            <w:pPr>
                              <w:jc w:val="center"/>
                            </w:pPr>
                          </w:p>
                        </w:txbxContent>
                      </v:textbox>
                      <w10:wrap type="through"/>
                    </v:rect>
                    <v:rect id="_x0000_s2030" style="height:51;left:62;mso-position-horizontal-relative:page;mso-position-vertical-relative:page;position:absolute;width:34" filled="t" fillcolor="white" stroked="t" strokecolor="#ebf1f9" strokeweight="1.25pt">
                      <v:stroke linestyle="single"/>
                      <w10:wrap type="through"/>
                    </v:rect>
                    <v:rect id="_x0000_s2031" style="height:51;left:62;mso-position-horizontal:center;mso-position-horizontal-relative:page;mso-position-vertical-relative:page;position:absolute;width:34" filled="f" fillcolor="none" stroked="f">
                      <v:fill opacity="0"/>
                      <v:textbox inset="0,0,0,0">
                        <w:txbxContent>
                          <w:tbl>
                            <w:tblPr>
                              <w:jc w:val="center"/>
                              <w:tblLayout w:type="fixed"/>
                            </w:tblPr>
                            <w:tblGrid>
                              <w:gridCol w:w="680"/>
                            </w:tblGrid>
                            <w:tr>
                              <w:tblPrEx>
                                <w:jc w:val="center"/>
                                <w:tblLayout w:type="fixed"/>
                              </w:tblPrEx>
                              <w:trPr>
                                <w:trHeight w:hRule="exact" w:val="1020"/>
                                <w:jc w:val="center"/>
                              </w:trPr>
                              <w:tc>
                                <w:tcPr>
                                  <w:tcW w:w="680"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424242"/>
                                      <w:sz w:val="20"/>
                                    </w:rPr>
                                    <w:t>44</w:t>
                                  </w:r>
                                </w:p>
                              </w:tc>
                            </w:tr>
                          </w:tbl>
                          <w:p>
                            <w:pPr>
                              <w:jc w:val="center"/>
                            </w:pPr>
                          </w:p>
                        </w:txbxContent>
                      </v:textbox>
                      <w10:wrap type="through"/>
                    </v:rect>
                    <v:rect id="_x0000_s2032" style="height:51;left:96;mso-position-horizontal-relative:page;mso-position-vertical-relative:page;position:absolute;width:105" filled="t" fillcolor="white" stroked="t" strokecolor="#ebf1f9" strokeweight="1.25pt">
                      <v:stroke linestyle="single"/>
                      <w10:wrap type="through"/>
                    </v:rect>
                    <v:rect id="_x0000_s2033" style="height:51;left:96;mso-position-horizontal:center;mso-position-horizontal-relative:page;mso-position-vertical-relative:page;position:absolute;width:105" filled="f" fillcolor="none" stroked="f">
                      <v:fill opacity="0"/>
                      <v:textbox inset="0,0,0,0">
                        <w:txbxContent>
                          <w:tbl>
                            <w:tblPr>
                              <w:jc w:val="center"/>
                              <w:tblLayout w:type="fixed"/>
                            </w:tblPr>
                            <w:tblGrid>
                              <w:gridCol w:w="2098"/>
                            </w:tblGrid>
                            <w:tr>
                              <w:tblPrEx>
                                <w:jc w:val="center"/>
                                <w:tblLayout w:type="fixed"/>
                              </w:tblPrEx>
                              <w:trPr>
                                <w:trHeight w:hRule="exact" w:val="1020"/>
                                <w:jc w:val="center"/>
                              </w:trPr>
                              <w:tc>
                                <w:tcPr>
                                  <w:tcW w:w="2098" w:type="dxa"/>
                                  <w:tcBorders>
                                    <w:top w:val="nil"/>
                                    <w:left w:val="nil"/>
                                    <w:bottom w:val="nil"/>
                                    <w:right w:val="nil"/>
                                  </w:tcBorders>
                                  <w:tcMar>
                                    <w:left w:w="113" w:type="dxa"/>
                                    <w:right w:w="113" w:type="dxa"/>
                                  </w:tcMar>
                                  <w:vAlign w:val="center"/>
                                </w:tcPr>
                                <w:p>
                                  <w:pPr>
                                    <w:pStyle w:val="PARAGRAPH"/>
                                    <w:suppressAutoHyphens/>
                                    <w:spacing w:after="0"/>
                                    <w:jc w:val="right"/>
                                  </w:pPr>
                                  <w:r>
                                    <w:rPr>
                                      <w:rFonts w:ascii="Century Gothic" w:eastAsia="Century Gothic" w:hAnsi="Century Gothic" w:cs="Century Gothic"/>
                                      <w:b/>
                                      <w:caps w:val="0"/>
                                      <w:color w:val="424242"/>
                                      <w:sz w:val="20"/>
                                    </w:rPr>
                                    <w:t>Emotivo</w:t>
                                  </w:r>
                                </w:p>
                                <w:p>
                                  <w:pPr>
                                    <w:pStyle w:val="PARAGRAPH"/>
                                    <w:suppressAutoHyphens/>
                                    <w:spacing w:after="0" w:line="200"/>
                                    <w:jc w:val="right"/>
                                    <w:rPr>
                                      <w:rFonts w:ascii="Century Gothic" w:eastAsia="Century Gothic" w:hAnsi="Century Gothic" w:cs="Century Gothic"/>
                                      <w:b/>
                                      <w:caps w:val="0"/>
                                      <w:color w:val="424242"/>
                                      <w:sz w:val="20"/>
                                    </w:rPr>
                                  </w:pPr>
                                  <w:r>
                                    <w:rPr>
                                      <w:rFonts w:ascii="Century Gothic" w:eastAsia="Century Gothic" w:hAnsi="Century Gothic" w:cs="Century Gothic"/>
                                      <w:b w:val="0"/>
                                      <w:caps w:val="0"/>
                                      <w:color w:val="424242"/>
                                      <w:sz w:val="16"/>
                                    </w:rPr>
                                    <w:t>Suscettibile, Volubile, con la tendenza ad offendersi facilmente.</w:t>
                                  </w:r>
                                </w:p>
                              </w:tc>
                            </w:tr>
                          </w:tbl>
                          <w:p>
                            <w:pPr>
                              <w:jc w:val="center"/>
                            </w:pPr>
                          </w:p>
                        </w:txbxContent>
                      </v:textbox>
                      <w10:wrap type="through"/>
                    </v:rect>
                    <v:rect id="_x0000_s2034" style="height:51;left:371;mso-position-horizontal-relative:page;mso-position-vertical-relative:page;position:absolute;width:105" filled="t" fillcolor="white" stroked="t" strokecolor="#ebf1f9" strokeweight="1.25pt">
                      <v:stroke linestyle="single"/>
                      <w10:wrap type="through"/>
                    </v:rect>
                    <v:rect id="_x0000_s2035" style="height:51;left:371;mso-position-horizontal:center;mso-position-horizontal-relative:page;mso-position-vertical-relative:page;position:absolute;width:105" filled="f" fillcolor="none" stroked="f">
                      <v:fill opacity="0"/>
                      <v:textbox inset="0,0,0,0">
                        <w:txbxContent>
                          <w:tbl>
                            <w:tblPr>
                              <w:jc w:val="center"/>
                              <w:tblLayout w:type="fixed"/>
                            </w:tblPr>
                            <w:tblGrid>
                              <w:gridCol w:w="2098"/>
                            </w:tblGrid>
                            <w:tr>
                              <w:tblPrEx>
                                <w:jc w:val="center"/>
                                <w:tblLayout w:type="fixed"/>
                              </w:tblPrEx>
                              <w:trPr>
                                <w:trHeight w:hRule="exact" w:val="1020"/>
                                <w:jc w:val="center"/>
                              </w:trPr>
                              <w:tc>
                                <w:tcPr>
                                  <w:tcW w:w="2098" w:type="dxa"/>
                                  <w:tcBorders>
                                    <w:top w:val="nil"/>
                                    <w:left w:val="nil"/>
                                    <w:bottom w:val="nil"/>
                                    <w:right w:val="nil"/>
                                  </w:tcBorders>
                                  <w:tcMar>
                                    <w:left w:w="113" w:type="dxa"/>
                                    <w:right w:w="113" w:type="dxa"/>
                                  </w:tcMar>
                                  <w:vAlign w:val="center"/>
                                </w:tcPr>
                                <w:p>
                                  <w:pPr>
                                    <w:pStyle w:val="PARAGRAPH"/>
                                    <w:suppressAutoHyphens/>
                                    <w:spacing w:after="0"/>
                                    <w:jc w:val="left"/>
                                  </w:pPr>
                                  <w:r>
                                    <w:rPr>
                                      <w:rFonts w:ascii="Century Gothic" w:eastAsia="Century Gothic" w:hAnsi="Century Gothic" w:cs="Century Gothic"/>
                                      <w:b/>
                                      <w:caps w:val="0"/>
                                      <w:color w:val="424242"/>
                                      <w:sz w:val="20"/>
                                    </w:rPr>
                                    <w:t>Flemmatico</w:t>
                                  </w:r>
                                </w:p>
                                <w:p>
                                  <w:pPr>
                                    <w:pStyle w:val="PARAGRAPH"/>
                                    <w:suppressAutoHyphens/>
                                    <w:spacing w:after="0" w:line="200"/>
                                    <w:jc w:val="left"/>
                                    <w:rPr>
                                      <w:rFonts w:ascii="Century Gothic" w:eastAsia="Century Gothic" w:hAnsi="Century Gothic" w:cs="Century Gothic"/>
                                      <w:b/>
                                      <w:caps w:val="0"/>
                                      <w:color w:val="424242"/>
                                      <w:sz w:val="20"/>
                                    </w:rPr>
                                  </w:pPr>
                                  <w:r>
                                    <w:rPr>
                                      <w:rFonts w:ascii="Century Gothic" w:eastAsia="Century Gothic" w:hAnsi="Century Gothic" w:cs="Century Gothic"/>
                                      <w:b w:val="0"/>
                                      <w:caps w:val="0"/>
                                      <w:color w:val="424242"/>
                                      <w:sz w:val="16"/>
                                    </w:rPr>
                                    <w:t>Sicuro di sé, Emotivamente stabile, Resiliente.</w:t>
                                  </w:r>
                                </w:p>
                              </w:tc>
                            </w:tr>
                          </w:tbl>
                          <w:p>
                            <w:pPr>
                              <w:jc w:val="center"/>
                            </w:pPr>
                          </w:p>
                        </w:txbxContent>
                      </v:textbox>
                      <w10:wrap type="through"/>
                    </v:rect>
                    <v:rect id="_x0000_s2036" style="height:51;left:476;mso-position-horizontal-relative:page;mso-position-vertical-relative:page;position:absolute;width:34" filled="t" fillcolor="white" stroked="t" strokecolor="#ebf1f9" strokeweight="1.25pt">
                      <v:stroke linestyle="single"/>
                      <w10:wrap type="through"/>
                    </v:rect>
                    <v:rect id="_x0000_s2037" style="height:51;left:476;mso-position-horizontal:center;mso-position-horizontal-relative:page;mso-position-vertical-relative:page;position:absolute;width:34" filled="f" fillcolor="none" stroked="f">
                      <v:fill opacity="0"/>
                      <v:textbox inset="0,0,0,0">
                        <w:txbxContent>
                          <w:tbl>
                            <w:tblPr>
                              <w:jc w:val="center"/>
                              <w:tblLayout w:type="fixed"/>
                            </w:tblPr>
                            <w:tblGrid>
                              <w:gridCol w:w="680"/>
                            </w:tblGrid>
                            <w:tr>
                              <w:tblPrEx>
                                <w:jc w:val="center"/>
                                <w:tblLayout w:type="fixed"/>
                              </w:tblPrEx>
                              <w:trPr>
                                <w:trHeight w:hRule="exact" w:val="1020"/>
                                <w:jc w:val="center"/>
                              </w:trPr>
                              <w:tc>
                                <w:tcPr>
                                  <w:tcW w:w="680"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424242"/>
                                      <w:sz w:val="20"/>
                                    </w:rPr>
                                    <w:t>64</w:t>
                                  </w:r>
                                </w:p>
                              </w:tc>
                            </w:tr>
                          </w:tbl>
                          <w:p>
                            <w:pPr>
                              <w:jc w:val="center"/>
                            </w:pPr>
                          </w:p>
                        </w:txbxContent>
                      </v:textbox>
                      <w10:wrap type="through"/>
                    </v:rect>
                    <v:rect id="_x0000_s2038" style="height:51;left:201;mso-position-horizontal-relative:page;mso-position-vertical-relative:page;position:absolute;width:170" filled="t" fillcolor="white" stroked="t" strokecolor="#ebf1f9" strokeweight="1.25pt">
                      <v:stroke linestyle="single"/>
                      <w10:wrap type="through"/>
                    </v:rect>
                    <v:group id="_x0000_s2039" style="height:51;left:201;mso-position-horizontal-relative:page;mso-position-vertical-relative:page;position:absolute;width:170" coordsize="1000,1000">
                      <v:rect id="_x0000_s2040" style="height:800;left:91;mso-position-horizontal-relative:page;mso-position-vertical-relative:page;position:absolute;top:100;width:91" filled="t" fillcolor="#d2e0f2" stroked="t" strokecolor="white" strokeweight="1pt">
                        <v:stroke linestyle="single"/>
                        <w10:wrap type="through"/>
                      </v:rect>
                      <v:rect id="_x0000_s2041" style="height:800;left:182;mso-position-horizontal-relative:page;mso-position-vertical-relative:page;position:absolute;top:100;width:91" filled="t" fillcolor="#d2e0f2" stroked="t" strokecolor="white" strokeweight="1pt">
                        <v:stroke linestyle="single"/>
                        <w10:wrap type="through"/>
                      </v:rect>
                      <v:rect id="_x0000_s2042" style="height:800;left:273;mso-position-horizontal-relative:page;mso-position-vertical-relative:page;position:absolute;top:100;width:91" filled="t" fillcolor="#ebf1f9" stroked="t" strokecolor="white" strokeweight="1pt">
                        <v:stroke linestyle="single"/>
                        <w10:wrap type="through"/>
                      </v:rect>
                      <v:rect id="_x0000_s2043" style="height:800;left:364;mso-position-horizontal-relative:page;mso-position-vertical-relative:page;position:absolute;top:100;width:91" filled="t" fillcolor="#ebf1f9" stroked="t" strokecolor="white" strokeweight="1pt">
                        <v:stroke linestyle="single"/>
                        <w10:wrap type="through"/>
                      </v:rect>
                      <v:rect id="_x0000_s2044" style="height:800;left:455;mso-position-horizontal-relative:page;mso-position-vertical-relative:page;position:absolute;top:100;width:91" filled="t" fillcolor="#f5f8fd" stroked="t" strokecolor="white" strokeweight="1pt">
                        <v:stroke linestyle="single"/>
                        <w10:wrap type="through"/>
                      </v:rect>
                      <v:rect id="_x0000_s2045" style="height:800;left:545;mso-position-horizontal-relative:page;mso-position-vertical-relative:page;position:absolute;top:100;width:91" filled="t" fillcolor="#ebf1f9" stroked="t" strokecolor="white" strokeweight="1pt">
                        <v:stroke linestyle="single"/>
                        <w10:wrap type="through"/>
                      </v:rect>
                      <v:rect id="_x0000_s2046" style="height:800;left:636;mso-position-horizontal-relative:page;mso-position-vertical-relative:page;position:absolute;top:100;width:91" filled="t" fillcolor="#ebf1f9" stroked="t" strokecolor="white" strokeweight="1pt">
                        <v:stroke linestyle="single"/>
                        <w10:wrap type="through"/>
                      </v:rect>
                      <v:rect id="_x0000_s2047" style="height:800;left:727;mso-position-horizontal-relative:page;mso-position-vertical-relative:page;position:absolute;top:100;width:91" filled="t" fillcolor="#d2e0f2" stroked="t" strokecolor="white" strokeweight="1pt">
                        <v:stroke linestyle="single"/>
                        <w10:wrap type="through"/>
                      </v:rect>
                      <v:rect id="_x0000_s2048" style="height:800;left:818;mso-position-horizontal-relative:page;mso-position-vertical-relative:page;position:absolute;top:100;width:91" filled="t" fillcolor="#d2e0f2" stroked="t" strokecolor="white" strokeweight="1pt">
                        <v:stroke linestyle="single"/>
                        <w10:wrap type="through"/>
                      </v:rect>
                      <w10:wrap type="through"/>
                    </v:group>
                    <w10:wrap type="through"/>
                  </v:group>
                  <v:group id="_x0000_s2049" style="height:51;left:208;mso-position-horizontal-relative:page;mso-position-vertical-relative:page;position:absolute;top:154;width:156" coordsize="1000,1000">
                    <v:line id="_x0000_s2050" style="mso-position-horizontal-relative:page;mso-position-vertical-relative:page;mso-wrap-distance-bottom:500;position:absolute" from="400,0" to="600,1000" fillcolor="none" stroked="t" strokecolor="#ff4500" strokeweight="2pt">
                      <v:fill opacity="0"/>
                      <w10:wrap type="through"/>
                    </v:line>
                    <w10:wrap type="through"/>
                  </v:group>
                  <v:group id="_x0000_s2051" style="height:10;left:201;mso-position-horizontal-relative:page;mso-position-vertical-relative:page;position:absolute;top:149;width:170" coordsize="1000,1000">
                    <v:group id="_x0000_s2052" style="height:1000;left:268;mso-position-horizontal-relative:page;mso-position-vertical-relative:page;position:absolute;width:136" coordsize="1000,1000">
                      <v:roundrect id="_x0000_s2053" style="height:1000;mso-position-horizontal-relative:page;mso-position-vertical-relative:page;position:absolute;rotation:90;width:1000" arcsize="10923f" filled="t" fillcolor="#6baff9" stroked="f">
                        <w10:wrap type="through"/>
                      </v:roundrect>
                      <w10:wrap type="through"/>
                    </v:group>
                    <w10:wrap type="through"/>
                  </v:group>
                  <v:group id="_x0000_s2054" style="height:10;left:201;mso-position-horizontal-relative:page;mso-position-vertical-relative:page;position:absolute;top:149;width:170" coordsize="1000,1000">
                    <v:group id="_x0000_s2055" style="height:1000;left:409;mso-position-horizontal-relative:page;mso-position-vertical-relative:page;position:absolute;width:141" coordsize="1000,1000">
                      <v:roundrect id="_x0000_s2056" style="height:1000;mso-position-horizontal-relative:page;mso-position-vertical-relative:page;position:absolute;width:1000" arcsize="10923f" filled="t" fillcolor="#6baff9" stroked="f">
                        <w10:wrap type="through"/>
                      </v:roundrect>
                      <w10:wrap type="through"/>
                    </v:group>
                    <w10:wrap type="through"/>
                  </v:group>
                  <v:group id="_x0000_s2057" style="height:31;left:201;mso-position-horizontal-relative:page;mso-position-vertical-relative:page;position:absolute;top:139;width:170" coordsize="1000,1000">
                    <v:group id="_x0000_s2058" style="height:1000;left:364;mso-position-horizontal-relative:page;mso-position-vertical-relative:page;position:absolute;width:91" coordsize="1000,1000">
                      <v:roundrect id="_x0000_s2059" style="height:1000;mso-position-horizontal-relative:page;mso-position-vertical-relative:page;position:absolute;width:1000" arcsize="10923f" filled="t" fillcolor="#014c99" stroked="f">
                        <w10:wrap type="through"/>
                      </v:roundrect>
                      <v:shape id="_x0000_s2060" type="#_x0000_t202" style="height:1000;mso-position-horizontal:center;mso-position-horizontal-relative:page;mso-position-vertical-relative:page;position:absolute;width:1000" filled="f" fillcolor="none" stroked="f">
                        <v:fill opacity="0"/>
                        <v:textbox inset="0,0,0,0">
                          <w:txbxContent>
                            <w:tbl>
                              <w:tblPr>
                                <w:jc w:val="center"/>
                                <w:tblLayout w:type="fixed"/>
                              </w:tblPr>
                              <w:tblGrid>
                                <w:gridCol w:w="283"/>
                              </w:tblGrid>
                              <w:tr>
                                <w:tblPrEx>
                                  <w:jc w:val="center"/>
                                  <w:tblLayout w:type="fixed"/>
                                </w:tblPrEx>
                                <w:trPr>
                                  <w:trHeight w:hRule="exact" w:val="612"/>
                                  <w:jc w:val="center"/>
                                </w:trPr>
                                <w:tc>
                                  <w:tcPr>
                                    <w:tcW w:w="283"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FFFFFF"/>
                                        <w:sz w:val="16"/>
                                      </w:rPr>
                                      <w:t>4</w:t>
                                    </w:r>
                                  </w:p>
                                </w:tc>
                              </w:tr>
                            </w:tbl>
                            <w:p>
                              <w:pPr>
                                <w:jc w:val="center"/>
                              </w:pPr>
                            </w:p>
                          </w:txbxContent>
                        </v:textbox>
                        <w10:wrap type="through"/>
                      </v:shape>
                      <w10:wrap type="through"/>
                    </v:group>
                    <w10:wrap type="through"/>
                  </v:group>
                  <v:group id="_x0000_s2061" style="height:51;mso-position-horizontal-relative:page;mso-position-vertical-relative:page;position:absolute;top:230;width:510" coordsize="510,51">
                    <v:rect id="_x0000_s2062" style="height:51;mso-position-horizontal-relative:page;mso-position-vertical-relative:page;position:absolute;width:62" filled="t" fillcolor="#0077bf" stroked="t" strokecolor="#ebf1f9" strokeweight="1.25pt">
                      <v:stroke linestyle="single"/>
                      <w10:wrap type="through"/>
                    </v:rect>
                    <v:rect id="_x0000_s2063" style="height:51;mso-position-horizontal:center;mso-position-horizontal-relative:page;mso-position-vertical-relative:page;position:absolute;width:62" filled="f" fillcolor="none" stroked="f">
                      <v:fill opacity="0"/>
                      <v:textbox inset="0,0,0,0">
                        <w:txbxContent>
                          <w:tbl>
                            <w:tblPr>
                              <w:jc w:val="center"/>
                              <w:tblLayout w:type="fixed"/>
                            </w:tblPr>
                            <w:tblGrid>
                              <w:gridCol w:w="1247"/>
                            </w:tblGrid>
                            <w:tr>
                              <w:tblPrEx>
                                <w:jc w:val="center"/>
                                <w:tblLayout w:type="fixed"/>
                              </w:tblPrEx>
                              <w:trPr>
                                <w:trHeight w:hRule="exact" w:val="1020"/>
                                <w:jc w:val="center"/>
                              </w:trPr>
                              <w:tc>
                                <w:tcPr>
                                  <w:tcW w:w="1247"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i w:val="0"/>
                                      <w:caps w:val="0"/>
                                      <w:color w:val="FFFFFF"/>
                                      <w:sz w:val="20"/>
                                    </w:rPr>
                                    <w:t>AFFILIAZ</w:t>
                                  </w:r>
                                </w:p>
                              </w:tc>
                            </w:tr>
                          </w:tbl>
                          <w:p>
                            <w:pPr>
                              <w:jc w:val="center"/>
                            </w:pPr>
                          </w:p>
                        </w:txbxContent>
                      </v:textbox>
                      <w10:wrap type="through"/>
                    </v:rect>
                    <v:rect id="_x0000_s2064" style="height:51;left:62;mso-position-horizontal-relative:page;mso-position-vertical-relative:page;position:absolute;width:34" filled="t" fillcolor="white" stroked="t" strokecolor="#ebf1f9" strokeweight="1.25pt">
                      <v:stroke linestyle="single"/>
                      <w10:wrap type="through"/>
                    </v:rect>
                    <v:rect id="_x0000_s2065" style="height:51;left:62;mso-position-horizontal:center;mso-position-horizontal-relative:page;mso-position-vertical-relative:page;position:absolute;width:34" filled="f" fillcolor="none" stroked="f">
                      <v:fill opacity="0"/>
                      <v:textbox inset="0,0,0,0">
                        <w:txbxContent>
                          <w:tbl>
                            <w:tblPr>
                              <w:jc w:val="center"/>
                              <w:tblLayout w:type="fixed"/>
                            </w:tblPr>
                            <w:tblGrid>
                              <w:gridCol w:w="680"/>
                            </w:tblGrid>
                            <w:tr>
                              <w:tblPrEx>
                                <w:jc w:val="center"/>
                                <w:tblLayout w:type="fixed"/>
                              </w:tblPrEx>
                              <w:trPr>
                                <w:trHeight w:hRule="exact" w:val="1020"/>
                                <w:jc w:val="center"/>
                              </w:trPr>
                              <w:tc>
                                <w:tcPr>
                                  <w:tcW w:w="680"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424242"/>
                                      <w:sz w:val="20"/>
                                    </w:rPr>
                                    <w:t>36</w:t>
                                  </w:r>
                                </w:p>
                              </w:tc>
                            </w:tr>
                          </w:tbl>
                          <w:p>
                            <w:pPr>
                              <w:jc w:val="center"/>
                            </w:pPr>
                          </w:p>
                        </w:txbxContent>
                      </v:textbox>
                      <w10:wrap type="through"/>
                    </v:rect>
                    <v:rect id="_x0000_s2066" style="height:51;left:96;mso-position-horizontal-relative:page;mso-position-vertical-relative:page;position:absolute;width:105" filled="t" fillcolor="white" stroked="t" strokecolor="#ebf1f9" strokeweight="1.25pt">
                      <v:stroke linestyle="single"/>
                      <w10:wrap type="through"/>
                    </v:rect>
                    <v:rect id="_x0000_s2067" style="height:51;left:96;mso-position-horizontal:center;mso-position-horizontal-relative:page;mso-position-vertical-relative:page;position:absolute;width:105" filled="f" fillcolor="none" stroked="f">
                      <v:fill opacity="0"/>
                      <v:textbox inset="0,0,0,0">
                        <w:txbxContent>
                          <w:tbl>
                            <w:tblPr>
                              <w:jc w:val="center"/>
                              <w:tblLayout w:type="fixed"/>
                            </w:tblPr>
                            <w:tblGrid>
                              <w:gridCol w:w="2098"/>
                            </w:tblGrid>
                            <w:tr>
                              <w:tblPrEx>
                                <w:jc w:val="center"/>
                                <w:tblLayout w:type="fixed"/>
                              </w:tblPrEx>
                              <w:trPr>
                                <w:trHeight w:hRule="exact" w:val="1020"/>
                                <w:jc w:val="center"/>
                              </w:trPr>
                              <w:tc>
                                <w:tcPr>
                                  <w:tcW w:w="2098" w:type="dxa"/>
                                  <w:tcBorders>
                                    <w:top w:val="nil"/>
                                    <w:left w:val="nil"/>
                                    <w:bottom w:val="nil"/>
                                    <w:right w:val="nil"/>
                                  </w:tcBorders>
                                  <w:tcMar>
                                    <w:left w:w="113" w:type="dxa"/>
                                    <w:right w:w="113" w:type="dxa"/>
                                  </w:tcMar>
                                  <w:vAlign w:val="center"/>
                                </w:tcPr>
                                <w:p>
                                  <w:pPr>
                                    <w:pStyle w:val="PARAGRAPH"/>
                                    <w:suppressAutoHyphens/>
                                    <w:spacing w:after="0"/>
                                    <w:jc w:val="right"/>
                                  </w:pPr>
                                  <w:r>
                                    <w:rPr>
                                      <w:rFonts w:ascii="Century Gothic" w:eastAsia="Century Gothic" w:hAnsi="Century Gothic" w:cs="Century Gothic"/>
                                      <w:b/>
                                      <w:caps w:val="0"/>
                                      <w:color w:val="424242"/>
                                      <w:sz w:val="20"/>
                                    </w:rPr>
                                    <w:t>Riservato</w:t>
                                  </w:r>
                                </w:p>
                                <w:p>
                                  <w:pPr>
                                    <w:pStyle w:val="PARAGRAPH"/>
                                    <w:suppressAutoHyphens/>
                                    <w:spacing w:after="0" w:line="200"/>
                                    <w:jc w:val="right"/>
                                    <w:rPr>
                                      <w:rFonts w:ascii="Century Gothic" w:eastAsia="Century Gothic" w:hAnsi="Century Gothic" w:cs="Century Gothic"/>
                                      <w:b/>
                                      <w:caps w:val="0"/>
                                      <w:color w:val="424242"/>
                                      <w:sz w:val="20"/>
                                    </w:rPr>
                                  </w:pPr>
                                  <w:r>
                                    <w:rPr>
                                      <w:rFonts w:ascii="Century Gothic" w:eastAsia="Century Gothic" w:hAnsi="Century Gothic" w:cs="Century Gothic"/>
                                      <w:b w:val="0"/>
                                      <w:caps w:val="0"/>
                                      <w:color w:val="424242"/>
                                      <w:sz w:val="16"/>
                                    </w:rPr>
                                    <w:t>Introspettivo e Freddo, Preferisce lavorare da solo.</w:t>
                                  </w:r>
                                </w:p>
                              </w:tc>
                            </w:tr>
                          </w:tbl>
                          <w:p>
                            <w:pPr>
                              <w:jc w:val="center"/>
                            </w:pPr>
                          </w:p>
                        </w:txbxContent>
                      </v:textbox>
                      <w10:wrap type="through"/>
                    </v:rect>
                    <v:rect id="_x0000_s2068" style="height:51;left:371;mso-position-horizontal-relative:page;mso-position-vertical-relative:page;position:absolute;width:105" filled="t" fillcolor="white" stroked="t" strokecolor="#ebf1f9" strokeweight="1.25pt">
                      <v:stroke linestyle="single"/>
                      <w10:wrap type="through"/>
                    </v:rect>
                    <v:rect id="_x0000_s2069" style="height:51;left:371;mso-position-horizontal:center;mso-position-horizontal-relative:page;mso-position-vertical-relative:page;position:absolute;width:105" filled="f" fillcolor="none" stroked="f">
                      <v:fill opacity="0"/>
                      <v:textbox inset="0,0,0,0">
                        <w:txbxContent>
                          <w:tbl>
                            <w:tblPr>
                              <w:jc w:val="center"/>
                              <w:tblLayout w:type="fixed"/>
                            </w:tblPr>
                            <w:tblGrid>
                              <w:gridCol w:w="2098"/>
                            </w:tblGrid>
                            <w:tr>
                              <w:tblPrEx>
                                <w:jc w:val="center"/>
                                <w:tblLayout w:type="fixed"/>
                              </w:tblPrEx>
                              <w:trPr>
                                <w:trHeight w:hRule="exact" w:val="1020"/>
                                <w:jc w:val="center"/>
                              </w:trPr>
                              <w:tc>
                                <w:tcPr>
                                  <w:tcW w:w="2098" w:type="dxa"/>
                                  <w:tcBorders>
                                    <w:top w:val="nil"/>
                                    <w:left w:val="nil"/>
                                    <w:bottom w:val="nil"/>
                                    <w:right w:val="nil"/>
                                  </w:tcBorders>
                                  <w:tcMar>
                                    <w:left w:w="113" w:type="dxa"/>
                                    <w:right w:w="113" w:type="dxa"/>
                                  </w:tcMar>
                                  <w:vAlign w:val="center"/>
                                </w:tcPr>
                                <w:p>
                                  <w:pPr>
                                    <w:pStyle w:val="PARAGRAPH"/>
                                    <w:suppressAutoHyphens/>
                                    <w:spacing w:after="0"/>
                                    <w:jc w:val="left"/>
                                  </w:pPr>
                                  <w:r>
                                    <w:rPr>
                                      <w:rFonts w:ascii="Century Gothic" w:eastAsia="Century Gothic" w:hAnsi="Century Gothic" w:cs="Century Gothic"/>
                                      <w:b/>
                                      <w:caps w:val="0"/>
                                      <w:color w:val="424242"/>
                                      <w:sz w:val="20"/>
                                    </w:rPr>
                                    <w:t>Gregario</w:t>
                                  </w:r>
                                </w:p>
                                <w:p>
                                  <w:pPr>
                                    <w:pStyle w:val="PARAGRAPH"/>
                                    <w:suppressAutoHyphens/>
                                    <w:spacing w:after="0" w:line="200"/>
                                    <w:jc w:val="left"/>
                                    <w:rPr>
                                      <w:rFonts w:ascii="Century Gothic" w:eastAsia="Century Gothic" w:hAnsi="Century Gothic" w:cs="Century Gothic"/>
                                      <w:b/>
                                      <w:caps w:val="0"/>
                                      <w:color w:val="424242"/>
                                      <w:sz w:val="20"/>
                                    </w:rPr>
                                  </w:pPr>
                                  <w:r>
                                    <w:rPr>
                                      <w:rFonts w:ascii="Century Gothic" w:eastAsia="Century Gothic" w:hAnsi="Century Gothic" w:cs="Century Gothic"/>
                                      <w:b w:val="0"/>
                                      <w:caps w:val="0"/>
                                      <w:color w:val="424242"/>
                                      <w:sz w:val="16"/>
                                    </w:rPr>
                                    <w:t>Espansivo e Socievole, Loquace, Predilige il lavoro di gruppo.</w:t>
                                  </w:r>
                                </w:p>
                              </w:tc>
                            </w:tr>
                          </w:tbl>
                          <w:p>
                            <w:pPr>
                              <w:jc w:val="center"/>
                            </w:pPr>
                          </w:p>
                        </w:txbxContent>
                      </v:textbox>
                      <w10:wrap type="through"/>
                    </v:rect>
                    <v:rect id="_x0000_s2070" style="height:51;left:476;mso-position-horizontal-relative:page;mso-position-vertical-relative:page;position:absolute;width:34" filled="t" fillcolor="white" stroked="t" strokecolor="#ebf1f9" strokeweight="1.25pt">
                      <v:stroke linestyle="single"/>
                      <w10:wrap type="through"/>
                    </v:rect>
                    <v:rect id="_x0000_s2071" style="height:51;left:476;mso-position-horizontal:center;mso-position-horizontal-relative:page;mso-position-vertical-relative:page;position:absolute;width:34" filled="f" fillcolor="none" stroked="f">
                      <v:fill opacity="0"/>
                      <v:textbox inset="0,0,0,0">
                        <w:txbxContent>
                          <w:tbl>
                            <w:tblPr>
                              <w:jc w:val="center"/>
                              <w:tblLayout w:type="fixed"/>
                            </w:tblPr>
                            <w:tblGrid>
                              <w:gridCol w:w="680"/>
                            </w:tblGrid>
                            <w:tr>
                              <w:tblPrEx>
                                <w:jc w:val="center"/>
                                <w:tblLayout w:type="fixed"/>
                              </w:tblPrEx>
                              <w:trPr>
                                <w:trHeight w:hRule="exact" w:val="1020"/>
                                <w:jc w:val="center"/>
                              </w:trPr>
                              <w:tc>
                                <w:tcPr>
                                  <w:tcW w:w="680"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424242"/>
                                      <w:sz w:val="20"/>
                                    </w:rPr>
                                    <w:t>48</w:t>
                                  </w:r>
                                </w:p>
                              </w:tc>
                            </w:tr>
                          </w:tbl>
                          <w:p>
                            <w:pPr>
                              <w:jc w:val="center"/>
                            </w:pPr>
                          </w:p>
                        </w:txbxContent>
                      </v:textbox>
                      <w10:wrap type="through"/>
                    </v:rect>
                    <v:rect id="_x0000_s2072" style="height:51;left:201;mso-position-horizontal-relative:page;mso-position-vertical-relative:page;position:absolute;width:170" filled="t" fillcolor="white" stroked="t" strokecolor="#ebf1f9" strokeweight="1.25pt">
                      <v:stroke linestyle="single"/>
                      <w10:wrap type="through"/>
                    </v:rect>
                    <v:group id="_x0000_s2073" style="height:51;left:201;mso-position-horizontal-relative:page;mso-position-vertical-relative:page;position:absolute;width:170" coordsize="1000,1000">
                      <v:rect id="_x0000_s2074" style="height:800;left:91;mso-position-horizontal-relative:page;mso-position-vertical-relative:page;position:absolute;top:100;width:91" filled="t" fillcolor="#d2e0f2" stroked="t" strokecolor="white" strokeweight="1pt">
                        <v:stroke linestyle="single"/>
                        <w10:wrap type="through"/>
                      </v:rect>
                      <v:rect id="_x0000_s2075" style="height:800;left:182;mso-position-horizontal-relative:page;mso-position-vertical-relative:page;position:absolute;top:100;width:91" filled="t" fillcolor="#d2e0f2" stroked="t" strokecolor="white" strokeweight="1pt">
                        <v:stroke linestyle="single"/>
                        <w10:wrap type="through"/>
                      </v:rect>
                      <v:rect id="_x0000_s2076" style="height:800;left:273;mso-position-horizontal-relative:page;mso-position-vertical-relative:page;position:absolute;top:100;width:91" filled="t" fillcolor="#ebf1f9" stroked="t" strokecolor="white" strokeweight="1pt">
                        <v:stroke linestyle="single"/>
                        <w10:wrap type="through"/>
                      </v:rect>
                      <v:rect id="_x0000_s2077" style="height:800;left:364;mso-position-horizontal-relative:page;mso-position-vertical-relative:page;position:absolute;top:100;width:91" filled="t" fillcolor="#ebf1f9" stroked="t" strokecolor="white" strokeweight="1pt">
                        <v:stroke linestyle="single"/>
                        <w10:wrap type="through"/>
                      </v:rect>
                      <v:rect id="_x0000_s2078" style="height:800;left:455;mso-position-horizontal-relative:page;mso-position-vertical-relative:page;position:absolute;top:100;width:91" filled="t" fillcolor="#f5f8fd" stroked="t" strokecolor="white" strokeweight="1pt">
                        <v:stroke linestyle="single"/>
                        <w10:wrap type="through"/>
                      </v:rect>
                      <v:rect id="_x0000_s2079" style="height:800;left:545;mso-position-horizontal-relative:page;mso-position-vertical-relative:page;position:absolute;top:100;width:91" filled="t" fillcolor="#ebf1f9" stroked="t" strokecolor="white" strokeweight="1pt">
                        <v:stroke linestyle="single"/>
                        <w10:wrap type="through"/>
                      </v:rect>
                      <v:rect id="_x0000_s2080" style="height:800;left:636;mso-position-horizontal-relative:page;mso-position-vertical-relative:page;position:absolute;top:100;width:91" filled="t" fillcolor="#ebf1f9" stroked="t" strokecolor="white" strokeweight="1pt">
                        <v:stroke linestyle="single"/>
                        <w10:wrap type="through"/>
                      </v:rect>
                      <v:rect id="_x0000_s2081" style="height:800;left:727;mso-position-horizontal-relative:page;mso-position-vertical-relative:page;position:absolute;top:100;width:91" filled="t" fillcolor="#d2e0f2" stroked="t" strokecolor="white" strokeweight="1pt">
                        <v:stroke linestyle="single"/>
                        <w10:wrap type="through"/>
                      </v:rect>
                      <v:rect id="_x0000_s2082" style="height:800;left:818;mso-position-horizontal-relative:page;mso-position-vertical-relative:page;position:absolute;top:100;width:91" filled="t" fillcolor="#d2e0f2" stroked="t" strokecolor="white" strokeweight="1pt">
                        <v:stroke linestyle="single"/>
                        <w10:wrap type="through"/>
                      </v:rect>
                      <w10:wrap type="through"/>
                    </v:group>
                    <w10:wrap type="through"/>
                  </v:group>
                  <v:group id="_x0000_s2083" style="height:51;left:208;mso-position-horizontal-relative:page;mso-position-vertical-relative:page;position:absolute;top:205;width:156" coordsize="1000,1000">
                    <v:line id="_x0000_s2084" style="flip:y;mso-position-horizontal-relative:page;mso-position-vertical-relative:page;mso-wrap-distance-bottom:500;position:absolute" from="500,0" to="600,1000" fillcolor="none" stroked="t" strokecolor="#ff4500" strokeweight="2pt">
                      <v:fill opacity="0"/>
                      <w10:wrap type="through"/>
                    </v:line>
                    <w10:wrap type="through"/>
                  </v:group>
                  <v:group id="_x0000_s2085" style="height:10;left:201;mso-position-horizontal-relative:page;mso-position-vertical-relative:page;position:absolute;top:200;width:170" coordsize="1000,1000">
                    <v:group id="_x0000_s2086" style="height:1000;left:450;mso-position-horizontal-relative:page;mso-position-vertical-relative:page;position:absolute;width:136" coordsize="1000,1000">
                      <v:roundrect id="_x0000_s2087" style="height:1000;mso-position-horizontal-relative:page;mso-position-vertical-relative:page;position:absolute;rotation:90;width:1000" arcsize="10923f" filled="t" fillcolor="#6baff9" stroked="f">
                        <w10:wrap type="through"/>
                      </v:roundrect>
                      <w10:wrap type="through"/>
                    </v:group>
                    <w10:wrap type="through"/>
                  </v:group>
                  <v:group id="_x0000_s2088" style="height:10;left:201;mso-position-horizontal-relative:page;mso-position-vertical-relative:page;position:absolute;top:200;width:170" coordsize="1000,1000">
                    <v:group id="_x0000_s2089" style="height:1000;left:591;mso-position-horizontal-relative:page;mso-position-vertical-relative:page;position:absolute;width:141" coordsize="1000,1000">
                      <v:roundrect id="_x0000_s2090" style="height:1000;mso-position-horizontal-relative:page;mso-position-vertical-relative:page;position:absolute;width:1000" arcsize="10923f" filled="t" fillcolor="#6baff9" stroked="f">
                        <w10:wrap type="through"/>
                      </v:roundrect>
                      <w10:wrap type="through"/>
                    </v:group>
                    <w10:wrap type="through"/>
                  </v:group>
                  <v:group id="_x0000_s2091" style="height:31;left:201;mso-position-horizontal-relative:page;mso-position-vertical-relative:page;position:absolute;top:190;width:170" coordsize="1000,1000">
                    <v:group id="_x0000_s2092" style="height:1000;left:545;mso-position-horizontal-relative:page;mso-position-vertical-relative:page;position:absolute;width:91" coordsize="1000,1000">
                      <v:roundrect id="_x0000_s2093" style="height:1000;mso-position-horizontal-relative:page;mso-position-vertical-relative:page;position:absolute;width:1000" arcsize="10923f" filled="t" fillcolor="#014c99" stroked="f">
                        <w10:wrap type="through"/>
                      </v:roundrect>
                      <v:shape id="_x0000_s2094" type="#_x0000_t202" style="height:1000;mso-position-horizontal:center;mso-position-horizontal-relative:page;mso-position-vertical-relative:page;position:absolute;width:1000" filled="f" fillcolor="none" stroked="f">
                        <v:fill opacity="0"/>
                        <v:textbox inset="0,0,0,0">
                          <w:txbxContent>
                            <w:tbl>
                              <w:tblPr>
                                <w:jc w:val="center"/>
                                <w:tblLayout w:type="fixed"/>
                              </w:tblPr>
                              <w:tblGrid>
                                <w:gridCol w:w="283"/>
                              </w:tblGrid>
                              <w:tr>
                                <w:tblPrEx>
                                  <w:jc w:val="center"/>
                                  <w:tblLayout w:type="fixed"/>
                                </w:tblPrEx>
                                <w:trPr>
                                  <w:trHeight w:hRule="exact" w:val="612"/>
                                  <w:jc w:val="center"/>
                                </w:trPr>
                                <w:tc>
                                  <w:tcPr>
                                    <w:tcW w:w="283"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FFFFFF"/>
                                        <w:sz w:val="16"/>
                                      </w:rPr>
                                      <w:t>6</w:t>
                                    </w:r>
                                  </w:p>
                                </w:tc>
                              </w:tr>
                            </w:tbl>
                            <w:p>
                              <w:pPr>
                                <w:jc w:val="center"/>
                              </w:pPr>
                            </w:p>
                          </w:txbxContent>
                        </v:textbox>
                        <w10:wrap type="through"/>
                      </v:shape>
                      <w10:wrap type="through"/>
                    </v:group>
                    <w10:wrap type="through"/>
                  </v:group>
                  <v:group id="_x0000_s2095" style="height:51;mso-position-horizontal-relative:page;mso-position-vertical-relative:page;position:absolute;top:281;width:510" coordsize="510,51">
                    <v:rect id="_x0000_s2096" style="height:51;mso-position-horizontal-relative:page;mso-position-vertical-relative:page;position:absolute;width:62" filled="t" fillcolor="#0077bf" stroked="t" strokecolor="#ebf1f9" strokeweight="1.25pt">
                      <v:stroke linestyle="single"/>
                      <w10:wrap type="through"/>
                    </v:rect>
                    <v:rect id="_x0000_s2097" style="height:51;mso-position-horizontal:center;mso-position-horizontal-relative:page;mso-position-vertical-relative:page;position:absolute;width:62" filled="f" fillcolor="none" stroked="f">
                      <v:fill opacity="0"/>
                      <v:textbox inset="0,0,0,0">
                        <w:txbxContent>
                          <w:tbl>
                            <w:tblPr>
                              <w:jc w:val="center"/>
                              <w:tblLayout w:type="fixed"/>
                            </w:tblPr>
                            <w:tblGrid>
                              <w:gridCol w:w="1247"/>
                            </w:tblGrid>
                            <w:tr>
                              <w:tblPrEx>
                                <w:jc w:val="center"/>
                                <w:tblLayout w:type="fixed"/>
                              </w:tblPrEx>
                              <w:trPr>
                                <w:trHeight w:hRule="exact" w:val="1020"/>
                                <w:jc w:val="center"/>
                              </w:trPr>
                              <w:tc>
                                <w:tcPr>
                                  <w:tcW w:w="1247"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i w:val="0"/>
                                      <w:caps w:val="0"/>
                                      <w:color w:val="FFFFFF"/>
                                      <w:sz w:val="20"/>
                                    </w:rPr>
                                    <w:t>AUTOMONIT</w:t>
                                  </w:r>
                                </w:p>
                              </w:tc>
                            </w:tr>
                          </w:tbl>
                          <w:p>
                            <w:pPr>
                              <w:jc w:val="center"/>
                            </w:pPr>
                          </w:p>
                        </w:txbxContent>
                      </v:textbox>
                      <w10:wrap type="through"/>
                    </v:rect>
                    <v:rect id="_x0000_s2098" style="height:51;left:62;mso-position-horizontal-relative:page;mso-position-vertical-relative:page;position:absolute;width:34" filled="t" fillcolor="white" stroked="t" strokecolor="#ebf1f9" strokeweight="1.25pt">
                      <v:stroke linestyle="single"/>
                      <w10:wrap type="through"/>
                    </v:rect>
                    <v:rect id="_x0000_s2099" style="height:51;left:62;mso-position-horizontal:center;mso-position-horizontal-relative:page;mso-position-vertical-relative:page;position:absolute;width:34" filled="f" fillcolor="none" stroked="f">
                      <v:fill opacity="0"/>
                      <v:textbox inset="0,0,0,0">
                        <w:txbxContent>
                          <w:tbl>
                            <w:tblPr>
                              <w:jc w:val="center"/>
                              <w:tblLayout w:type="fixed"/>
                            </w:tblPr>
                            <w:tblGrid>
                              <w:gridCol w:w="680"/>
                            </w:tblGrid>
                            <w:tr>
                              <w:tblPrEx>
                                <w:jc w:val="center"/>
                                <w:tblLayout w:type="fixed"/>
                              </w:tblPrEx>
                              <w:trPr>
                                <w:trHeight w:hRule="exact" w:val="1020"/>
                                <w:jc w:val="center"/>
                              </w:trPr>
                              <w:tc>
                                <w:tcPr>
                                  <w:tcW w:w="680"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424242"/>
                                      <w:sz w:val="20"/>
                                    </w:rPr>
                                    <w:t>20</w:t>
                                  </w:r>
                                </w:p>
                              </w:tc>
                            </w:tr>
                          </w:tbl>
                          <w:p>
                            <w:pPr>
                              <w:jc w:val="center"/>
                            </w:pPr>
                          </w:p>
                        </w:txbxContent>
                      </v:textbox>
                      <w10:wrap type="through"/>
                    </v:rect>
                    <v:rect id="_x0000_s2100" style="height:51;left:96;mso-position-horizontal-relative:page;mso-position-vertical-relative:page;position:absolute;width:105" filled="t" fillcolor="white" stroked="t" strokecolor="#ebf1f9" strokeweight="1.25pt">
                      <v:stroke linestyle="single"/>
                      <w10:wrap type="through"/>
                    </v:rect>
                    <v:rect id="_x0000_s2101" style="height:51;left:96;mso-position-horizontal:center;mso-position-horizontal-relative:page;mso-position-vertical-relative:page;position:absolute;width:105" filled="f" fillcolor="none" stroked="f">
                      <v:fill opacity="0"/>
                      <v:textbox inset="0,0,0,0">
                        <w:txbxContent>
                          <w:tbl>
                            <w:tblPr>
                              <w:jc w:val="center"/>
                              <w:tblLayout w:type="fixed"/>
                            </w:tblPr>
                            <w:tblGrid>
                              <w:gridCol w:w="2098"/>
                            </w:tblGrid>
                            <w:tr>
                              <w:tblPrEx>
                                <w:jc w:val="center"/>
                                <w:tblLayout w:type="fixed"/>
                              </w:tblPrEx>
                              <w:trPr>
                                <w:trHeight w:hRule="exact" w:val="1020"/>
                                <w:jc w:val="center"/>
                              </w:trPr>
                              <w:tc>
                                <w:tcPr>
                                  <w:tcW w:w="2098" w:type="dxa"/>
                                  <w:tcBorders>
                                    <w:top w:val="nil"/>
                                    <w:left w:val="nil"/>
                                    <w:bottom w:val="nil"/>
                                    <w:right w:val="nil"/>
                                  </w:tcBorders>
                                  <w:tcMar>
                                    <w:left w:w="113" w:type="dxa"/>
                                    <w:right w:w="113" w:type="dxa"/>
                                  </w:tcMar>
                                  <w:vAlign w:val="center"/>
                                </w:tcPr>
                                <w:p>
                                  <w:pPr>
                                    <w:pStyle w:val="PARAGRAPH"/>
                                    <w:suppressAutoHyphens/>
                                    <w:spacing w:after="0"/>
                                    <w:jc w:val="right"/>
                                  </w:pPr>
                                  <w:r>
                                    <w:rPr>
                                      <w:rFonts w:ascii="Century Gothic" w:eastAsia="Century Gothic" w:hAnsi="Century Gothic" w:cs="Century Gothic"/>
                                      <w:b/>
                                      <w:caps w:val="0"/>
                                      <w:color w:val="424242"/>
                                      <w:sz w:val="20"/>
                                    </w:rPr>
                                    <w:t>Autentico</w:t>
                                  </w:r>
                                </w:p>
                                <w:p>
                                  <w:pPr>
                                    <w:pStyle w:val="PARAGRAPH"/>
                                    <w:suppressAutoHyphens/>
                                    <w:spacing w:after="0" w:line="200"/>
                                    <w:jc w:val="right"/>
                                    <w:rPr>
                                      <w:rFonts w:ascii="Century Gothic" w:eastAsia="Century Gothic" w:hAnsi="Century Gothic" w:cs="Century Gothic"/>
                                      <w:b/>
                                      <w:caps w:val="0"/>
                                      <w:color w:val="424242"/>
                                      <w:sz w:val="20"/>
                                    </w:rPr>
                                  </w:pPr>
                                  <w:r>
                                    <w:rPr>
                                      <w:rFonts w:ascii="Century Gothic" w:eastAsia="Century Gothic" w:hAnsi="Century Gothic" w:cs="Century Gothic"/>
                                      <w:b w:val="0"/>
                                      <w:caps w:val="0"/>
                                      <w:color w:val="424242"/>
                                      <w:sz w:val="16"/>
                                    </w:rPr>
                                    <w:t>Diretto, Genuino e Aperto, Franco, Schietto.</w:t>
                                  </w:r>
                                </w:p>
                              </w:tc>
                            </w:tr>
                          </w:tbl>
                          <w:p>
                            <w:pPr>
                              <w:jc w:val="center"/>
                            </w:pPr>
                          </w:p>
                        </w:txbxContent>
                      </v:textbox>
                      <w10:wrap type="through"/>
                    </v:rect>
                    <v:rect id="_x0000_s2102" style="height:51;left:371;mso-position-horizontal-relative:page;mso-position-vertical-relative:page;position:absolute;width:105" filled="t" fillcolor="white" stroked="t" strokecolor="#ebf1f9" strokeweight="1.25pt">
                      <v:stroke linestyle="single"/>
                      <w10:wrap type="through"/>
                    </v:rect>
                    <v:rect id="_x0000_s2103" style="height:51;left:371;mso-position-horizontal:center;mso-position-horizontal-relative:page;mso-position-vertical-relative:page;position:absolute;width:105" filled="f" fillcolor="none" stroked="f">
                      <v:fill opacity="0"/>
                      <v:textbox inset="0,0,0,0">
                        <w:txbxContent>
                          <w:tbl>
                            <w:tblPr>
                              <w:jc w:val="center"/>
                              <w:tblLayout w:type="fixed"/>
                            </w:tblPr>
                            <w:tblGrid>
                              <w:gridCol w:w="2098"/>
                            </w:tblGrid>
                            <w:tr>
                              <w:tblPrEx>
                                <w:jc w:val="center"/>
                                <w:tblLayout w:type="fixed"/>
                              </w:tblPrEx>
                              <w:trPr>
                                <w:trHeight w:hRule="exact" w:val="1020"/>
                                <w:jc w:val="center"/>
                              </w:trPr>
                              <w:tc>
                                <w:tcPr>
                                  <w:tcW w:w="2098" w:type="dxa"/>
                                  <w:tcBorders>
                                    <w:top w:val="nil"/>
                                    <w:left w:val="nil"/>
                                    <w:bottom w:val="nil"/>
                                    <w:right w:val="nil"/>
                                  </w:tcBorders>
                                  <w:tcMar>
                                    <w:left w:w="113" w:type="dxa"/>
                                    <w:right w:w="113" w:type="dxa"/>
                                  </w:tcMar>
                                  <w:vAlign w:val="center"/>
                                </w:tcPr>
                                <w:p>
                                  <w:pPr>
                                    <w:pStyle w:val="PARAGRAPH"/>
                                    <w:suppressAutoHyphens/>
                                    <w:spacing w:after="0"/>
                                    <w:jc w:val="left"/>
                                  </w:pPr>
                                  <w:r>
                                    <w:rPr>
                                      <w:rFonts w:ascii="Century Gothic" w:eastAsia="Century Gothic" w:hAnsi="Century Gothic" w:cs="Century Gothic"/>
                                      <w:b/>
                                      <w:caps w:val="0"/>
                                      <w:color w:val="424242"/>
                                      <w:sz w:val="20"/>
                                    </w:rPr>
                                    <w:t>Persuasivo</w:t>
                                  </w:r>
                                </w:p>
                                <w:p>
                                  <w:pPr>
                                    <w:pStyle w:val="PARAGRAPH"/>
                                    <w:suppressAutoHyphens/>
                                    <w:spacing w:after="0" w:line="200"/>
                                    <w:jc w:val="left"/>
                                    <w:rPr>
                                      <w:rFonts w:ascii="Century Gothic" w:eastAsia="Century Gothic" w:hAnsi="Century Gothic" w:cs="Century Gothic"/>
                                      <w:b/>
                                      <w:caps w:val="0"/>
                                      <w:color w:val="424242"/>
                                      <w:sz w:val="20"/>
                                    </w:rPr>
                                  </w:pPr>
                                  <w:r>
                                    <w:rPr>
                                      <w:rFonts w:ascii="Century Gothic" w:eastAsia="Century Gothic" w:hAnsi="Century Gothic" w:cs="Century Gothic"/>
                                      <w:b w:val="0"/>
                                      <w:caps w:val="0"/>
                                      <w:color w:val="424242"/>
                                      <w:sz w:val="16"/>
                                    </w:rPr>
                                    <w:t>Diplomatico, Scaltro, Perspicace, Socialmente convincente.</w:t>
                                  </w:r>
                                </w:p>
                              </w:tc>
                            </w:tr>
                          </w:tbl>
                          <w:p>
                            <w:pPr>
                              <w:jc w:val="center"/>
                            </w:pPr>
                          </w:p>
                        </w:txbxContent>
                      </v:textbox>
                      <w10:wrap type="through"/>
                    </v:rect>
                    <v:rect id="_x0000_s2104" style="height:51;left:476;mso-position-horizontal-relative:page;mso-position-vertical-relative:page;position:absolute;width:34" filled="t" fillcolor="white" stroked="t" strokecolor="#ebf1f9" strokeweight="1.25pt">
                      <v:stroke linestyle="single"/>
                      <w10:wrap type="through"/>
                    </v:rect>
                    <v:rect id="_x0000_s2105" style="height:51;left:476;mso-position-horizontal:center;mso-position-horizontal-relative:page;mso-position-vertical-relative:page;position:absolute;width:34" filled="f" fillcolor="none" stroked="f">
                      <v:fill opacity="0"/>
                      <v:textbox inset="0,0,0,0">
                        <w:txbxContent>
                          <w:tbl>
                            <w:tblPr>
                              <w:jc w:val="center"/>
                              <w:tblLayout w:type="fixed"/>
                            </w:tblPr>
                            <w:tblGrid>
                              <w:gridCol w:w="680"/>
                            </w:tblGrid>
                            <w:tr>
                              <w:tblPrEx>
                                <w:jc w:val="center"/>
                                <w:tblLayout w:type="fixed"/>
                              </w:tblPrEx>
                              <w:trPr>
                                <w:trHeight w:hRule="exact" w:val="1020"/>
                                <w:jc w:val="center"/>
                              </w:trPr>
                              <w:tc>
                                <w:tcPr>
                                  <w:tcW w:w="680"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424242"/>
                                      <w:sz w:val="20"/>
                                    </w:rPr>
                                    <w:t>19</w:t>
                                  </w:r>
                                </w:p>
                              </w:tc>
                            </w:tr>
                          </w:tbl>
                          <w:p>
                            <w:pPr>
                              <w:jc w:val="center"/>
                            </w:pPr>
                          </w:p>
                        </w:txbxContent>
                      </v:textbox>
                      <w10:wrap type="through"/>
                    </v:rect>
                    <v:rect id="_x0000_s2106" style="height:51;left:201;mso-position-horizontal-relative:page;mso-position-vertical-relative:page;position:absolute;width:170" filled="t" fillcolor="white" stroked="t" strokecolor="#ebf1f9" strokeweight="1.25pt">
                      <v:stroke linestyle="single"/>
                      <w10:wrap type="through"/>
                    </v:rect>
                    <v:group id="_x0000_s2107" style="height:51;left:201;mso-position-horizontal-relative:page;mso-position-vertical-relative:page;position:absolute;width:170" coordsize="1000,1000">
                      <v:rect id="_x0000_s2108" style="height:800;left:91;mso-position-horizontal-relative:page;mso-position-vertical-relative:page;position:absolute;top:100;width:91" filled="t" fillcolor="#d2e0f2" stroked="t" strokecolor="white" strokeweight="1pt">
                        <v:stroke linestyle="single"/>
                        <w10:wrap type="through"/>
                      </v:rect>
                      <v:rect id="_x0000_s2109" style="height:800;left:182;mso-position-horizontal-relative:page;mso-position-vertical-relative:page;position:absolute;top:100;width:91" filled="t" fillcolor="#d2e0f2" stroked="t" strokecolor="white" strokeweight="1pt">
                        <v:stroke linestyle="single"/>
                        <w10:wrap type="through"/>
                      </v:rect>
                      <v:rect id="_x0000_s2110" style="height:800;left:273;mso-position-horizontal-relative:page;mso-position-vertical-relative:page;position:absolute;top:100;width:91" filled="t" fillcolor="#ebf1f9" stroked="t" strokecolor="white" strokeweight="1pt">
                        <v:stroke linestyle="single"/>
                        <w10:wrap type="through"/>
                      </v:rect>
                      <v:rect id="_x0000_s2111" style="height:800;left:364;mso-position-horizontal-relative:page;mso-position-vertical-relative:page;position:absolute;top:100;width:91" filled="t" fillcolor="#ebf1f9" stroked="t" strokecolor="white" strokeweight="1pt">
                        <v:stroke linestyle="single"/>
                        <w10:wrap type="through"/>
                      </v:rect>
                      <v:rect id="_x0000_s2112" style="height:800;left:455;mso-position-horizontal-relative:page;mso-position-vertical-relative:page;position:absolute;top:100;width:91" filled="t" fillcolor="#f5f8fd" stroked="t" strokecolor="white" strokeweight="1pt">
                        <v:stroke linestyle="single"/>
                        <w10:wrap type="through"/>
                      </v:rect>
                      <v:rect id="_x0000_s2113" style="height:800;left:545;mso-position-horizontal-relative:page;mso-position-vertical-relative:page;position:absolute;top:100;width:91" filled="t" fillcolor="#ebf1f9" stroked="t" strokecolor="white" strokeweight="1pt">
                        <v:stroke linestyle="single"/>
                        <w10:wrap type="through"/>
                      </v:rect>
                      <v:rect id="_x0000_s2114" style="height:800;left:636;mso-position-horizontal-relative:page;mso-position-vertical-relative:page;position:absolute;top:100;width:91" filled="t" fillcolor="#ebf1f9" stroked="t" strokecolor="white" strokeweight="1pt">
                        <v:stroke linestyle="single"/>
                        <w10:wrap type="through"/>
                      </v:rect>
                      <v:rect id="_x0000_s2115" style="height:800;left:727;mso-position-horizontal-relative:page;mso-position-vertical-relative:page;position:absolute;top:100;width:91" filled="t" fillcolor="#d2e0f2" stroked="t" strokecolor="white" strokeweight="1pt">
                        <v:stroke linestyle="single"/>
                        <w10:wrap type="through"/>
                      </v:rect>
                      <v:rect id="_x0000_s2116" style="height:800;left:818;mso-position-horizontal-relative:page;mso-position-vertical-relative:page;position:absolute;top:100;width:91" filled="t" fillcolor="#d2e0f2" stroked="t" strokecolor="white" strokeweight="1pt">
                        <v:stroke linestyle="single"/>
                        <w10:wrap type="through"/>
                      </v:rect>
                      <w10:wrap type="through"/>
                    </v:group>
                    <w10:wrap type="through"/>
                  </v:group>
                  <v:group id="_x0000_s2117" style="height:51;left:208;mso-position-horizontal-relative:page;mso-position-vertical-relative:page;position:absolute;top:255;width:156" coordsize="1000,1000">
                    <v:line id="_x0000_s2118" style="flip:y;mso-position-horizontal-relative:page;mso-position-vertical-relative:page;mso-wrap-distance-bottom:500;position:absolute" from="300,0" to="500,1000" fillcolor="none" stroked="t" strokecolor="#ff4500" strokeweight="2pt">
                      <v:fill opacity="0"/>
                      <w10:wrap type="through"/>
                    </v:line>
                    <w10:wrap type="through"/>
                  </v:group>
                  <v:group id="_x0000_s2119" style="height:10;left:201;mso-position-horizontal-relative:page;mso-position-vertical-relative:page;position:absolute;top:250;width:170" coordsize="1000,1000">
                    <v:group id="_x0000_s2120" style="height:1000;left:359;mso-position-horizontal-relative:page;mso-position-vertical-relative:page;position:absolute;width:136" coordsize="1000,1000">
                      <v:roundrect id="_x0000_s2121" style="height:1000;mso-position-horizontal-relative:page;mso-position-vertical-relative:page;position:absolute;rotation:90;width:1000" arcsize="10923f" filled="t" fillcolor="#6baff9" stroked="f">
                        <w10:wrap type="through"/>
                      </v:roundrect>
                      <w10:wrap type="through"/>
                    </v:group>
                    <w10:wrap type="through"/>
                  </v:group>
                  <v:group id="_x0000_s2122" style="height:10;left:201;mso-position-horizontal-relative:page;mso-position-vertical-relative:page;position:absolute;top:250;width:170" coordsize="1000,1000">
                    <v:group id="_x0000_s2123" style="height:1000;left:500;mso-position-horizontal-relative:page;mso-position-vertical-relative:page;position:absolute;width:141" coordsize="1000,1000">
                      <v:roundrect id="_x0000_s2124" style="height:1000;mso-position-horizontal-relative:page;mso-position-vertical-relative:page;position:absolute;width:1000" arcsize="10923f" filled="t" fillcolor="#6baff9" stroked="f">
                        <w10:wrap type="through"/>
                      </v:roundrect>
                      <w10:wrap type="through"/>
                    </v:group>
                    <w10:wrap type="through"/>
                  </v:group>
                  <v:group id="_x0000_s2125" style="height:31;left:201;mso-position-horizontal-relative:page;mso-position-vertical-relative:page;position:absolute;top:240;width:170" coordsize="1000,1000">
                    <v:group id="_x0000_s2126" style="height:1000;left:455;mso-position-horizontal-relative:page;mso-position-vertical-relative:page;position:absolute;width:91" coordsize="1000,1000">
                      <v:roundrect id="_x0000_s2127" style="height:1000;mso-position-horizontal-relative:page;mso-position-vertical-relative:page;position:absolute;width:1000" arcsize="10923f" filled="t" fillcolor="#014c99" stroked="f">
                        <w10:wrap type="through"/>
                      </v:roundrect>
                      <v:shape id="_x0000_s2128" type="#_x0000_t202" style="height:1000;mso-position-horizontal:center;mso-position-horizontal-relative:page;mso-position-vertical-relative:page;position:absolute;width:1000" filled="f" fillcolor="none" stroked="f">
                        <v:fill opacity="0"/>
                        <v:textbox inset="0,0,0,0">
                          <w:txbxContent>
                            <w:tbl>
                              <w:tblPr>
                                <w:jc w:val="center"/>
                                <w:tblLayout w:type="fixed"/>
                              </w:tblPr>
                              <w:tblGrid>
                                <w:gridCol w:w="283"/>
                              </w:tblGrid>
                              <w:tr>
                                <w:tblPrEx>
                                  <w:jc w:val="center"/>
                                  <w:tblLayout w:type="fixed"/>
                                </w:tblPrEx>
                                <w:trPr>
                                  <w:trHeight w:hRule="exact" w:val="612"/>
                                  <w:jc w:val="center"/>
                                </w:trPr>
                                <w:tc>
                                  <w:tcPr>
                                    <w:tcW w:w="283"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FFFFFF"/>
                                        <w:sz w:val="16"/>
                                      </w:rPr>
                                      <w:t>5</w:t>
                                    </w:r>
                                  </w:p>
                                </w:tc>
                              </w:tr>
                            </w:tbl>
                            <w:p>
                              <w:pPr>
                                <w:jc w:val="center"/>
                              </w:pPr>
                            </w:p>
                          </w:txbxContent>
                        </v:textbox>
                        <w10:wrap type="through"/>
                      </v:shape>
                      <w10:wrap type="through"/>
                    </v:group>
                    <w10:wrap type="through"/>
                  </v:group>
                  <v:group id="_x0000_s2129" style="height:51;mso-position-horizontal-relative:page;mso-position-vertical-relative:page;position:absolute;top:331;width:510" coordsize="510,51">
                    <v:rect id="_x0000_s2130" style="height:51;mso-position-horizontal-relative:page;mso-position-vertical-relative:page;position:absolute;width:62" filled="t" fillcolor="#0077bf" stroked="t" strokecolor="#ebf1f9" strokeweight="1.25pt">
                      <v:stroke linestyle="single"/>
                      <w10:wrap type="through"/>
                    </v:rect>
                    <v:rect id="_x0000_s2131" style="height:51;mso-position-horizontal:center;mso-position-horizontal-relative:page;mso-position-vertical-relative:page;position:absolute;width:62" filled="f" fillcolor="none" stroked="f">
                      <v:fill opacity="0"/>
                      <v:textbox inset="0,0,0,0">
                        <w:txbxContent>
                          <w:tbl>
                            <w:tblPr>
                              <w:jc w:val="center"/>
                              <w:tblLayout w:type="fixed"/>
                            </w:tblPr>
                            <w:tblGrid>
                              <w:gridCol w:w="1247"/>
                            </w:tblGrid>
                            <w:tr>
                              <w:tblPrEx>
                                <w:jc w:val="center"/>
                                <w:tblLayout w:type="fixed"/>
                              </w:tblPrEx>
                              <w:trPr>
                                <w:trHeight w:hRule="exact" w:val="1020"/>
                                <w:jc w:val="center"/>
                              </w:trPr>
                              <w:tc>
                                <w:tcPr>
                                  <w:tcW w:w="1247"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i w:val="0"/>
                                      <w:caps w:val="0"/>
                                      <w:color w:val="FFFFFF"/>
                                      <w:sz w:val="20"/>
                                    </w:rPr>
                                    <w:t>COMPETIT</w:t>
                                  </w:r>
                                </w:p>
                              </w:tc>
                            </w:tr>
                          </w:tbl>
                          <w:p>
                            <w:pPr>
                              <w:jc w:val="center"/>
                            </w:pPr>
                          </w:p>
                        </w:txbxContent>
                      </v:textbox>
                      <w10:wrap type="through"/>
                    </v:rect>
                    <v:rect id="_x0000_s2132" style="height:51;left:62;mso-position-horizontal-relative:page;mso-position-vertical-relative:page;position:absolute;width:34" filled="t" fillcolor="white" stroked="t" strokecolor="#ebf1f9" strokeweight="1.25pt">
                      <v:stroke linestyle="single"/>
                      <w10:wrap type="through"/>
                    </v:rect>
                    <v:rect id="_x0000_s2133" style="height:51;left:62;mso-position-horizontal:center;mso-position-horizontal-relative:page;mso-position-vertical-relative:page;position:absolute;width:34" filled="f" fillcolor="none" stroked="f">
                      <v:fill opacity="0"/>
                      <v:textbox inset="0,0,0,0">
                        <w:txbxContent>
                          <w:tbl>
                            <w:tblPr>
                              <w:jc w:val="center"/>
                              <w:tblLayout w:type="fixed"/>
                            </w:tblPr>
                            <w:tblGrid>
                              <w:gridCol w:w="680"/>
                            </w:tblGrid>
                            <w:tr>
                              <w:tblPrEx>
                                <w:jc w:val="center"/>
                                <w:tblLayout w:type="fixed"/>
                              </w:tblPrEx>
                              <w:trPr>
                                <w:trHeight w:hRule="exact" w:val="1020"/>
                                <w:jc w:val="center"/>
                              </w:trPr>
                              <w:tc>
                                <w:tcPr>
                                  <w:tcW w:w="680"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424242"/>
                                      <w:sz w:val="20"/>
                                    </w:rPr>
                                    <w:t>27</w:t>
                                  </w:r>
                                </w:p>
                              </w:tc>
                            </w:tr>
                          </w:tbl>
                          <w:p>
                            <w:pPr>
                              <w:jc w:val="center"/>
                            </w:pPr>
                          </w:p>
                        </w:txbxContent>
                      </v:textbox>
                      <w10:wrap type="through"/>
                    </v:rect>
                    <v:rect id="_x0000_s2134" style="height:51;left:96;mso-position-horizontal-relative:page;mso-position-vertical-relative:page;position:absolute;width:105" filled="t" fillcolor="white" stroked="t" strokecolor="#ebf1f9" strokeweight="1.25pt">
                      <v:stroke linestyle="single"/>
                      <w10:wrap type="through"/>
                    </v:rect>
                    <v:rect id="_x0000_s2135" style="height:51;left:96;mso-position-horizontal:center;mso-position-horizontal-relative:page;mso-position-vertical-relative:page;position:absolute;width:105" filled="f" fillcolor="none" stroked="f">
                      <v:fill opacity="0"/>
                      <v:textbox inset="0,0,0,0">
                        <w:txbxContent>
                          <w:tbl>
                            <w:tblPr>
                              <w:jc w:val="center"/>
                              <w:tblLayout w:type="fixed"/>
                            </w:tblPr>
                            <w:tblGrid>
                              <w:gridCol w:w="2098"/>
                            </w:tblGrid>
                            <w:tr>
                              <w:tblPrEx>
                                <w:jc w:val="center"/>
                                <w:tblLayout w:type="fixed"/>
                              </w:tblPrEx>
                              <w:trPr>
                                <w:trHeight w:hRule="exact" w:val="1020"/>
                                <w:jc w:val="center"/>
                              </w:trPr>
                              <w:tc>
                                <w:tcPr>
                                  <w:tcW w:w="2098" w:type="dxa"/>
                                  <w:tcBorders>
                                    <w:top w:val="nil"/>
                                    <w:left w:val="nil"/>
                                    <w:bottom w:val="nil"/>
                                    <w:right w:val="nil"/>
                                  </w:tcBorders>
                                  <w:tcMar>
                                    <w:left w:w="113" w:type="dxa"/>
                                    <w:right w:w="113" w:type="dxa"/>
                                  </w:tcMar>
                                  <w:vAlign w:val="center"/>
                                </w:tcPr>
                                <w:p>
                                  <w:pPr>
                                    <w:pStyle w:val="PARAGRAPH"/>
                                    <w:suppressAutoHyphens/>
                                    <w:spacing w:after="0"/>
                                    <w:jc w:val="right"/>
                                  </w:pPr>
                                  <w:r>
                                    <w:rPr>
                                      <w:rFonts w:ascii="Century Gothic" w:eastAsia="Century Gothic" w:hAnsi="Century Gothic" w:cs="Century Gothic"/>
                                      <w:b/>
                                      <w:caps w:val="0"/>
                                      <w:color w:val="424242"/>
                                      <w:sz w:val="20"/>
                                    </w:rPr>
                                    <w:t>Compassato</w:t>
                                  </w:r>
                                </w:p>
                                <w:p>
                                  <w:pPr>
                                    <w:pStyle w:val="PARAGRAPH"/>
                                    <w:suppressAutoHyphens/>
                                    <w:spacing w:after="0" w:line="200"/>
                                    <w:jc w:val="right"/>
                                    <w:rPr>
                                      <w:rFonts w:ascii="Century Gothic" w:eastAsia="Century Gothic" w:hAnsi="Century Gothic" w:cs="Century Gothic"/>
                                      <w:b/>
                                      <w:caps w:val="0"/>
                                      <w:color w:val="424242"/>
                                      <w:sz w:val="20"/>
                                    </w:rPr>
                                  </w:pPr>
                                  <w:r>
                                    <w:rPr>
                                      <w:rFonts w:ascii="Century Gothic" w:eastAsia="Century Gothic" w:hAnsi="Century Gothic" w:cs="Century Gothic"/>
                                      <w:b w:val="0"/>
                                      <w:caps w:val="0"/>
                                      <w:color w:val="424242"/>
                                      <w:sz w:val="16"/>
                                    </w:rPr>
                                    <w:t>Calmo e composto, Riesce a distendersi e rilassarsi.</w:t>
                                  </w:r>
                                </w:p>
                              </w:tc>
                            </w:tr>
                          </w:tbl>
                          <w:p>
                            <w:pPr>
                              <w:jc w:val="center"/>
                            </w:pPr>
                          </w:p>
                        </w:txbxContent>
                      </v:textbox>
                      <w10:wrap type="through"/>
                    </v:rect>
                    <v:rect id="_x0000_s2136" style="height:51;left:371;mso-position-horizontal-relative:page;mso-position-vertical-relative:page;position:absolute;width:105" filled="t" fillcolor="white" stroked="t" strokecolor="#ebf1f9" strokeweight="1.25pt">
                      <v:stroke linestyle="single"/>
                      <w10:wrap type="through"/>
                    </v:rect>
                    <v:rect id="_x0000_s2137" style="height:51;left:371;mso-position-horizontal:center;mso-position-horizontal-relative:page;mso-position-vertical-relative:page;position:absolute;width:105" filled="f" fillcolor="none" stroked="f">
                      <v:fill opacity="0"/>
                      <v:textbox inset="0,0,0,0">
                        <w:txbxContent>
                          <w:tbl>
                            <w:tblPr>
                              <w:jc w:val="center"/>
                              <w:tblLayout w:type="fixed"/>
                            </w:tblPr>
                            <w:tblGrid>
                              <w:gridCol w:w="2098"/>
                            </w:tblGrid>
                            <w:tr>
                              <w:tblPrEx>
                                <w:jc w:val="center"/>
                                <w:tblLayout w:type="fixed"/>
                              </w:tblPrEx>
                              <w:trPr>
                                <w:trHeight w:hRule="exact" w:val="1020"/>
                                <w:jc w:val="center"/>
                              </w:trPr>
                              <w:tc>
                                <w:tcPr>
                                  <w:tcW w:w="2098" w:type="dxa"/>
                                  <w:tcBorders>
                                    <w:top w:val="nil"/>
                                    <w:left w:val="nil"/>
                                    <w:bottom w:val="nil"/>
                                    <w:right w:val="nil"/>
                                  </w:tcBorders>
                                  <w:tcMar>
                                    <w:left w:w="113" w:type="dxa"/>
                                    <w:right w:w="113" w:type="dxa"/>
                                  </w:tcMar>
                                  <w:vAlign w:val="center"/>
                                </w:tcPr>
                                <w:p>
                                  <w:pPr>
                                    <w:pStyle w:val="PARAGRAPH"/>
                                    <w:suppressAutoHyphens/>
                                    <w:spacing w:after="0"/>
                                    <w:jc w:val="left"/>
                                  </w:pPr>
                                  <w:r>
                                    <w:rPr>
                                      <w:rFonts w:ascii="Century Gothic" w:eastAsia="Century Gothic" w:hAnsi="Century Gothic" w:cs="Century Gothic"/>
                                      <w:b/>
                                      <w:caps w:val="0"/>
                                      <w:color w:val="424242"/>
                                      <w:sz w:val="20"/>
                                    </w:rPr>
                                    <w:t>Contendente</w:t>
                                  </w:r>
                                </w:p>
                                <w:p>
                                  <w:pPr>
                                    <w:pStyle w:val="PARAGRAPH"/>
                                    <w:suppressAutoHyphens/>
                                    <w:spacing w:after="0" w:line="200"/>
                                    <w:jc w:val="left"/>
                                    <w:rPr>
                                      <w:rFonts w:ascii="Century Gothic" w:eastAsia="Century Gothic" w:hAnsi="Century Gothic" w:cs="Century Gothic"/>
                                      <w:b/>
                                      <w:caps w:val="0"/>
                                      <w:color w:val="424242"/>
                                      <w:sz w:val="20"/>
                                    </w:rPr>
                                  </w:pPr>
                                  <w:r>
                                    <w:rPr>
                                      <w:rFonts w:ascii="Century Gothic" w:eastAsia="Century Gothic" w:hAnsi="Century Gothic" w:cs="Century Gothic"/>
                                      <w:b w:val="0"/>
                                      <w:caps w:val="0"/>
                                      <w:color w:val="424242"/>
                                      <w:sz w:val="16"/>
                                    </w:rPr>
                                    <w:t>Ambizioso e competitivo, Ha difficoltà a rilassarsi, Impaziente.</w:t>
                                  </w:r>
                                </w:p>
                              </w:tc>
                            </w:tr>
                          </w:tbl>
                          <w:p>
                            <w:pPr>
                              <w:jc w:val="center"/>
                            </w:pPr>
                          </w:p>
                        </w:txbxContent>
                      </v:textbox>
                      <w10:wrap type="through"/>
                    </v:rect>
                    <v:rect id="_x0000_s2138" style="height:51;left:476;mso-position-horizontal-relative:page;mso-position-vertical-relative:page;position:absolute;width:34" filled="t" fillcolor="white" stroked="t" strokecolor="#ebf1f9" strokeweight="1.25pt">
                      <v:stroke linestyle="single"/>
                      <w10:wrap type="through"/>
                    </v:rect>
                    <v:rect id="_x0000_s2139" style="height:51;left:476;mso-position-horizontal:center;mso-position-horizontal-relative:page;mso-position-vertical-relative:page;position:absolute;width:34" filled="f" fillcolor="none" stroked="f">
                      <v:fill opacity="0"/>
                      <v:textbox inset="0,0,0,0">
                        <w:txbxContent>
                          <w:tbl>
                            <w:tblPr>
                              <w:jc w:val="center"/>
                              <w:tblLayout w:type="fixed"/>
                            </w:tblPr>
                            <w:tblGrid>
                              <w:gridCol w:w="680"/>
                            </w:tblGrid>
                            <w:tr>
                              <w:tblPrEx>
                                <w:jc w:val="center"/>
                                <w:tblLayout w:type="fixed"/>
                              </w:tblPrEx>
                              <w:trPr>
                                <w:trHeight w:hRule="exact" w:val="1020"/>
                                <w:jc w:val="center"/>
                              </w:trPr>
                              <w:tc>
                                <w:tcPr>
                                  <w:tcW w:w="680"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424242"/>
                                      <w:sz w:val="20"/>
                                    </w:rPr>
                                    <w:t>50</w:t>
                                  </w:r>
                                </w:p>
                              </w:tc>
                            </w:tr>
                          </w:tbl>
                          <w:p>
                            <w:pPr>
                              <w:jc w:val="center"/>
                            </w:pPr>
                          </w:p>
                        </w:txbxContent>
                      </v:textbox>
                      <w10:wrap type="through"/>
                    </v:rect>
                    <v:rect id="_x0000_s2140" style="height:51;left:201;mso-position-horizontal-relative:page;mso-position-vertical-relative:page;position:absolute;width:170" filled="t" fillcolor="white" stroked="t" strokecolor="#ebf1f9" strokeweight="1.25pt">
                      <v:stroke linestyle="single"/>
                      <w10:wrap type="through"/>
                    </v:rect>
                    <v:group id="_x0000_s2141" style="height:51;left:201;mso-position-horizontal-relative:page;mso-position-vertical-relative:page;position:absolute;width:170" coordsize="1000,1000">
                      <v:rect id="_x0000_s2142" style="height:800;left:91;mso-position-horizontal-relative:page;mso-position-vertical-relative:page;position:absolute;top:100;width:91" filled="t" fillcolor="#d2e0f2" stroked="t" strokecolor="white" strokeweight="1pt">
                        <v:stroke linestyle="single"/>
                        <w10:wrap type="through"/>
                      </v:rect>
                      <v:rect id="_x0000_s2143" style="height:800;left:182;mso-position-horizontal-relative:page;mso-position-vertical-relative:page;position:absolute;top:100;width:91" filled="t" fillcolor="#d2e0f2" stroked="t" strokecolor="white" strokeweight="1pt">
                        <v:stroke linestyle="single"/>
                        <w10:wrap type="through"/>
                      </v:rect>
                      <v:rect id="_x0000_s2144" style="height:800;left:273;mso-position-horizontal-relative:page;mso-position-vertical-relative:page;position:absolute;top:100;width:91" filled="t" fillcolor="#ebf1f9" stroked="t" strokecolor="white" strokeweight="1pt">
                        <v:stroke linestyle="single"/>
                        <w10:wrap type="through"/>
                      </v:rect>
                      <v:rect id="_x0000_s2145" style="height:800;left:364;mso-position-horizontal-relative:page;mso-position-vertical-relative:page;position:absolute;top:100;width:91" filled="t" fillcolor="#ebf1f9" stroked="t" strokecolor="white" strokeweight="1pt">
                        <v:stroke linestyle="single"/>
                        <w10:wrap type="through"/>
                      </v:rect>
                      <v:rect id="_x0000_s2146" style="height:800;left:455;mso-position-horizontal-relative:page;mso-position-vertical-relative:page;position:absolute;top:100;width:91" filled="t" fillcolor="#f5f8fd" stroked="t" strokecolor="white" strokeweight="1pt">
                        <v:stroke linestyle="single"/>
                        <w10:wrap type="through"/>
                      </v:rect>
                      <v:rect id="_x0000_s2147" style="height:800;left:545;mso-position-horizontal-relative:page;mso-position-vertical-relative:page;position:absolute;top:100;width:91" filled="t" fillcolor="#ebf1f9" stroked="t" strokecolor="white" strokeweight="1pt">
                        <v:stroke linestyle="single"/>
                        <w10:wrap type="through"/>
                      </v:rect>
                      <v:rect id="_x0000_s2148" style="height:800;left:636;mso-position-horizontal-relative:page;mso-position-vertical-relative:page;position:absolute;top:100;width:91" filled="t" fillcolor="#ebf1f9" stroked="t" strokecolor="white" strokeweight="1pt">
                        <v:stroke linestyle="single"/>
                        <w10:wrap type="through"/>
                      </v:rect>
                      <v:rect id="_x0000_s2149" style="height:800;left:727;mso-position-horizontal-relative:page;mso-position-vertical-relative:page;position:absolute;top:100;width:91" filled="t" fillcolor="#d2e0f2" stroked="t" strokecolor="white" strokeweight="1pt">
                        <v:stroke linestyle="single"/>
                        <w10:wrap type="through"/>
                      </v:rect>
                      <v:rect id="_x0000_s2150" style="height:800;left:818;mso-position-horizontal-relative:page;mso-position-vertical-relative:page;position:absolute;top:100;width:91" filled="t" fillcolor="#d2e0f2" stroked="t" strokecolor="white" strokeweight="1pt">
                        <v:stroke linestyle="single"/>
                        <w10:wrap type="through"/>
                      </v:rect>
                      <w10:wrap type="through"/>
                    </v:group>
                    <w10:wrap type="through"/>
                  </v:group>
                  <v:group id="_x0000_s2151" style="height:51;left:208;mso-position-horizontal-relative:page;mso-position-vertical-relative:page;position:absolute;top:306;width:156" coordsize="1000,1000">
                    <v:line id="_x0000_s2152" style="mso-position-horizontal-relative:page;mso-position-vertical-relative:page;mso-wrap-distance-bottom:500;position:absolute" from="300,0" to="500,1000" fillcolor="none" stroked="t" strokecolor="#ff4500" strokeweight="2pt">
                      <v:fill opacity="0"/>
                      <w10:wrap type="through"/>
                    </v:line>
                    <w10:wrap type="through"/>
                  </v:group>
                  <v:group id="_x0000_s2153" style="height:10;left:201;mso-position-horizontal-relative:page;mso-position-vertical-relative:page;position:absolute;top:301;width:170" coordsize="1000,1000">
                    <v:group id="_x0000_s2154" style="height:1000;left:177;mso-position-horizontal-relative:page;mso-position-vertical-relative:page;position:absolute;width:136" coordsize="1000,1000">
                      <v:roundrect id="_x0000_s2155" style="height:1000;mso-position-horizontal-relative:page;mso-position-vertical-relative:page;position:absolute;rotation:90;width:1000" arcsize="10923f" filled="t" fillcolor="#6baff9" stroked="f">
                        <w10:wrap type="through"/>
                      </v:roundrect>
                      <w10:wrap type="through"/>
                    </v:group>
                    <w10:wrap type="through"/>
                  </v:group>
                  <v:group id="_x0000_s2156" style="height:10;left:201;mso-position-horizontal-relative:page;mso-position-vertical-relative:page;position:absolute;top:301;width:170" coordsize="1000,1000">
                    <v:group id="_x0000_s2157" style="height:1000;left:318;mso-position-horizontal-relative:page;mso-position-vertical-relative:page;position:absolute;width:141" coordsize="1000,1000">
                      <v:roundrect id="_x0000_s2158" style="height:1000;mso-position-horizontal-relative:page;mso-position-vertical-relative:page;position:absolute;width:1000" arcsize="10923f" filled="t" fillcolor="#6baff9" stroked="f">
                        <w10:wrap type="through"/>
                      </v:roundrect>
                      <w10:wrap type="through"/>
                    </v:group>
                    <w10:wrap type="through"/>
                  </v:group>
                  <v:group id="_x0000_s2159" style="height:31;left:201;mso-position-horizontal-relative:page;mso-position-vertical-relative:page;position:absolute;top:291;width:170" coordsize="1000,1000">
                    <v:group id="_x0000_s2160" style="height:1000;left:273;mso-position-horizontal-relative:page;mso-position-vertical-relative:page;position:absolute;width:91" coordsize="1000,1000">
                      <v:roundrect id="_x0000_s2161" style="height:1000;mso-position-horizontal-relative:page;mso-position-vertical-relative:page;position:absolute;width:1000" arcsize="10923f" filled="t" fillcolor="#014c99" stroked="f">
                        <w10:wrap type="through"/>
                      </v:roundrect>
                      <v:shape id="_x0000_s2162" type="#_x0000_t202" style="height:1000;mso-position-horizontal:center;mso-position-horizontal-relative:page;mso-position-vertical-relative:page;position:absolute;width:1000" filled="f" fillcolor="none" stroked="f">
                        <v:fill opacity="0"/>
                        <v:textbox inset="0,0,0,0">
                          <w:txbxContent>
                            <w:tbl>
                              <w:tblPr>
                                <w:jc w:val="center"/>
                                <w:tblLayout w:type="fixed"/>
                              </w:tblPr>
                              <w:tblGrid>
                                <w:gridCol w:w="283"/>
                              </w:tblGrid>
                              <w:tr>
                                <w:tblPrEx>
                                  <w:jc w:val="center"/>
                                  <w:tblLayout w:type="fixed"/>
                                </w:tblPrEx>
                                <w:trPr>
                                  <w:trHeight w:hRule="exact" w:val="612"/>
                                  <w:jc w:val="center"/>
                                </w:trPr>
                                <w:tc>
                                  <w:tcPr>
                                    <w:tcW w:w="283"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FFFFFF"/>
                                        <w:sz w:val="16"/>
                                      </w:rPr>
                                      <w:t>3</w:t>
                                    </w:r>
                                  </w:p>
                                </w:tc>
                              </w:tr>
                            </w:tbl>
                            <w:p>
                              <w:pPr>
                                <w:jc w:val="center"/>
                              </w:pPr>
                            </w:p>
                          </w:txbxContent>
                        </v:textbox>
                        <w10:wrap type="through"/>
                      </v:shape>
                      <w10:wrap type="through"/>
                    </v:group>
                    <w10:wrap type="through"/>
                  </v:group>
                  <v:group id="_x0000_s2163" style="height:51;mso-position-horizontal-relative:page;mso-position-vertical-relative:page;position:absolute;top:382;width:510" coordsize="510,51">
                    <v:rect id="_x0000_s2164" style="height:51;mso-position-horizontal-relative:page;mso-position-vertical-relative:page;position:absolute;width:62" filled="t" fillcolor="#0077bf" stroked="t" strokecolor="#ebf1f9" strokeweight="1.25pt">
                      <v:stroke linestyle="single"/>
                      <w10:wrap type="through"/>
                    </v:rect>
                    <v:rect id="_x0000_s2165" style="height:51;mso-position-horizontal:center;mso-position-horizontal-relative:page;mso-position-vertical-relative:page;position:absolute;width:62" filled="f" fillcolor="none" stroked="f">
                      <v:fill opacity="0"/>
                      <v:textbox inset="0,0,0,0">
                        <w:txbxContent>
                          <w:tbl>
                            <w:tblPr>
                              <w:jc w:val="center"/>
                              <w:tblLayout w:type="fixed"/>
                            </w:tblPr>
                            <w:tblGrid>
                              <w:gridCol w:w="1247"/>
                            </w:tblGrid>
                            <w:tr>
                              <w:tblPrEx>
                                <w:jc w:val="center"/>
                                <w:tblLayout w:type="fixed"/>
                              </w:tblPrEx>
                              <w:trPr>
                                <w:trHeight w:hRule="exact" w:val="1020"/>
                                <w:jc w:val="center"/>
                              </w:trPr>
                              <w:tc>
                                <w:tcPr>
                                  <w:tcW w:w="1247"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i w:val="0"/>
                                      <w:caps w:val="0"/>
                                      <w:color w:val="FFFFFF"/>
                                      <w:sz w:val="20"/>
                                    </w:rPr>
                                    <w:t>EXTERNAL</w:t>
                                  </w:r>
                                </w:p>
                              </w:tc>
                            </w:tr>
                          </w:tbl>
                          <w:p>
                            <w:pPr>
                              <w:jc w:val="center"/>
                            </w:pPr>
                          </w:p>
                        </w:txbxContent>
                      </v:textbox>
                      <w10:wrap type="through"/>
                    </v:rect>
                    <v:rect id="_x0000_s2166" style="height:51;left:62;mso-position-horizontal-relative:page;mso-position-vertical-relative:page;position:absolute;width:34" filled="t" fillcolor="white" stroked="t" strokecolor="#ebf1f9" strokeweight="1.25pt">
                      <v:stroke linestyle="single"/>
                      <w10:wrap type="through"/>
                    </v:rect>
                    <v:rect id="_x0000_s2167" style="height:51;left:62;mso-position-horizontal:center;mso-position-horizontal-relative:page;mso-position-vertical-relative:page;position:absolute;width:34" filled="f" fillcolor="none" stroked="f">
                      <v:fill opacity="0"/>
                      <v:textbox inset="0,0,0,0">
                        <w:txbxContent>
                          <w:tbl>
                            <w:tblPr>
                              <w:jc w:val="center"/>
                              <w:tblLayout w:type="fixed"/>
                            </w:tblPr>
                            <w:tblGrid>
                              <w:gridCol w:w="680"/>
                            </w:tblGrid>
                            <w:tr>
                              <w:tblPrEx>
                                <w:jc w:val="center"/>
                                <w:tblLayout w:type="fixed"/>
                              </w:tblPrEx>
                              <w:trPr>
                                <w:trHeight w:hRule="exact" w:val="1020"/>
                                <w:jc w:val="center"/>
                              </w:trPr>
                              <w:tc>
                                <w:tcPr>
                                  <w:tcW w:w="680"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424242"/>
                                      <w:sz w:val="20"/>
                                    </w:rPr>
                                    <w:t>20</w:t>
                                  </w:r>
                                </w:p>
                              </w:tc>
                            </w:tr>
                          </w:tbl>
                          <w:p>
                            <w:pPr>
                              <w:jc w:val="center"/>
                            </w:pPr>
                          </w:p>
                        </w:txbxContent>
                      </v:textbox>
                      <w10:wrap type="through"/>
                    </v:rect>
                    <v:rect id="_x0000_s2168" style="height:51;left:96;mso-position-horizontal-relative:page;mso-position-vertical-relative:page;position:absolute;width:105" filled="t" fillcolor="white" stroked="t" strokecolor="#ebf1f9" strokeweight="1.25pt">
                      <v:stroke linestyle="single"/>
                      <w10:wrap type="through"/>
                    </v:rect>
                    <v:rect id="_x0000_s2169" style="height:51;left:96;mso-position-horizontal:center;mso-position-horizontal-relative:page;mso-position-vertical-relative:page;position:absolute;width:105" filled="f" fillcolor="none" stroked="f">
                      <v:fill opacity="0"/>
                      <v:textbox inset="0,0,0,0">
                        <w:txbxContent>
                          <w:tbl>
                            <w:tblPr>
                              <w:jc w:val="center"/>
                              <w:tblLayout w:type="fixed"/>
                            </w:tblPr>
                            <w:tblGrid>
                              <w:gridCol w:w="2098"/>
                            </w:tblGrid>
                            <w:tr>
                              <w:tblPrEx>
                                <w:jc w:val="center"/>
                                <w:tblLayout w:type="fixed"/>
                              </w:tblPrEx>
                              <w:trPr>
                                <w:trHeight w:hRule="exact" w:val="1020"/>
                                <w:jc w:val="center"/>
                              </w:trPr>
                              <w:tc>
                                <w:tcPr>
                                  <w:tcW w:w="2098" w:type="dxa"/>
                                  <w:tcBorders>
                                    <w:top w:val="nil"/>
                                    <w:left w:val="nil"/>
                                    <w:bottom w:val="nil"/>
                                    <w:right w:val="nil"/>
                                  </w:tcBorders>
                                  <w:tcMar>
                                    <w:left w:w="113" w:type="dxa"/>
                                    <w:right w:w="113" w:type="dxa"/>
                                  </w:tcMar>
                                  <w:vAlign w:val="center"/>
                                </w:tcPr>
                                <w:p>
                                  <w:pPr>
                                    <w:pStyle w:val="PARAGRAPH"/>
                                    <w:suppressAutoHyphens/>
                                    <w:spacing w:after="0"/>
                                    <w:jc w:val="right"/>
                                  </w:pPr>
                                  <w:r>
                                    <w:rPr>
                                      <w:rFonts w:ascii="Century Gothic" w:eastAsia="Century Gothic" w:hAnsi="Century Gothic" w:cs="Century Gothic"/>
                                      <w:b/>
                                      <w:caps w:val="0"/>
                                      <w:color w:val="424242"/>
                                      <w:sz w:val="20"/>
                                    </w:rPr>
                                    <w:t>Ottimistico</w:t>
                                  </w:r>
                                </w:p>
                                <w:p>
                                  <w:pPr>
                                    <w:pStyle w:val="PARAGRAPH"/>
                                    <w:suppressAutoHyphens/>
                                    <w:spacing w:after="0" w:line="200"/>
                                    <w:jc w:val="right"/>
                                    <w:rPr>
                                      <w:rFonts w:ascii="Century Gothic" w:eastAsia="Century Gothic" w:hAnsi="Century Gothic" w:cs="Century Gothic"/>
                                      <w:b/>
                                      <w:caps w:val="0"/>
                                      <w:color w:val="424242"/>
                                      <w:sz w:val="20"/>
                                    </w:rPr>
                                  </w:pPr>
                                  <w:r>
                                    <w:rPr>
                                      <w:rFonts w:ascii="Century Gothic" w:eastAsia="Century Gothic" w:hAnsi="Century Gothic" w:cs="Century Gothic"/>
                                      <w:b w:val="0"/>
                                      <w:caps w:val="0"/>
                                      <w:color w:val="424242"/>
                                      <w:sz w:val="16"/>
                                    </w:rPr>
                                    <w:t>Convinto di riuscire perseverando, Reagisce alle battute di arresto, LoC Interno.</w:t>
                                  </w:r>
                                </w:p>
                              </w:tc>
                            </w:tr>
                          </w:tbl>
                          <w:p>
                            <w:pPr>
                              <w:jc w:val="center"/>
                            </w:pPr>
                          </w:p>
                        </w:txbxContent>
                      </v:textbox>
                      <w10:wrap type="through"/>
                    </v:rect>
                    <v:rect id="_x0000_s2170" style="height:51;left:371;mso-position-horizontal-relative:page;mso-position-vertical-relative:page;position:absolute;width:105" filled="t" fillcolor="white" stroked="t" strokecolor="#ebf1f9" strokeweight="1.25pt">
                      <v:stroke linestyle="single"/>
                      <w10:wrap type="through"/>
                    </v:rect>
                    <v:rect id="_x0000_s2171" style="height:51;left:371;mso-position-horizontal:center;mso-position-horizontal-relative:page;mso-position-vertical-relative:page;position:absolute;width:105" filled="f" fillcolor="none" stroked="f">
                      <v:fill opacity="0"/>
                      <v:textbox inset="0,0,0,0">
                        <w:txbxContent>
                          <w:tbl>
                            <w:tblPr>
                              <w:jc w:val="center"/>
                              <w:tblLayout w:type="fixed"/>
                            </w:tblPr>
                            <w:tblGrid>
                              <w:gridCol w:w="2098"/>
                            </w:tblGrid>
                            <w:tr>
                              <w:tblPrEx>
                                <w:jc w:val="center"/>
                                <w:tblLayout w:type="fixed"/>
                              </w:tblPrEx>
                              <w:trPr>
                                <w:trHeight w:hRule="exact" w:val="1020"/>
                                <w:jc w:val="center"/>
                              </w:trPr>
                              <w:tc>
                                <w:tcPr>
                                  <w:tcW w:w="2098" w:type="dxa"/>
                                  <w:tcBorders>
                                    <w:top w:val="nil"/>
                                    <w:left w:val="nil"/>
                                    <w:bottom w:val="nil"/>
                                    <w:right w:val="nil"/>
                                  </w:tcBorders>
                                  <w:tcMar>
                                    <w:left w:w="113" w:type="dxa"/>
                                    <w:right w:w="113" w:type="dxa"/>
                                  </w:tcMar>
                                  <w:vAlign w:val="center"/>
                                </w:tcPr>
                                <w:p>
                                  <w:pPr>
                                    <w:pStyle w:val="PARAGRAPH"/>
                                    <w:suppressAutoHyphens/>
                                    <w:spacing w:after="0"/>
                                    <w:jc w:val="left"/>
                                  </w:pPr>
                                  <w:r>
                                    <w:rPr>
                                      <w:rFonts w:ascii="Century Gothic" w:eastAsia="Century Gothic" w:hAnsi="Century Gothic" w:cs="Century Gothic"/>
                                      <w:b/>
                                      <w:caps w:val="0"/>
                                      <w:color w:val="424242"/>
                                      <w:sz w:val="20"/>
                                    </w:rPr>
                                    <w:t>Pessimistico</w:t>
                                  </w:r>
                                </w:p>
                                <w:p>
                                  <w:pPr>
                                    <w:pStyle w:val="PARAGRAPH"/>
                                    <w:suppressAutoHyphens/>
                                    <w:spacing w:after="0" w:line="200"/>
                                    <w:jc w:val="left"/>
                                    <w:rPr>
                                      <w:rFonts w:ascii="Century Gothic" w:eastAsia="Century Gothic" w:hAnsi="Century Gothic" w:cs="Century Gothic"/>
                                      <w:b/>
                                      <w:caps w:val="0"/>
                                      <w:color w:val="424242"/>
                                      <w:sz w:val="20"/>
                                    </w:rPr>
                                  </w:pPr>
                                  <w:r>
                                    <w:rPr>
                                      <w:rFonts w:ascii="Century Gothic" w:eastAsia="Century Gothic" w:hAnsi="Century Gothic" w:cs="Century Gothic"/>
                                      <w:b w:val="0"/>
                                      <w:caps w:val="0"/>
                                      <w:color w:val="424242"/>
                                      <w:sz w:val="16"/>
                                    </w:rPr>
                                    <w:t>Tende a demoralizzarsi, è fatalista, LoC Esterno.</w:t>
                                  </w:r>
                                </w:p>
                              </w:tc>
                            </w:tr>
                          </w:tbl>
                          <w:p>
                            <w:pPr>
                              <w:jc w:val="center"/>
                            </w:pPr>
                          </w:p>
                        </w:txbxContent>
                      </v:textbox>
                      <w10:wrap type="through"/>
                    </v:rect>
                    <v:rect id="_x0000_s2172" style="height:51;left:476;mso-position-horizontal-relative:page;mso-position-vertical-relative:page;position:absolute;width:34" filled="t" fillcolor="white" stroked="t" strokecolor="#ebf1f9" strokeweight="1.25pt">
                      <v:stroke linestyle="single"/>
                      <w10:wrap type="through"/>
                    </v:rect>
                    <v:rect id="_x0000_s2173" style="height:51;left:476;mso-position-horizontal:center;mso-position-horizontal-relative:page;mso-position-vertical-relative:page;position:absolute;width:34" filled="f" fillcolor="none" stroked="f">
                      <v:fill opacity="0"/>
                      <v:textbox inset="0,0,0,0">
                        <w:txbxContent>
                          <w:tbl>
                            <w:tblPr>
                              <w:jc w:val="center"/>
                              <w:tblLayout w:type="fixed"/>
                            </w:tblPr>
                            <w:tblGrid>
                              <w:gridCol w:w="680"/>
                            </w:tblGrid>
                            <w:tr>
                              <w:tblPrEx>
                                <w:jc w:val="center"/>
                                <w:tblLayout w:type="fixed"/>
                              </w:tblPrEx>
                              <w:trPr>
                                <w:trHeight w:hRule="exact" w:val="1020"/>
                                <w:jc w:val="center"/>
                              </w:trPr>
                              <w:tc>
                                <w:tcPr>
                                  <w:tcW w:w="680"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424242"/>
                                      <w:sz w:val="20"/>
                                    </w:rPr>
                                    <w:t>52</w:t>
                                  </w:r>
                                </w:p>
                              </w:tc>
                            </w:tr>
                          </w:tbl>
                          <w:p>
                            <w:pPr>
                              <w:jc w:val="center"/>
                            </w:pPr>
                          </w:p>
                        </w:txbxContent>
                      </v:textbox>
                      <w10:wrap type="through"/>
                    </v:rect>
                    <v:rect id="_x0000_s2174" style="height:51;left:201;mso-position-horizontal-relative:page;mso-position-vertical-relative:page;position:absolute;width:170" filled="t" fillcolor="white" stroked="t" strokecolor="#ebf1f9" strokeweight="1.25pt">
                      <v:stroke linestyle="single"/>
                      <w10:wrap type="through"/>
                    </v:rect>
                    <v:group id="_x0000_s2175" style="height:51;left:201;mso-position-horizontal-relative:page;mso-position-vertical-relative:page;position:absolute;width:170" coordsize="1000,1000">
                      <v:rect id="_x0000_s2176" style="height:800;left:91;mso-position-horizontal-relative:page;mso-position-vertical-relative:page;position:absolute;top:100;width:91" filled="t" fillcolor="#d2e0f2" stroked="t" strokecolor="white" strokeweight="1pt">
                        <v:stroke linestyle="single"/>
                        <w10:wrap type="through"/>
                      </v:rect>
                      <v:rect id="_x0000_s2177" style="height:800;left:182;mso-position-horizontal-relative:page;mso-position-vertical-relative:page;position:absolute;top:100;width:91" filled="t" fillcolor="#d2e0f2" stroked="t" strokecolor="white" strokeweight="1pt">
                        <v:stroke linestyle="single"/>
                        <w10:wrap type="through"/>
                      </v:rect>
                      <v:rect id="_x0000_s2178" style="height:800;left:273;mso-position-horizontal-relative:page;mso-position-vertical-relative:page;position:absolute;top:100;width:91" filled="t" fillcolor="#ebf1f9" stroked="t" strokecolor="white" strokeweight="1pt">
                        <v:stroke linestyle="single"/>
                        <w10:wrap type="through"/>
                      </v:rect>
                      <v:rect id="_x0000_s2179" style="height:800;left:364;mso-position-horizontal-relative:page;mso-position-vertical-relative:page;position:absolute;top:100;width:91" filled="t" fillcolor="#ebf1f9" stroked="t" strokecolor="white" strokeweight="1pt">
                        <v:stroke linestyle="single"/>
                        <w10:wrap type="through"/>
                      </v:rect>
                      <v:rect id="_x0000_s2180" style="height:800;left:455;mso-position-horizontal-relative:page;mso-position-vertical-relative:page;position:absolute;top:100;width:91" filled="t" fillcolor="#f5f8fd" stroked="t" strokecolor="white" strokeweight="1pt">
                        <v:stroke linestyle="single"/>
                        <w10:wrap type="through"/>
                      </v:rect>
                      <v:rect id="_x0000_s2181" style="height:800;left:545;mso-position-horizontal-relative:page;mso-position-vertical-relative:page;position:absolute;top:100;width:91" filled="t" fillcolor="#ebf1f9" stroked="t" strokecolor="white" strokeweight="1pt">
                        <v:stroke linestyle="single"/>
                        <w10:wrap type="through"/>
                      </v:rect>
                      <v:rect id="_x0000_s2182" style="height:800;left:636;mso-position-horizontal-relative:page;mso-position-vertical-relative:page;position:absolute;top:100;width:91" filled="t" fillcolor="#ebf1f9" stroked="t" strokecolor="white" strokeweight="1pt">
                        <v:stroke linestyle="single"/>
                        <w10:wrap type="through"/>
                      </v:rect>
                      <v:rect id="_x0000_s2183" style="height:800;left:727;mso-position-horizontal-relative:page;mso-position-vertical-relative:page;position:absolute;top:100;width:91" filled="t" fillcolor="#d2e0f2" stroked="t" strokecolor="white" strokeweight="1pt">
                        <v:stroke linestyle="single"/>
                        <w10:wrap type="through"/>
                      </v:rect>
                      <v:rect id="_x0000_s2184" style="height:800;left:818;mso-position-horizontal-relative:page;mso-position-vertical-relative:page;position:absolute;top:100;width:91" filled="t" fillcolor="#d2e0f2" stroked="t" strokecolor="white" strokeweight="1pt">
                        <v:stroke linestyle="single"/>
                        <w10:wrap type="through"/>
                      </v:rect>
                      <w10:wrap type="through"/>
                    </v:group>
                    <w10:wrap type="through"/>
                  </v:group>
                  <v:group id="_x0000_s2185" style="height:51;left:208;mso-position-horizontal-relative:page;mso-position-vertical-relative:page;position:absolute;top:356;width:156" coordsize="1000,1000">
                    <v:line id="_x0000_s2186" style="mso-position-horizontal-relative:page;mso-position-vertical-relative:page;mso-wrap-distance-bottom:500;position:absolute" from="500,0" to="500,1000" fillcolor="none" stroked="t" strokecolor="#ff4500" strokeweight="2pt">
                      <v:fill opacity="0"/>
                      <w10:wrap type="through"/>
                    </v:line>
                    <w10:wrap type="through"/>
                  </v:group>
                  <v:group id="_x0000_s2187" style="height:10;left:201;mso-position-horizontal-relative:page;mso-position-vertical-relative:page;position:absolute;top:351;width:170" coordsize="1000,1000">
                    <v:group id="_x0000_s2188" style="height:1000;left:359;mso-position-horizontal-relative:page;mso-position-vertical-relative:page;position:absolute;width:136" coordsize="1000,1000">
                      <v:roundrect id="_x0000_s2189" style="height:1000;mso-position-horizontal-relative:page;mso-position-vertical-relative:page;position:absolute;rotation:90;width:1000" arcsize="10923f" filled="t" fillcolor="#6baff9" stroked="f">
                        <w10:wrap type="through"/>
                      </v:roundrect>
                      <w10:wrap type="through"/>
                    </v:group>
                    <w10:wrap type="through"/>
                  </v:group>
                  <v:group id="_x0000_s2190" style="height:10;left:201;mso-position-horizontal-relative:page;mso-position-vertical-relative:page;position:absolute;top:351;width:170" coordsize="1000,1000">
                    <v:group id="_x0000_s2191" style="height:1000;left:500;mso-position-horizontal-relative:page;mso-position-vertical-relative:page;position:absolute;width:141" coordsize="1000,1000">
                      <v:roundrect id="_x0000_s2192" style="height:1000;mso-position-horizontal-relative:page;mso-position-vertical-relative:page;position:absolute;width:1000" arcsize="10923f" filled="t" fillcolor="#6baff9" stroked="f">
                        <w10:wrap type="through"/>
                      </v:roundrect>
                      <w10:wrap type="through"/>
                    </v:group>
                    <w10:wrap type="through"/>
                  </v:group>
                  <v:group id="_x0000_s2193" style="height:31;left:201;mso-position-horizontal-relative:page;mso-position-vertical-relative:page;position:absolute;top:341;width:170" coordsize="1000,1000">
                    <v:group id="_x0000_s2194" style="height:1000;left:455;mso-position-horizontal-relative:page;mso-position-vertical-relative:page;position:absolute;width:91" coordsize="1000,1000">
                      <v:roundrect id="_x0000_s2195" style="height:1000;mso-position-horizontal-relative:page;mso-position-vertical-relative:page;position:absolute;width:1000" arcsize="10923f" filled="t" fillcolor="#014c99" stroked="f">
                        <w10:wrap type="through"/>
                      </v:roundrect>
                      <v:shape id="_x0000_s2196" type="#_x0000_t202" style="height:1000;mso-position-horizontal:center;mso-position-horizontal-relative:page;mso-position-vertical-relative:page;position:absolute;width:1000" filled="f" fillcolor="none" stroked="f">
                        <v:fill opacity="0"/>
                        <v:textbox inset="0,0,0,0">
                          <w:txbxContent>
                            <w:tbl>
                              <w:tblPr>
                                <w:jc w:val="center"/>
                                <w:tblLayout w:type="fixed"/>
                              </w:tblPr>
                              <w:tblGrid>
                                <w:gridCol w:w="283"/>
                              </w:tblGrid>
                              <w:tr>
                                <w:tblPrEx>
                                  <w:jc w:val="center"/>
                                  <w:tblLayout w:type="fixed"/>
                                </w:tblPrEx>
                                <w:trPr>
                                  <w:trHeight w:hRule="exact" w:val="612"/>
                                  <w:jc w:val="center"/>
                                </w:trPr>
                                <w:tc>
                                  <w:tcPr>
                                    <w:tcW w:w="283"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FFFFFF"/>
                                        <w:sz w:val="16"/>
                                      </w:rPr>
                                      <w:t>5</w:t>
                                    </w:r>
                                  </w:p>
                                </w:tc>
                              </w:tr>
                            </w:tbl>
                            <w:p>
                              <w:pPr>
                                <w:jc w:val="center"/>
                              </w:pPr>
                            </w:p>
                          </w:txbxContent>
                        </v:textbox>
                        <w10:wrap type="through"/>
                      </v:shape>
                      <w10:wrap type="through"/>
                    </v:group>
                    <w10:wrap type="through"/>
                  </v:group>
                  <v:group id="_x0000_s2197" style="height:51;mso-position-horizontal-relative:page;mso-position-vertical-relative:page;position:absolute;top:433;width:510" coordsize="510,51">
                    <v:rect id="_x0000_s2198" style="height:51;mso-position-horizontal-relative:page;mso-position-vertical-relative:page;position:absolute;width:62" filled="t" fillcolor="#0077bf" stroked="t" strokecolor="#ebf1f9" strokeweight="1.25pt">
                      <v:stroke linestyle="single"/>
                      <w10:wrap type="through"/>
                    </v:rect>
                    <v:rect id="_x0000_s2199" style="height:51;mso-position-horizontal:center;mso-position-horizontal-relative:page;mso-position-vertical-relative:page;position:absolute;width:62" filled="f" fillcolor="none" stroked="f">
                      <v:fill opacity="0"/>
                      <v:textbox inset="0,0,0,0">
                        <w:txbxContent>
                          <w:tbl>
                            <w:tblPr>
                              <w:jc w:val="center"/>
                              <w:tblLayout w:type="fixed"/>
                            </w:tblPr>
                            <w:tblGrid>
                              <w:gridCol w:w="1247"/>
                            </w:tblGrid>
                            <w:tr>
                              <w:tblPrEx>
                                <w:jc w:val="center"/>
                                <w:tblLayout w:type="fixed"/>
                              </w:tblPrEx>
                              <w:trPr>
                                <w:trHeight w:hRule="exact" w:val="1020"/>
                                <w:jc w:val="center"/>
                              </w:trPr>
                              <w:tc>
                                <w:tcPr>
                                  <w:tcW w:w="1247"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i w:val="0"/>
                                      <w:caps w:val="0"/>
                                      <w:color w:val="FFFFFF"/>
                                      <w:sz w:val="20"/>
                                    </w:rPr>
                                    <w:t>PRAGMATIC</w:t>
                                  </w:r>
                                </w:p>
                              </w:tc>
                            </w:tr>
                          </w:tbl>
                          <w:p>
                            <w:pPr>
                              <w:jc w:val="center"/>
                            </w:pPr>
                          </w:p>
                        </w:txbxContent>
                      </v:textbox>
                      <w10:wrap type="through"/>
                    </v:rect>
                    <v:rect id="_x0000_s2200" style="height:51;left:62;mso-position-horizontal-relative:page;mso-position-vertical-relative:page;position:absolute;width:34" filled="t" fillcolor="white" stroked="t" strokecolor="#ebf1f9" strokeweight="1.25pt">
                      <v:stroke linestyle="single"/>
                      <w10:wrap type="through"/>
                    </v:rect>
                    <v:rect id="_x0000_s2201" style="height:51;left:62;mso-position-horizontal:center;mso-position-horizontal-relative:page;mso-position-vertical-relative:page;position:absolute;width:34" filled="f" fillcolor="none" stroked="f">
                      <v:fill opacity="0"/>
                      <v:textbox inset="0,0,0,0">
                        <w:txbxContent>
                          <w:tbl>
                            <w:tblPr>
                              <w:jc w:val="center"/>
                              <w:tblLayout w:type="fixed"/>
                            </w:tblPr>
                            <w:tblGrid>
                              <w:gridCol w:w="680"/>
                            </w:tblGrid>
                            <w:tr>
                              <w:tblPrEx>
                                <w:jc w:val="center"/>
                                <w:tblLayout w:type="fixed"/>
                              </w:tblPrEx>
                              <w:trPr>
                                <w:trHeight w:hRule="exact" w:val="1020"/>
                                <w:jc w:val="center"/>
                              </w:trPr>
                              <w:tc>
                                <w:tcPr>
                                  <w:tcW w:w="680"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424242"/>
                                      <w:sz w:val="20"/>
                                    </w:rPr>
                                    <w:t>31</w:t>
                                  </w:r>
                                </w:p>
                              </w:tc>
                            </w:tr>
                          </w:tbl>
                          <w:p>
                            <w:pPr>
                              <w:jc w:val="center"/>
                            </w:pPr>
                          </w:p>
                        </w:txbxContent>
                      </v:textbox>
                      <w10:wrap type="through"/>
                    </v:rect>
                    <v:rect id="_x0000_s2202" style="height:51;left:96;mso-position-horizontal-relative:page;mso-position-vertical-relative:page;position:absolute;width:105" filled="t" fillcolor="white" stroked="t" strokecolor="#ebf1f9" strokeweight="1.25pt">
                      <v:stroke linestyle="single"/>
                      <w10:wrap type="through"/>
                    </v:rect>
                    <v:rect id="_x0000_s2203" style="height:51;left:96;mso-position-horizontal:center;mso-position-horizontal-relative:page;mso-position-vertical-relative:page;position:absolute;width:105" filled="f" fillcolor="none" stroked="f">
                      <v:fill opacity="0"/>
                      <v:textbox inset="0,0,0,0">
                        <w:txbxContent>
                          <w:tbl>
                            <w:tblPr>
                              <w:jc w:val="center"/>
                              <w:tblLayout w:type="fixed"/>
                            </w:tblPr>
                            <w:tblGrid>
                              <w:gridCol w:w="2098"/>
                            </w:tblGrid>
                            <w:tr>
                              <w:tblPrEx>
                                <w:jc w:val="center"/>
                                <w:tblLayout w:type="fixed"/>
                              </w:tblPrEx>
                              <w:trPr>
                                <w:trHeight w:hRule="exact" w:val="1020"/>
                                <w:jc w:val="center"/>
                              </w:trPr>
                              <w:tc>
                                <w:tcPr>
                                  <w:tcW w:w="2098" w:type="dxa"/>
                                  <w:tcBorders>
                                    <w:top w:val="nil"/>
                                    <w:left w:val="nil"/>
                                    <w:bottom w:val="nil"/>
                                    <w:right w:val="nil"/>
                                  </w:tcBorders>
                                  <w:tcMar>
                                    <w:left w:w="113" w:type="dxa"/>
                                    <w:right w:w="113" w:type="dxa"/>
                                  </w:tcMar>
                                  <w:vAlign w:val="center"/>
                                </w:tcPr>
                                <w:p>
                                  <w:pPr>
                                    <w:pStyle w:val="PARAGRAPH"/>
                                    <w:suppressAutoHyphens/>
                                    <w:spacing w:after="0"/>
                                    <w:jc w:val="right"/>
                                  </w:pPr>
                                  <w:r>
                                    <w:rPr>
                                      <w:rFonts w:ascii="Century Gothic" w:eastAsia="Century Gothic" w:hAnsi="Century Gothic" w:cs="Century Gothic"/>
                                      <w:b/>
                                      <w:caps w:val="0"/>
                                      <w:color w:val="424242"/>
                                      <w:sz w:val="20"/>
                                    </w:rPr>
                                    <w:t>Astratto</w:t>
                                  </w:r>
                                </w:p>
                                <w:p>
                                  <w:pPr>
                                    <w:pStyle w:val="PARAGRAPH"/>
                                    <w:suppressAutoHyphens/>
                                    <w:spacing w:after="0" w:line="200"/>
                                    <w:jc w:val="right"/>
                                    <w:rPr>
                                      <w:rFonts w:ascii="Century Gothic" w:eastAsia="Century Gothic" w:hAnsi="Century Gothic" w:cs="Century Gothic"/>
                                      <w:b/>
                                      <w:caps w:val="0"/>
                                      <w:color w:val="424242"/>
                                      <w:sz w:val="20"/>
                                    </w:rPr>
                                  </w:pPr>
                                  <w:r>
                                    <w:rPr>
                                      <w:rFonts w:ascii="Century Gothic" w:eastAsia="Century Gothic" w:hAnsi="Century Gothic" w:cs="Century Gothic"/>
                                      <w:b w:val="0"/>
                                      <w:caps w:val="0"/>
                                      <w:color w:val="424242"/>
                                      <w:sz w:val="16"/>
                                    </w:rPr>
                                    <w:t>Teorico, Immaginativo. Dotato di sensibilità Estetica, Creativa o Artistica.</w:t>
                                  </w:r>
                                </w:p>
                              </w:tc>
                            </w:tr>
                          </w:tbl>
                          <w:p>
                            <w:pPr>
                              <w:jc w:val="center"/>
                            </w:pPr>
                          </w:p>
                        </w:txbxContent>
                      </v:textbox>
                      <w10:wrap type="through"/>
                    </v:rect>
                    <v:rect id="_x0000_s2204" style="height:51;left:371;mso-position-horizontal-relative:page;mso-position-vertical-relative:page;position:absolute;width:105" filled="t" fillcolor="white" stroked="t" strokecolor="#ebf1f9" strokeweight="1.25pt">
                      <v:stroke linestyle="single"/>
                      <w10:wrap type="through"/>
                    </v:rect>
                    <v:rect id="_x0000_s2205" style="height:51;left:371;mso-position-horizontal:center;mso-position-horizontal-relative:page;mso-position-vertical-relative:page;position:absolute;width:105" filled="f" fillcolor="none" stroked="f">
                      <v:fill opacity="0"/>
                      <v:textbox inset="0,0,0,0">
                        <w:txbxContent>
                          <w:tbl>
                            <w:tblPr>
                              <w:jc w:val="center"/>
                              <w:tblLayout w:type="fixed"/>
                            </w:tblPr>
                            <w:tblGrid>
                              <w:gridCol w:w="2098"/>
                            </w:tblGrid>
                            <w:tr>
                              <w:tblPrEx>
                                <w:jc w:val="center"/>
                                <w:tblLayout w:type="fixed"/>
                              </w:tblPrEx>
                              <w:trPr>
                                <w:trHeight w:hRule="exact" w:val="1020"/>
                                <w:jc w:val="center"/>
                              </w:trPr>
                              <w:tc>
                                <w:tcPr>
                                  <w:tcW w:w="2098" w:type="dxa"/>
                                  <w:tcBorders>
                                    <w:top w:val="nil"/>
                                    <w:left w:val="nil"/>
                                    <w:bottom w:val="nil"/>
                                    <w:right w:val="nil"/>
                                  </w:tcBorders>
                                  <w:tcMar>
                                    <w:left w:w="113" w:type="dxa"/>
                                    <w:right w:w="113" w:type="dxa"/>
                                  </w:tcMar>
                                  <w:vAlign w:val="center"/>
                                </w:tcPr>
                                <w:p>
                                  <w:pPr>
                                    <w:pStyle w:val="PARAGRAPH"/>
                                    <w:suppressAutoHyphens/>
                                    <w:spacing w:after="0"/>
                                    <w:jc w:val="left"/>
                                  </w:pPr>
                                  <w:r>
                                    <w:rPr>
                                      <w:rFonts w:ascii="Century Gothic" w:eastAsia="Century Gothic" w:hAnsi="Century Gothic" w:cs="Century Gothic"/>
                                      <w:b/>
                                      <w:caps w:val="0"/>
                                      <w:color w:val="424242"/>
                                      <w:sz w:val="20"/>
                                    </w:rPr>
                                    <w:t>Pragmatico</w:t>
                                  </w:r>
                                </w:p>
                                <w:p>
                                  <w:pPr>
                                    <w:pStyle w:val="PARAGRAPH"/>
                                    <w:suppressAutoHyphens/>
                                    <w:spacing w:after="0" w:line="200"/>
                                    <w:jc w:val="left"/>
                                    <w:rPr>
                                      <w:rFonts w:ascii="Century Gothic" w:eastAsia="Century Gothic" w:hAnsi="Century Gothic" w:cs="Century Gothic"/>
                                      <w:b/>
                                      <w:caps w:val="0"/>
                                      <w:color w:val="424242"/>
                                      <w:sz w:val="20"/>
                                    </w:rPr>
                                  </w:pPr>
                                  <w:r>
                                    <w:rPr>
                                      <w:rFonts w:ascii="Century Gothic" w:eastAsia="Century Gothic" w:hAnsi="Century Gothic" w:cs="Century Gothic"/>
                                      <w:b w:val="0"/>
                                      <w:caps w:val="0"/>
                                      <w:color w:val="424242"/>
                                      <w:sz w:val="16"/>
                                    </w:rPr>
                                    <w:t>Concreto, Pratico e Realistico.</w:t>
                                  </w:r>
                                </w:p>
                              </w:tc>
                            </w:tr>
                          </w:tbl>
                          <w:p>
                            <w:pPr>
                              <w:jc w:val="center"/>
                            </w:pPr>
                          </w:p>
                        </w:txbxContent>
                      </v:textbox>
                      <w10:wrap type="through"/>
                    </v:rect>
                    <v:rect id="_x0000_s2206" style="height:51;left:476;mso-position-horizontal-relative:page;mso-position-vertical-relative:page;position:absolute;width:34" filled="t" fillcolor="white" stroked="t" strokecolor="#ebf1f9" strokeweight="1.25pt">
                      <v:stroke linestyle="single"/>
                      <w10:wrap type="through"/>
                    </v:rect>
                    <v:rect id="_x0000_s2207" style="height:51;left:476;mso-position-horizontal:center;mso-position-horizontal-relative:page;mso-position-vertical-relative:page;position:absolute;width:34" filled="f" fillcolor="none" stroked="f">
                      <v:fill opacity="0"/>
                      <v:textbox inset="0,0,0,0">
                        <w:txbxContent>
                          <w:tbl>
                            <w:tblPr>
                              <w:jc w:val="center"/>
                              <w:tblLayout w:type="fixed"/>
                            </w:tblPr>
                            <w:tblGrid>
                              <w:gridCol w:w="680"/>
                            </w:tblGrid>
                            <w:tr>
                              <w:tblPrEx>
                                <w:jc w:val="center"/>
                                <w:tblLayout w:type="fixed"/>
                              </w:tblPrEx>
                              <w:trPr>
                                <w:trHeight w:hRule="exact" w:val="1020"/>
                                <w:jc w:val="center"/>
                              </w:trPr>
                              <w:tc>
                                <w:tcPr>
                                  <w:tcW w:w="680"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424242"/>
                                      <w:sz w:val="20"/>
                                    </w:rPr>
                                    <w:t>76</w:t>
                                  </w:r>
                                </w:p>
                              </w:tc>
                            </w:tr>
                          </w:tbl>
                          <w:p>
                            <w:pPr>
                              <w:jc w:val="center"/>
                            </w:pPr>
                          </w:p>
                        </w:txbxContent>
                      </v:textbox>
                      <w10:wrap type="through"/>
                    </v:rect>
                    <v:rect id="_x0000_s2208" style="height:51;left:201;mso-position-horizontal-relative:page;mso-position-vertical-relative:page;position:absolute;width:170" filled="t" fillcolor="white" stroked="t" strokecolor="#ebf1f9" strokeweight="1.25pt">
                      <v:stroke linestyle="single"/>
                      <w10:wrap type="through"/>
                    </v:rect>
                    <v:group id="_x0000_s2209" style="height:51;left:201;mso-position-horizontal-relative:page;mso-position-vertical-relative:page;position:absolute;width:170" coordsize="1000,1000">
                      <v:rect id="_x0000_s2210" style="height:800;left:91;mso-position-horizontal-relative:page;mso-position-vertical-relative:page;position:absolute;top:100;width:91" filled="t" fillcolor="#d2e0f2" stroked="t" strokecolor="white" strokeweight="1pt">
                        <v:stroke linestyle="single"/>
                        <w10:wrap type="through"/>
                      </v:rect>
                      <v:rect id="_x0000_s2211" style="height:800;left:182;mso-position-horizontal-relative:page;mso-position-vertical-relative:page;position:absolute;top:100;width:91" filled="t" fillcolor="#d2e0f2" stroked="t" strokecolor="white" strokeweight="1pt">
                        <v:stroke linestyle="single"/>
                        <w10:wrap type="through"/>
                      </v:rect>
                      <v:rect id="_x0000_s2212" style="height:800;left:273;mso-position-horizontal-relative:page;mso-position-vertical-relative:page;position:absolute;top:100;width:91" filled="t" fillcolor="#ebf1f9" stroked="t" strokecolor="white" strokeweight="1pt">
                        <v:stroke linestyle="single"/>
                        <w10:wrap type="through"/>
                      </v:rect>
                      <v:rect id="_x0000_s2213" style="height:800;left:364;mso-position-horizontal-relative:page;mso-position-vertical-relative:page;position:absolute;top:100;width:91" filled="t" fillcolor="#ebf1f9" stroked="t" strokecolor="white" strokeweight="1pt">
                        <v:stroke linestyle="single"/>
                        <w10:wrap type="through"/>
                      </v:rect>
                      <v:rect id="_x0000_s2214" style="height:800;left:455;mso-position-horizontal-relative:page;mso-position-vertical-relative:page;position:absolute;top:100;width:91" filled="t" fillcolor="#f5f8fd" stroked="t" strokecolor="white" strokeweight="1pt">
                        <v:stroke linestyle="single"/>
                        <w10:wrap type="through"/>
                      </v:rect>
                      <v:rect id="_x0000_s2215" style="height:800;left:545;mso-position-horizontal-relative:page;mso-position-vertical-relative:page;position:absolute;top:100;width:91" filled="t" fillcolor="#ebf1f9" stroked="t" strokecolor="white" strokeweight="1pt">
                        <v:stroke linestyle="single"/>
                        <w10:wrap type="through"/>
                      </v:rect>
                      <v:rect id="_x0000_s2216" style="height:800;left:636;mso-position-horizontal-relative:page;mso-position-vertical-relative:page;position:absolute;top:100;width:91" filled="t" fillcolor="#ebf1f9" stroked="t" strokecolor="white" strokeweight="1pt">
                        <v:stroke linestyle="single"/>
                        <w10:wrap type="through"/>
                      </v:rect>
                      <v:rect id="_x0000_s2217" style="height:800;left:727;mso-position-horizontal-relative:page;mso-position-vertical-relative:page;position:absolute;top:100;width:91" filled="t" fillcolor="#d2e0f2" stroked="t" strokecolor="white" strokeweight="1pt">
                        <v:stroke linestyle="single"/>
                        <w10:wrap type="through"/>
                      </v:rect>
                      <v:rect id="_x0000_s2218" style="height:800;left:818;mso-position-horizontal-relative:page;mso-position-vertical-relative:page;position:absolute;top:100;width:91" filled="t" fillcolor="#d2e0f2" stroked="t" strokecolor="white" strokeweight="1pt">
                        <v:stroke linestyle="single"/>
                        <w10:wrap type="through"/>
                      </v:rect>
                      <w10:wrap type="through"/>
                    </v:group>
                    <w10:wrap type="through"/>
                  </v:group>
                  <v:group id="_x0000_s2219" style="height:51;left:208;mso-position-horizontal-relative:page;mso-position-vertical-relative:page;position:absolute;top:407;width:156" coordsize="1000,1000">
                    <v:line id="_x0000_s2220" style="mso-position-horizontal-relative:page;mso-position-vertical-relative:page;mso-wrap-distance-bottom:500;position:absolute" from="500,0" to="600,1000" fillcolor="none" stroked="t" strokecolor="#ff4500" strokeweight="2pt">
                      <v:fill opacity="0"/>
                      <w10:wrap type="through"/>
                    </v:line>
                    <w10:wrap type="through"/>
                  </v:group>
                  <v:group id="_x0000_s2221" style="height:10;left:201;mso-position-horizontal-relative:page;mso-position-vertical-relative:page;position:absolute;top:402;width:170" coordsize="1000,1000">
                    <v:group id="_x0000_s2222" style="height:1000;left:359;mso-position-horizontal-relative:page;mso-position-vertical-relative:page;position:absolute;width:136" coordsize="1000,1000">
                      <v:roundrect id="_x0000_s2223" style="height:1000;mso-position-horizontal-relative:page;mso-position-vertical-relative:page;position:absolute;rotation:90;width:1000" arcsize="10923f" filled="t" fillcolor="#6baff9" stroked="f">
                        <w10:wrap type="through"/>
                      </v:roundrect>
                      <w10:wrap type="through"/>
                    </v:group>
                    <w10:wrap type="through"/>
                  </v:group>
                  <v:group id="_x0000_s2224" style="height:10;left:201;mso-position-horizontal-relative:page;mso-position-vertical-relative:page;position:absolute;top:402;width:170" coordsize="1000,1000">
                    <v:group id="_x0000_s2225" style="height:1000;left:500;mso-position-horizontal-relative:page;mso-position-vertical-relative:page;position:absolute;width:141" coordsize="1000,1000">
                      <v:roundrect id="_x0000_s2226" style="height:1000;mso-position-horizontal-relative:page;mso-position-vertical-relative:page;position:absolute;width:1000" arcsize="10923f" filled="t" fillcolor="#6baff9" stroked="f">
                        <w10:wrap type="through"/>
                      </v:roundrect>
                      <w10:wrap type="through"/>
                    </v:group>
                    <w10:wrap type="through"/>
                  </v:group>
                  <v:group id="_x0000_s2227" style="height:31;left:201;mso-position-horizontal-relative:page;mso-position-vertical-relative:page;position:absolute;top:392;width:170" coordsize="1000,1000">
                    <v:group id="_x0000_s2228" style="height:1000;left:455;mso-position-horizontal-relative:page;mso-position-vertical-relative:page;position:absolute;width:91" coordsize="1000,1000">
                      <v:roundrect id="_x0000_s2229" style="height:1000;mso-position-horizontal-relative:page;mso-position-vertical-relative:page;position:absolute;width:1000" arcsize="10923f" filled="t" fillcolor="#014c99" stroked="f">
                        <w10:wrap type="through"/>
                      </v:roundrect>
                      <v:shape id="_x0000_s2230" type="#_x0000_t202" style="height:1000;mso-position-horizontal:center;mso-position-horizontal-relative:page;mso-position-vertical-relative:page;position:absolute;width:1000" filled="f" fillcolor="none" stroked="f">
                        <v:fill opacity="0"/>
                        <v:textbox inset="0,0,0,0">
                          <w:txbxContent>
                            <w:tbl>
                              <w:tblPr>
                                <w:jc w:val="center"/>
                                <w:tblLayout w:type="fixed"/>
                              </w:tblPr>
                              <w:tblGrid>
                                <w:gridCol w:w="283"/>
                              </w:tblGrid>
                              <w:tr>
                                <w:tblPrEx>
                                  <w:jc w:val="center"/>
                                  <w:tblLayout w:type="fixed"/>
                                </w:tblPrEx>
                                <w:trPr>
                                  <w:trHeight w:hRule="exact" w:val="612"/>
                                  <w:jc w:val="center"/>
                                </w:trPr>
                                <w:tc>
                                  <w:tcPr>
                                    <w:tcW w:w="283"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FFFFFF"/>
                                        <w:sz w:val="16"/>
                                      </w:rPr>
                                      <w:t>5</w:t>
                                    </w:r>
                                  </w:p>
                                </w:tc>
                              </w:tr>
                            </w:tbl>
                            <w:p>
                              <w:pPr>
                                <w:jc w:val="center"/>
                              </w:pPr>
                            </w:p>
                          </w:txbxContent>
                        </v:textbox>
                        <w10:wrap type="through"/>
                      </v:shape>
                      <w10:wrap type="through"/>
                    </v:group>
                    <w10:wrap type="through"/>
                  </v:group>
                  <v:group id="_x0000_s2231" style="height:51;mso-position-horizontal-relative:page;mso-position-vertical-relative:page;position:absolute;top:483;width:510" coordsize="510,51">
                    <v:rect id="_x0000_s2232" style="height:51;mso-position-horizontal-relative:page;mso-position-vertical-relative:page;position:absolute;width:62" filled="t" fillcolor="#0077bf" stroked="t" strokecolor="#ebf1f9" strokeweight="1.25pt">
                      <v:stroke linestyle="single"/>
                      <w10:wrap type="through"/>
                    </v:rect>
                    <v:rect id="_x0000_s2233" style="height:51;mso-position-horizontal:center;mso-position-horizontal-relative:page;mso-position-vertical-relative:page;position:absolute;width:62" filled="f" fillcolor="none" stroked="f">
                      <v:fill opacity="0"/>
                      <v:textbox inset="0,0,0,0">
                        <w:txbxContent>
                          <w:tbl>
                            <w:tblPr>
                              <w:jc w:val="center"/>
                              <w:tblLayout w:type="fixed"/>
                            </w:tblPr>
                            <w:tblGrid>
                              <w:gridCol w:w="1247"/>
                            </w:tblGrid>
                            <w:tr>
                              <w:tblPrEx>
                                <w:jc w:val="center"/>
                                <w:tblLayout w:type="fixed"/>
                              </w:tblPrEx>
                              <w:trPr>
                                <w:trHeight w:hRule="exact" w:val="1020"/>
                                <w:jc w:val="center"/>
                              </w:trPr>
                              <w:tc>
                                <w:tcPr>
                                  <w:tcW w:w="1247"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i w:val="0"/>
                                      <w:caps w:val="0"/>
                                      <w:color w:val="FFFFFF"/>
                                      <w:sz w:val="20"/>
                                    </w:rPr>
                                    <w:t>DISTORSION</w:t>
                                  </w:r>
                                </w:p>
                              </w:tc>
                            </w:tr>
                          </w:tbl>
                          <w:p>
                            <w:pPr>
                              <w:jc w:val="center"/>
                            </w:pPr>
                          </w:p>
                        </w:txbxContent>
                      </v:textbox>
                      <w10:wrap type="through"/>
                    </v:rect>
                    <v:rect id="_x0000_s2234" style="height:51;left:62;mso-position-horizontal-relative:page;mso-position-vertical-relative:page;position:absolute;width:34" filled="t" fillcolor="white" stroked="t" strokecolor="#ebf1f9" strokeweight="1.25pt">
                      <v:stroke linestyle="single"/>
                      <w10:wrap type="through"/>
                    </v:rect>
                    <v:rect id="_x0000_s2235" style="height:51;left:62;mso-position-horizontal:center;mso-position-horizontal-relative:page;mso-position-vertical-relative:page;position:absolute;width:34" filled="f" fillcolor="none" stroked="f">
                      <v:fill opacity="0"/>
                      <v:textbox inset="0,0,0,0">
                        <w:txbxContent>
                          <w:tbl>
                            <w:tblPr>
                              <w:jc w:val="center"/>
                              <w:tblLayout w:type="fixed"/>
                            </w:tblPr>
                            <w:tblGrid>
                              <w:gridCol w:w="680"/>
                            </w:tblGrid>
                            <w:tr>
                              <w:tblPrEx>
                                <w:jc w:val="center"/>
                                <w:tblLayout w:type="fixed"/>
                              </w:tblPrEx>
                              <w:trPr>
                                <w:trHeight w:hRule="exact" w:val="1020"/>
                                <w:jc w:val="center"/>
                              </w:trPr>
                              <w:tc>
                                <w:tcPr>
                                  <w:tcW w:w="680"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424242"/>
                                      <w:sz w:val="20"/>
                                    </w:rPr>
                                    <w:t>25</w:t>
                                  </w:r>
                                </w:p>
                              </w:tc>
                            </w:tr>
                          </w:tbl>
                          <w:p>
                            <w:pPr>
                              <w:jc w:val="center"/>
                            </w:pPr>
                          </w:p>
                        </w:txbxContent>
                      </v:textbox>
                      <w10:wrap type="through"/>
                    </v:rect>
                    <v:rect id="_x0000_s2236" style="height:51;left:96;mso-position-horizontal-relative:page;mso-position-vertical-relative:page;position:absolute;width:105" filled="t" fillcolor="white" stroked="t" strokecolor="#ebf1f9" strokeweight="1.25pt">
                      <v:stroke linestyle="single"/>
                      <w10:wrap type="through"/>
                    </v:rect>
                    <v:rect id="_x0000_s2237" style="height:51;left:96;mso-position-horizontal:center;mso-position-horizontal-relative:page;mso-position-vertical-relative:page;position:absolute;width:105" filled="f" fillcolor="none" stroked="f">
                      <v:fill opacity="0"/>
                      <v:textbox inset="0,0,0,0">
                        <w:txbxContent>
                          <w:tbl>
                            <w:tblPr>
                              <w:jc w:val="center"/>
                              <w:tblLayout w:type="fixed"/>
                            </w:tblPr>
                            <w:tblGrid>
                              <w:gridCol w:w="2098"/>
                            </w:tblGrid>
                            <w:tr>
                              <w:tblPrEx>
                                <w:jc w:val="center"/>
                                <w:tblLayout w:type="fixed"/>
                              </w:tblPrEx>
                              <w:trPr>
                                <w:trHeight w:hRule="exact" w:val="1020"/>
                                <w:jc w:val="center"/>
                              </w:trPr>
                              <w:tc>
                                <w:tcPr>
                                  <w:tcW w:w="2098" w:type="dxa"/>
                                  <w:tcBorders>
                                    <w:top w:val="nil"/>
                                    <w:left w:val="nil"/>
                                    <w:bottom w:val="nil"/>
                                    <w:right w:val="nil"/>
                                  </w:tcBorders>
                                  <w:tcMar>
                                    <w:left w:w="113" w:type="dxa"/>
                                    <w:right w:w="113" w:type="dxa"/>
                                  </w:tcMar>
                                  <w:vAlign w:val="center"/>
                                </w:tcPr>
                                <w:p>
                                  <w:pPr>
                                    <w:pStyle w:val="PARAGRAPH"/>
                                    <w:suppressAutoHyphens/>
                                    <w:spacing w:after="0"/>
                                    <w:jc w:val="right"/>
                                  </w:pPr>
                                  <w:r>
                                    <w:rPr>
                                      <w:rFonts w:ascii="Century Gothic" w:eastAsia="Century Gothic" w:hAnsi="Century Gothic" w:cs="Century Gothic"/>
                                      <w:b/>
                                      <w:caps w:val="0"/>
                                      <w:color w:val="424242"/>
                                      <w:sz w:val="20"/>
                                    </w:rPr>
                                    <w:t>Bassa Alterazione</w:t>
                                  </w:r>
                                </w:p>
                                <w:p>
                                  <w:pPr>
                                    <w:pStyle w:val="PARAGRAPH"/>
                                    <w:suppressAutoHyphens/>
                                    <w:spacing w:after="0" w:line="200"/>
                                    <w:jc w:val="right"/>
                                    <w:rPr>
                                      <w:rFonts w:ascii="Century Gothic" w:eastAsia="Century Gothic" w:hAnsi="Century Gothic" w:cs="Century Gothic"/>
                                      <w:b/>
                                      <w:caps w:val="0"/>
                                      <w:color w:val="424242"/>
                                      <w:sz w:val="20"/>
                                    </w:rPr>
                                  </w:pPr>
                                  <w:r>
                                    <w:rPr>
                                      <w:rFonts w:ascii="Century Gothic" w:eastAsia="Century Gothic" w:hAnsi="Century Gothic" w:cs="Century Gothic"/>
                                      <w:b w:val="0"/>
                                      <w:caps w:val="0"/>
                                      <w:color w:val="424242"/>
                                      <w:sz w:val="16"/>
                                    </w:rPr>
                                    <w:t>Si descrive in modo realistico, senza distorsioni.</w:t>
                                  </w:r>
                                </w:p>
                              </w:tc>
                            </w:tr>
                          </w:tbl>
                          <w:p>
                            <w:pPr>
                              <w:jc w:val="center"/>
                            </w:pPr>
                          </w:p>
                        </w:txbxContent>
                      </v:textbox>
                      <w10:wrap type="through"/>
                    </v:rect>
                    <v:rect id="_x0000_s2238" style="height:51;left:371;mso-position-horizontal-relative:page;mso-position-vertical-relative:page;position:absolute;width:105" filled="t" fillcolor="white" stroked="t" strokecolor="#ebf1f9" strokeweight="1.25pt">
                      <v:stroke linestyle="single"/>
                      <w10:wrap type="through"/>
                    </v:rect>
                    <v:rect id="_x0000_s2239" style="height:51;left:371;mso-position-horizontal:center;mso-position-horizontal-relative:page;mso-position-vertical-relative:page;position:absolute;width:105" filled="f" fillcolor="none" stroked="f">
                      <v:fill opacity="0"/>
                      <v:textbox inset="0,0,0,0">
                        <w:txbxContent>
                          <w:tbl>
                            <w:tblPr>
                              <w:jc w:val="center"/>
                              <w:tblLayout w:type="fixed"/>
                            </w:tblPr>
                            <w:tblGrid>
                              <w:gridCol w:w="2098"/>
                            </w:tblGrid>
                            <w:tr>
                              <w:tblPrEx>
                                <w:jc w:val="center"/>
                                <w:tblLayout w:type="fixed"/>
                              </w:tblPrEx>
                              <w:trPr>
                                <w:trHeight w:hRule="exact" w:val="1020"/>
                                <w:jc w:val="center"/>
                              </w:trPr>
                              <w:tc>
                                <w:tcPr>
                                  <w:tcW w:w="2098" w:type="dxa"/>
                                  <w:tcBorders>
                                    <w:top w:val="nil"/>
                                    <w:left w:val="nil"/>
                                    <w:bottom w:val="nil"/>
                                    <w:right w:val="nil"/>
                                  </w:tcBorders>
                                  <w:tcMar>
                                    <w:left w:w="113" w:type="dxa"/>
                                    <w:right w:w="113" w:type="dxa"/>
                                  </w:tcMar>
                                  <w:vAlign w:val="center"/>
                                </w:tcPr>
                                <w:p>
                                  <w:pPr>
                                    <w:pStyle w:val="PARAGRAPH"/>
                                    <w:suppressAutoHyphens/>
                                    <w:spacing w:after="0"/>
                                    <w:jc w:val="left"/>
                                  </w:pPr>
                                  <w:r>
                                    <w:rPr>
                                      <w:rFonts w:ascii="Century Gothic" w:eastAsia="Century Gothic" w:hAnsi="Century Gothic" w:cs="Century Gothic"/>
                                      <w:b/>
                                      <w:caps w:val="0"/>
                                      <w:color w:val="424242"/>
                                      <w:sz w:val="20"/>
                                    </w:rPr>
                                    <w:t>Elevata Alterazione</w:t>
                                  </w:r>
                                </w:p>
                                <w:p>
                                  <w:pPr>
                                    <w:pStyle w:val="PARAGRAPH"/>
                                    <w:suppressAutoHyphens/>
                                    <w:spacing w:after="0" w:line="200"/>
                                    <w:jc w:val="left"/>
                                    <w:rPr>
                                      <w:rFonts w:ascii="Century Gothic" w:eastAsia="Century Gothic" w:hAnsi="Century Gothic" w:cs="Century Gothic"/>
                                      <w:b/>
                                      <w:caps w:val="0"/>
                                      <w:color w:val="424242"/>
                                      <w:sz w:val="20"/>
                                    </w:rPr>
                                  </w:pPr>
                                  <w:r>
                                    <w:rPr>
                                      <w:rFonts w:ascii="Century Gothic" w:eastAsia="Century Gothic" w:hAnsi="Century Gothic" w:cs="Century Gothic"/>
                                      <w:b w:val="0"/>
                                      <w:caps w:val="0"/>
                                      <w:color w:val="424242"/>
                                      <w:sz w:val="16"/>
                                    </w:rPr>
                                    <w:t>Si descrive in modo irrealisticamente positivo, con troppe distorsioni.</w:t>
                                  </w:r>
                                </w:p>
                              </w:tc>
                            </w:tr>
                          </w:tbl>
                          <w:p>
                            <w:pPr>
                              <w:jc w:val="center"/>
                            </w:pPr>
                          </w:p>
                        </w:txbxContent>
                      </v:textbox>
                      <w10:wrap type="through"/>
                    </v:rect>
                    <v:rect id="_x0000_s2240" style="height:51;left:476;mso-position-horizontal-relative:page;mso-position-vertical-relative:page;position:absolute;width:34" filled="t" fillcolor="white" stroked="t" strokecolor="#ebf1f9" strokeweight="1.25pt">
                      <v:stroke linestyle="single"/>
                      <w10:wrap type="through"/>
                    </v:rect>
                    <v:rect id="_x0000_s2241" style="height:51;left:476;mso-position-horizontal:center;mso-position-horizontal-relative:page;mso-position-vertical-relative:page;position:absolute;width:34" filled="f" fillcolor="none" stroked="f">
                      <v:fill opacity="0"/>
                      <v:textbox inset="0,0,0,0">
                        <w:txbxContent>
                          <w:tbl>
                            <w:tblPr>
                              <w:jc w:val="center"/>
                              <w:tblLayout w:type="fixed"/>
                            </w:tblPr>
                            <w:tblGrid>
                              <w:gridCol w:w="680"/>
                            </w:tblGrid>
                            <w:tr>
                              <w:tblPrEx>
                                <w:jc w:val="center"/>
                                <w:tblLayout w:type="fixed"/>
                              </w:tblPrEx>
                              <w:trPr>
                                <w:trHeight w:hRule="exact" w:val="1020"/>
                                <w:jc w:val="center"/>
                              </w:trPr>
                              <w:tc>
                                <w:tcPr>
                                  <w:tcW w:w="680"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424242"/>
                                      <w:sz w:val="20"/>
                                    </w:rPr>
                                    <w:t>49</w:t>
                                  </w:r>
                                </w:p>
                              </w:tc>
                            </w:tr>
                          </w:tbl>
                          <w:p>
                            <w:pPr>
                              <w:jc w:val="center"/>
                            </w:pPr>
                          </w:p>
                        </w:txbxContent>
                      </v:textbox>
                      <w10:wrap type="through"/>
                    </v:rect>
                    <v:rect id="_x0000_s2242" style="height:51;left:201;mso-position-horizontal-relative:page;mso-position-vertical-relative:page;position:absolute;width:170" filled="t" fillcolor="white" stroked="t" strokecolor="#ebf1f9" strokeweight="1.25pt">
                      <v:stroke linestyle="single"/>
                      <w10:wrap type="through"/>
                    </v:rect>
                    <v:group id="_x0000_s2243" style="height:51;left:201;mso-position-horizontal-relative:page;mso-position-vertical-relative:page;position:absolute;width:170" coordsize="1000,1000">
                      <v:rect id="_x0000_s2244" style="height:800;left:91;mso-position-horizontal-relative:page;mso-position-vertical-relative:page;position:absolute;top:100;width:91" filled="t" fillcolor="#d2e0f2" stroked="t" strokecolor="white" strokeweight="1pt">
                        <v:stroke linestyle="single"/>
                        <w10:wrap type="through"/>
                      </v:rect>
                      <v:rect id="_x0000_s2245" style="height:800;left:182;mso-position-horizontal-relative:page;mso-position-vertical-relative:page;position:absolute;top:100;width:91" filled="t" fillcolor="#d2e0f2" stroked="t" strokecolor="white" strokeweight="1pt">
                        <v:stroke linestyle="single"/>
                        <w10:wrap type="through"/>
                      </v:rect>
                      <v:rect id="_x0000_s2246" style="height:800;left:273;mso-position-horizontal-relative:page;mso-position-vertical-relative:page;position:absolute;top:100;width:91" filled="t" fillcolor="#ebf1f9" stroked="t" strokecolor="white" strokeweight="1pt">
                        <v:stroke linestyle="single"/>
                        <w10:wrap type="through"/>
                      </v:rect>
                      <v:rect id="_x0000_s2247" style="height:800;left:364;mso-position-horizontal-relative:page;mso-position-vertical-relative:page;position:absolute;top:100;width:91" filled="t" fillcolor="#ebf1f9" stroked="t" strokecolor="white" strokeweight="1pt">
                        <v:stroke linestyle="single"/>
                        <w10:wrap type="through"/>
                      </v:rect>
                      <v:rect id="_x0000_s2248" style="height:800;left:455;mso-position-horizontal-relative:page;mso-position-vertical-relative:page;position:absolute;top:100;width:91" filled="t" fillcolor="#f5f8fd" stroked="t" strokecolor="white" strokeweight="1pt">
                        <v:stroke linestyle="single"/>
                        <w10:wrap type="through"/>
                      </v:rect>
                      <v:rect id="_x0000_s2249" style="height:800;left:545;mso-position-horizontal-relative:page;mso-position-vertical-relative:page;position:absolute;top:100;width:91" filled="t" fillcolor="#ebf1f9" stroked="t" strokecolor="white" strokeweight="1pt">
                        <v:stroke linestyle="single"/>
                        <w10:wrap type="through"/>
                      </v:rect>
                      <v:rect id="_x0000_s2250" style="height:800;left:636;mso-position-horizontal-relative:page;mso-position-vertical-relative:page;position:absolute;top:100;width:91" filled="t" fillcolor="#ebf1f9" stroked="t" strokecolor="white" strokeweight="1pt">
                        <v:stroke linestyle="single"/>
                        <w10:wrap type="through"/>
                      </v:rect>
                      <v:rect id="_x0000_s2251" style="height:800;left:727;mso-position-horizontal-relative:page;mso-position-vertical-relative:page;position:absolute;top:100;width:91" filled="t" fillcolor="#d2e0f2" stroked="t" strokecolor="white" strokeweight="1pt">
                        <v:stroke linestyle="single"/>
                        <w10:wrap type="through"/>
                      </v:rect>
                      <v:rect id="_x0000_s2252" style="height:800;left:818;mso-position-horizontal-relative:page;mso-position-vertical-relative:page;position:absolute;top:100;width:91" filled="t" fillcolor="#d2e0f2" stroked="t" strokecolor="white" strokeweight="1pt">
                        <v:stroke linestyle="single"/>
                        <w10:wrap type="through"/>
                      </v:rect>
                      <w10:wrap type="through"/>
                    </v:group>
                    <w10:wrap type="through"/>
                  </v:group>
                  <v:group id="_x0000_s2253" style="height:51;left:208;mso-position-horizontal-relative:page;mso-position-vertical-relative:page;position:absolute;top:458;width:156" coordsize="1000,1000">
                    <v:line id="_x0000_s2254" style="flip:y;mso-position-horizontal-relative:page;mso-position-vertical-relative:page;mso-wrap-distance-bottom:500;position:absolute" from="500,0" to="600,1000" fillcolor="none" stroked="t" strokecolor="#ff4500" strokeweight="2pt">
                      <v:fill opacity="0"/>
                      <w10:wrap type="through"/>
                    </v:line>
                    <w10:wrap type="through"/>
                  </v:group>
                  <v:group id="_x0000_s2255" style="height:10;left:201;mso-position-horizontal-relative:page;mso-position-vertical-relative:page;position:absolute;top:452;width:170" coordsize="1000,1000">
                    <v:group id="_x0000_s2256" style="height:1000;left:450;mso-position-horizontal-relative:page;mso-position-vertical-relative:page;position:absolute;width:136" coordsize="1000,1000">
                      <v:roundrect id="_x0000_s2257" style="height:1000;mso-position-horizontal-relative:page;mso-position-vertical-relative:page;position:absolute;rotation:90;width:1000" arcsize="10923f" filled="t" fillcolor="#6baff9" stroked="f">
                        <w10:wrap type="through"/>
                      </v:roundrect>
                      <w10:wrap type="through"/>
                    </v:group>
                    <w10:wrap type="through"/>
                  </v:group>
                  <v:group id="_x0000_s2258" style="height:10;left:201;mso-position-horizontal-relative:page;mso-position-vertical-relative:page;position:absolute;top:452;width:170" coordsize="1000,1000">
                    <v:group id="_x0000_s2259" style="height:1000;left:591;mso-position-horizontal-relative:page;mso-position-vertical-relative:page;position:absolute;width:141" coordsize="1000,1000">
                      <v:roundrect id="_x0000_s2260" style="height:1000;mso-position-horizontal-relative:page;mso-position-vertical-relative:page;position:absolute;width:1000" arcsize="10923f" filled="t" fillcolor="#6baff9" stroked="f">
                        <w10:wrap type="through"/>
                      </v:roundrect>
                      <w10:wrap type="through"/>
                    </v:group>
                    <w10:wrap type="through"/>
                  </v:group>
                  <v:group id="_x0000_s2261" style="height:31;left:201;mso-position-horizontal-relative:page;mso-position-vertical-relative:page;position:absolute;top:442;width:170" coordsize="1000,1000">
                    <v:group id="_x0000_s2262" style="height:1000;left:545;mso-position-horizontal-relative:page;mso-position-vertical-relative:page;position:absolute;width:91" coordsize="1000,1000">
                      <v:roundrect id="_x0000_s2263" style="height:1000;mso-position-horizontal-relative:page;mso-position-vertical-relative:page;position:absolute;width:1000" arcsize="10923f" filled="t" fillcolor="#014c99" stroked="f">
                        <w10:wrap type="through"/>
                      </v:roundrect>
                      <v:shape id="_x0000_s2264" type="#_x0000_t202" style="height:1000;mso-position-horizontal:center;mso-position-horizontal-relative:page;mso-position-vertical-relative:page;position:absolute;width:1000" filled="f" fillcolor="none" stroked="f">
                        <v:fill opacity="0"/>
                        <v:textbox inset="0,0,0,0">
                          <w:txbxContent>
                            <w:tbl>
                              <w:tblPr>
                                <w:jc w:val="center"/>
                                <w:tblLayout w:type="fixed"/>
                              </w:tblPr>
                              <w:tblGrid>
                                <w:gridCol w:w="283"/>
                              </w:tblGrid>
                              <w:tr>
                                <w:tblPrEx>
                                  <w:jc w:val="center"/>
                                  <w:tblLayout w:type="fixed"/>
                                </w:tblPrEx>
                                <w:trPr>
                                  <w:trHeight w:hRule="exact" w:val="612"/>
                                  <w:jc w:val="center"/>
                                </w:trPr>
                                <w:tc>
                                  <w:tcPr>
                                    <w:tcW w:w="283"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FFFFFF"/>
                                        <w:sz w:val="16"/>
                                      </w:rPr>
                                      <w:t>6</w:t>
                                    </w:r>
                                  </w:p>
                                </w:tc>
                              </w:tr>
                            </w:tbl>
                            <w:p>
                              <w:pPr>
                                <w:jc w:val="center"/>
                              </w:pPr>
                            </w:p>
                          </w:txbxContent>
                        </v:textbox>
                        <w10:wrap type="through"/>
                      </v:shape>
                      <w10:wrap type="through"/>
                    </v:group>
                    <w10:wrap type="through"/>
                  </v:group>
                  <v:group id="_x0000_s2265" style="height:51;mso-position-horizontal-relative:page;mso-position-vertical-relative:page;position:absolute;top:534;width:510" coordsize="510,51">
                    <v:rect id="_x0000_s2266" style="height:51;mso-position-horizontal-relative:page;mso-position-vertical-relative:page;position:absolute;width:62" filled="t" fillcolor="#0077bf" stroked="t" strokecolor="#ebf1f9" strokeweight="1.25pt">
                      <v:stroke linestyle="single"/>
                      <w10:wrap type="through"/>
                    </v:rect>
                    <v:rect id="_x0000_s2267" style="height:51;mso-position-horizontal:center;mso-position-horizontal-relative:page;mso-position-vertical-relative:page;position:absolute;width:62" filled="f" fillcolor="none" stroked="f">
                      <v:fill opacity="0"/>
                      <v:textbox inset="0,0,0,0">
                        <w:txbxContent>
                          <w:tbl>
                            <w:tblPr>
                              <w:jc w:val="center"/>
                              <w:tblLayout w:type="fixed"/>
                            </w:tblPr>
                            <w:tblGrid>
                              <w:gridCol w:w="1247"/>
                            </w:tblGrid>
                            <w:tr>
                              <w:tblPrEx>
                                <w:jc w:val="center"/>
                                <w:tblLayout w:type="fixed"/>
                              </w:tblPrEx>
                              <w:trPr>
                                <w:trHeight w:hRule="exact" w:val="1020"/>
                                <w:jc w:val="center"/>
                              </w:trPr>
                              <w:tc>
                                <w:tcPr>
                                  <w:tcW w:w="1247"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i w:val="0"/>
                                      <w:caps w:val="0"/>
                                      <w:color w:val="FFFFFF"/>
                                      <w:sz w:val="20"/>
                                    </w:rPr>
                                    <w:t>MIDRESP</w:t>
                                  </w:r>
                                </w:p>
                              </w:tc>
                            </w:tr>
                          </w:tbl>
                          <w:p>
                            <w:pPr>
                              <w:jc w:val="center"/>
                            </w:pPr>
                          </w:p>
                        </w:txbxContent>
                      </v:textbox>
                      <w10:wrap type="through"/>
                    </v:rect>
                    <v:rect id="_x0000_s2268" style="height:51;left:62;mso-position-horizontal-relative:page;mso-position-vertical-relative:page;position:absolute;width:34" filled="t" fillcolor="white" stroked="t" strokecolor="#ebf1f9" strokeweight="1.25pt">
                      <v:stroke linestyle="single"/>
                      <w10:wrap type="through"/>
                    </v:rect>
                    <v:rect id="_x0000_s2269" style="height:51;left:62;mso-position-horizontal:center;mso-position-horizontal-relative:page;mso-position-vertical-relative:page;position:absolute;width:34" filled="f" fillcolor="none" stroked="f">
                      <v:fill opacity="0"/>
                      <v:textbox inset="0,0,0,0">
                        <w:txbxContent>
                          <w:tbl>
                            <w:tblPr>
                              <w:jc w:val="center"/>
                              <w:tblLayout w:type="fixed"/>
                            </w:tblPr>
                            <w:tblGrid>
                              <w:gridCol w:w="680"/>
                            </w:tblGrid>
                            <w:tr>
                              <w:tblPrEx>
                                <w:jc w:val="center"/>
                                <w:tblLayout w:type="fixed"/>
                              </w:tblPrEx>
                              <w:trPr>
                                <w:trHeight w:hRule="exact" w:val="1020"/>
                                <w:jc w:val="center"/>
                              </w:trPr>
                              <w:tc>
                                <w:tcPr>
                                  <w:tcW w:w="680"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424242"/>
                                      <w:sz w:val="20"/>
                                    </w:rPr>
                                    <w:t>117</w:t>
                                  </w:r>
                                </w:p>
                              </w:tc>
                            </w:tr>
                          </w:tbl>
                          <w:p>
                            <w:pPr>
                              <w:jc w:val="center"/>
                            </w:pPr>
                          </w:p>
                        </w:txbxContent>
                      </v:textbox>
                      <w10:wrap type="through"/>
                    </v:rect>
                    <v:rect id="_x0000_s2270" style="height:51;left:96;mso-position-horizontal-relative:page;mso-position-vertical-relative:page;position:absolute;width:105" filled="t" fillcolor="white" stroked="t" strokecolor="#ebf1f9" strokeweight="1.25pt">
                      <v:stroke linestyle="single"/>
                      <w10:wrap type="through"/>
                    </v:rect>
                    <v:rect id="_x0000_s2271" style="height:51;left:96;mso-position-horizontal:center;mso-position-horizontal-relative:page;mso-position-vertical-relative:page;position:absolute;width:105" filled="f" fillcolor="none" stroked="f">
                      <v:fill opacity="0"/>
                      <v:textbox inset="0,0,0,0">
                        <w:txbxContent>
                          <w:tbl>
                            <w:tblPr>
                              <w:jc w:val="center"/>
                              <w:tblLayout w:type="fixed"/>
                            </w:tblPr>
                            <w:tblGrid>
                              <w:gridCol w:w="2098"/>
                            </w:tblGrid>
                            <w:tr>
                              <w:tblPrEx>
                                <w:jc w:val="center"/>
                                <w:tblLayout w:type="fixed"/>
                              </w:tblPrEx>
                              <w:trPr>
                                <w:trHeight w:hRule="exact" w:val="1020"/>
                                <w:jc w:val="center"/>
                              </w:trPr>
                              <w:tc>
                                <w:tcPr>
                                  <w:tcW w:w="2098" w:type="dxa"/>
                                  <w:tcBorders>
                                    <w:top w:val="nil"/>
                                    <w:left w:val="nil"/>
                                    <w:bottom w:val="nil"/>
                                    <w:right w:val="nil"/>
                                  </w:tcBorders>
                                  <w:tcMar>
                                    <w:left w:w="113" w:type="dxa"/>
                                    <w:right w:w="113" w:type="dxa"/>
                                  </w:tcMar>
                                  <w:vAlign w:val="center"/>
                                </w:tcPr>
                                <w:p>
                                  <w:pPr>
                                    <w:pStyle w:val="PARAGRAPH"/>
                                    <w:suppressAutoHyphens/>
                                    <w:spacing w:after="0"/>
                                    <w:jc w:val="right"/>
                                  </w:pPr>
                                  <w:r>
                                    <w:rPr>
                                      <w:rFonts w:ascii="Century Gothic" w:eastAsia="Century Gothic" w:hAnsi="Century Gothic" w:cs="Century Gothic"/>
                                      <w:b/>
                                      <w:caps w:val="0"/>
                                      <w:color w:val="424242"/>
                                      <w:sz w:val="20"/>
                                    </w:rPr>
                                    <w:t>Risposte Estreme</w:t>
                                  </w:r>
                                </w:p>
                                <w:p>
                                  <w:pPr>
                                    <w:pStyle w:val="PARAGRAPH"/>
                                    <w:suppressAutoHyphens/>
                                    <w:spacing w:after="0" w:line="200"/>
                                    <w:jc w:val="right"/>
                                    <w:rPr>
                                      <w:rFonts w:ascii="Century Gothic" w:eastAsia="Century Gothic" w:hAnsi="Century Gothic" w:cs="Century Gothic"/>
                                      <w:b/>
                                      <w:caps w:val="0"/>
                                      <w:color w:val="424242"/>
                                      <w:sz w:val="20"/>
                                    </w:rPr>
                                  </w:pPr>
                                  <w:r>
                                    <w:rPr>
                                      <w:rFonts w:ascii="Century Gothic" w:eastAsia="Century Gothic" w:hAnsi="Century Gothic" w:cs="Century Gothic"/>
                                      <w:b w:val="0"/>
                                      <w:caps w:val="0"/>
                                      <w:color w:val="424242"/>
                                      <w:sz w:val="16"/>
                                    </w:rPr>
                                    <w:t>Ha risposto in modo convinto e definitivo.</w:t>
                                  </w:r>
                                </w:p>
                              </w:tc>
                            </w:tr>
                          </w:tbl>
                          <w:p>
                            <w:pPr>
                              <w:jc w:val="center"/>
                            </w:pPr>
                          </w:p>
                        </w:txbxContent>
                      </v:textbox>
                      <w10:wrap type="through"/>
                    </v:rect>
                    <v:rect id="_x0000_s2272" style="height:51;left:371;mso-position-horizontal-relative:page;mso-position-vertical-relative:page;position:absolute;width:105" filled="t" fillcolor="white" stroked="t" strokecolor="#ebf1f9" strokeweight="1.25pt">
                      <v:stroke linestyle="single"/>
                      <w10:wrap type="through"/>
                    </v:rect>
                    <v:rect id="_x0000_s2273" style="height:51;left:371;mso-position-horizontal:center;mso-position-horizontal-relative:page;mso-position-vertical-relative:page;position:absolute;width:105" filled="f" fillcolor="none" stroked="f">
                      <v:fill opacity="0"/>
                      <v:textbox inset="0,0,0,0">
                        <w:txbxContent>
                          <w:tbl>
                            <w:tblPr>
                              <w:jc w:val="center"/>
                              <w:tblLayout w:type="fixed"/>
                            </w:tblPr>
                            <w:tblGrid>
                              <w:gridCol w:w="2098"/>
                            </w:tblGrid>
                            <w:tr>
                              <w:tblPrEx>
                                <w:jc w:val="center"/>
                                <w:tblLayout w:type="fixed"/>
                              </w:tblPrEx>
                              <w:trPr>
                                <w:trHeight w:hRule="exact" w:val="1020"/>
                                <w:jc w:val="center"/>
                              </w:trPr>
                              <w:tc>
                                <w:tcPr>
                                  <w:tcW w:w="2098" w:type="dxa"/>
                                  <w:tcBorders>
                                    <w:top w:val="nil"/>
                                    <w:left w:val="nil"/>
                                    <w:bottom w:val="nil"/>
                                    <w:right w:val="nil"/>
                                  </w:tcBorders>
                                  <w:tcMar>
                                    <w:left w:w="113" w:type="dxa"/>
                                    <w:right w:w="113" w:type="dxa"/>
                                  </w:tcMar>
                                  <w:vAlign w:val="center"/>
                                </w:tcPr>
                                <w:p>
                                  <w:pPr>
                                    <w:pStyle w:val="PARAGRAPH"/>
                                    <w:suppressAutoHyphens/>
                                    <w:spacing w:after="0"/>
                                    <w:jc w:val="left"/>
                                  </w:pPr>
                                  <w:r>
                                    <w:rPr>
                                      <w:rFonts w:ascii="Century Gothic" w:eastAsia="Century Gothic" w:hAnsi="Century Gothic" w:cs="Century Gothic"/>
                                      <w:b/>
                                      <w:caps w:val="0"/>
                                      <w:color w:val="424242"/>
                                      <w:sz w:val="20"/>
                                    </w:rPr>
                                    <w:t>Tendenza Centrale</w:t>
                                  </w:r>
                                </w:p>
                                <w:p>
                                  <w:pPr>
                                    <w:pStyle w:val="PARAGRAPH"/>
                                    <w:suppressAutoHyphens/>
                                    <w:spacing w:after="0" w:line="200"/>
                                    <w:jc w:val="left"/>
                                    <w:rPr>
                                      <w:rFonts w:ascii="Century Gothic" w:eastAsia="Century Gothic" w:hAnsi="Century Gothic" w:cs="Century Gothic"/>
                                      <w:b/>
                                      <w:caps w:val="0"/>
                                      <w:color w:val="424242"/>
                                      <w:sz w:val="20"/>
                                    </w:rPr>
                                  </w:pPr>
                                  <w:r>
                                    <w:rPr>
                                      <w:rFonts w:ascii="Century Gothic" w:eastAsia="Century Gothic" w:hAnsi="Century Gothic" w:cs="Century Gothic"/>
                                      <w:b w:val="0"/>
                                      <w:caps w:val="0"/>
                                      <w:color w:val="424242"/>
                                      <w:sz w:val="16"/>
                                    </w:rPr>
                                    <w:t>Ha risposto in modo esitante e incerto.</w:t>
                                  </w:r>
                                </w:p>
                              </w:tc>
                            </w:tr>
                          </w:tbl>
                          <w:p>
                            <w:pPr>
                              <w:jc w:val="center"/>
                            </w:pPr>
                          </w:p>
                        </w:txbxContent>
                      </v:textbox>
                      <w10:wrap type="through"/>
                    </v:rect>
                    <v:rect id="_x0000_s2274" style="height:51;left:476;mso-position-horizontal-relative:page;mso-position-vertical-relative:page;position:absolute;width:34" filled="t" fillcolor="white" stroked="t" strokecolor="#ebf1f9" strokeweight="1.25pt">
                      <v:stroke linestyle="single"/>
                      <w10:wrap type="through"/>
                    </v:rect>
                    <v:rect id="_x0000_s2275" style="height:51;left:476;mso-position-horizontal:center;mso-position-horizontal-relative:page;mso-position-vertical-relative:page;position:absolute;width:34" filled="f" fillcolor="none" stroked="f">
                      <v:fill opacity="0"/>
                      <v:textbox inset="0,0,0,0">
                        <w:txbxContent>
                          <w:tbl>
                            <w:tblPr>
                              <w:jc w:val="center"/>
                              <w:tblLayout w:type="fixed"/>
                            </w:tblPr>
                            <w:tblGrid>
                              <w:gridCol w:w="680"/>
                            </w:tblGrid>
                            <w:tr>
                              <w:tblPrEx>
                                <w:jc w:val="center"/>
                                <w:tblLayout w:type="fixed"/>
                              </w:tblPrEx>
                              <w:trPr>
                                <w:trHeight w:hRule="exact" w:val="1020"/>
                                <w:jc w:val="center"/>
                              </w:trPr>
                              <w:tc>
                                <w:tcPr>
                                  <w:tcW w:w="680"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424242"/>
                                      <w:sz w:val="20"/>
                                    </w:rPr>
                                    <w:t>83</w:t>
                                  </w:r>
                                </w:p>
                              </w:tc>
                            </w:tr>
                          </w:tbl>
                          <w:p>
                            <w:pPr>
                              <w:jc w:val="center"/>
                            </w:pPr>
                          </w:p>
                        </w:txbxContent>
                      </v:textbox>
                      <w10:wrap type="through"/>
                    </v:rect>
                    <v:rect id="_x0000_s2276" style="height:51;left:201;mso-position-horizontal-relative:page;mso-position-vertical-relative:page;position:absolute;width:170" filled="t" fillcolor="white" stroked="t" strokecolor="#ebf1f9" strokeweight="1.25pt">
                      <v:stroke linestyle="single"/>
                      <w10:wrap type="through"/>
                    </v:rect>
                    <v:group id="_x0000_s2277" style="height:51;left:201;mso-position-horizontal-relative:page;mso-position-vertical-relative:page;position:absolute;width:170" coordsize="1000,1000">
                      <v:rect id="_x0000_s2278" style="height:800;left:91;mso-position-horizontal-relative:page;mso-position-vertical-relative:page;position:absolute;top:100;width:91" filled="t" fillcolor="#d2e0f2" stroked="t" strokecolor="white" strokeweight="1pt">
                        <v:stroke linestyle="single"/>
                        <w10:wrap type="through"/>
                      </v:rect>
                      <v:rect id="_x0000_s2279" style="height:800;left:182;mso-position-horizontal-relative:page;mso-position-vertical-relative:page;position:absolute;top:100;width:91" filled="t" fillcolor="#d2e0f2" stroked="t" strokecolor="white" strokeweight="1pt">
                        <v:stroke linestyle="single"/>
                        <w10:wrap type="through"/>
                      </v:rect>
                      <v:rect id="_x0000_s2280" style="height:800;left:273;mso-position-horizontal-relative:page;mso-position-vertical-relative:page;position:absolute;top:100;width:91" filled="t" fillcolor="#ebf1f9" stroked="t" strokecolor="white" strokeweight="1pt">
                        <v:stroke linestyle="single"/>
                        <w10:wrap type="through"/>
                      </v:rect>
                      <v:rect id="_x0000_s2281" style="height:800;left:364;mso-position-horizontal-relative:page;mso-position-vertical-relative:page;position:absolute;top:100;width:91" filled="t" fillcolor="#ebf1f9" stroked="t" strokecolor="white" strokeweight="1pt">
                        <v:stroke linestyle="single"/>
                        <w10:wrap type="through"/>
                      </v:rect>
                      <v:rect id="_x0000_s2282" style="height:800;left:455;mso-position-horizontal-relative:page;mso-position-vertical-relative:page;position:absolute;top:100;width:91" filled="t" fillcolor="#f5f8fd" stroked="t" strokecolor="white" strokeweight="1pt">
                        <v:stroke linestyle="single"/>
                        <w10:wrap type="through"/>
                      </v:rect>
                      <v:rect id="_x0000_s2283" style="height:800;left:545;mso-position-horizontal-relative:page;mso-position-vertical-relative:page;position:absolute;top:100;width:91" filled="t" fillcolor="#ebf1f9" stroked="t" strokecolor="white" strokeweight="1pt">
                        <v:stroke linestyle="single"/>
                        <w10:wrap type="through"/>
                      </v:rect>
                      <v:rect id="_x0000_s2284" style="height:800;left:636;mso-position-horizontal-relative:page;mso-position-vertical-relative:page;position:absolute;top:100;width:91" filled="t" fillcolor="#ebf1f9" stroked="t" strokecolor="white" strokeweight="1pt">
                        <v:stroke linestyle="single"/>
                        <w10:wrap type="through"/>
                      </v:rect>
                      <v:rect id="_x0000_s2285" style="height:800;left:727;mso-position-horizontal-relative:page;mso-position-vertical-relative:page;position:absolute;top:100;width:91" filled="t" fillcolor="#d2e0f2" stroked="t" strokecolor="white" strokeweight="1pt">
                        <v:stroke linestyle="single"/>
                        <w10:wrap type="through"/>
                      </v:rect>
                      <v:rect id="_x0000_s2286" style="height:800;left:818;mso-position-horizontal-relative:page;mso-position-vertical-relative:page;position:absolute;top:100;width:91" filled="t" fillcolor="#d2e0f2" stroked="t" strokecolor="white" strokeweight="1pt">
                        <v:stroke linestyle="single"/>
                        <w10:wrap type="through"/>
                      </v:rect>
                      <w10:wrap type="through"/>
                    </v:group>
                    <w10:wrap type="through"/>
                  </v:group>
                  <v:group id="_x0000_s2287" style="height:51;left:208;mso-position-horizontal-relative:page;mso-position-vertical-relative:page;position:absolute;top:508;width:156" coordsize="1000,1000">
                    <v:line id="_x0000_s2288" style="mso-position-horizontal-relative:page;mso-position-vertical-relative:page;mso-wrap-distance-bottom:500;position:absolute" from="500,0" to="700,1000" fillcolor="none" stroked="t" strokecolor="#ff4500" strokeweight="2pt">
                      <v:fill opacity="0"/>
                      <w10:wrap type="through"/>
                    </v:line>
                    <w10:wrap type="through"/>
                  </v:group>
                  <v:group id="_x0000_s2289" style="height:10;left:201;mso-position-horizontal-relative:page;mso-position-vertical-relative:page;position:absolute;top:554;width:170" coordsize="1000,1000">
                    <v:group id="_x0000_s2290" style="height:1000;left:540;mso-position-horizontal-relative:page;mso-position-vertical-relative:page;position:absolute;width:136" coordsize="1000,1000">
                      <v:roundrect id="_x0000_s2291" style="height:1000;mso-position-horizontal-relative:page;mso-position-vertical-relative:page;position:absolute;rotation:90;width:1000" arcsize="10923f" filled="t" fillcolor="#6baff9" stroked="f">
                        <w10:wrap type="through"/>
                      </v:roundrect>
                      <w10:wrap type="through"/>
                    </v:group>
                    <w10:wrap type="through"/>
                  </v:group>
                  <v:group id="_x0000_s2292" style="height:10;left:201;mso-position-horizontal-relative:page;mso-position-vertical-relative:page;position:absolute;top:503;width:170" coordsize="1000,1000">
                    <v:group id="_x0000_s2293" style="height:1000;left:359;mso-position-horizontal-relative:page;mso-position-vertical-relative:page;position:absolute;width:136" coordsize="1000,1000">
                      <v:roundrect id="_x0000_s2294" style="height:1000;mso-position-horizontal-relative:page;mso-position-vertical-relative:page;position:absolute;rotation:90;width:1000" arcsize="10923f" filled="t" fillcolor="#6baff9" stroked="f">
                        <w10:wrap type="through"/>
                      </v:roundrect>
                      <w10:wrap type="through"/>
                    </v:group>
                    <w10:wrap type="through"/>
                  </v:group>
                  <v:group id="_x0000_s2295" style="height:10;left:201;mso-position-horizontal-relative:page;mso-position-vertical-relative:page;position:absolute;top:554;width:170" coordsize="1000,1000">
                    <v:group id="_x0000_s2296" style="height:1000;left:682;mso-position-horizontal-relative:page;mso-position-vertical-relative:page;position:absolute;width:141" coordsize="1000,1000">
                      <v:roundrect id="_x0000_s2297" style="height:1000;mso-position-horizontal-relative:page;mso-position-vertical-relative:page;position:absolute;width:1000" arcsize="10923f" filled="t" fillcolor="#6baff9" stroked="f">
                        <w10:wrap type="through"/>
                      </v:roundrect>
                      <w10:wrap type="through"/>
                    </v:group>
                    <w10:wrap type="through"/>
                  </v:group>
                  <v:group id="_x0000_s2298" style="height:10;left:201;mso-position-horizontal-relative:page;mso-position-vertical-relative:page;position:absolute;top:503;width:170" coordsize="1000,1000">
                    <v:group id="_x0000_s2299" style="height:1000;left:500;mso-position-horizontal-relative:page;mso-position-vertical-relative:page;position:absolute;width:141" coordsize="1000,1000">
                      <v:roundrect id="_x0000_s2300" style="height:1000;mso-position-horizontal-relative:page;mso-position-vertical-relative:page;position:absolute;width:1000" arcsize="10923f" filled="t" fillcolor="#6baff9" stroked="f">
                        <w10:wrap type="through"/>
                      </v:roundrect>
                      <w10:wrap type="through"/>
                    </v:group>
                    <w10:wrap type="through"/>
                  </v:group>
                  <v:group id="_x0000_s2301" style="height:31;left:201;mso-position-horizontal-relative:page;mso-position-vertical-relative:page;position:absolute;top:544;width:170" coordsize="1000,1000">
                    <v:group id="_x0000_s2302" style="height:1000;left:636;mso-position-horizontal-relative:page;mso-position-vertical-relative:page;position:absolute;width:91" coordsize="1000,1000">
                      <v:roundrect id="_x0000_s2303" style="height:1000;mso-position-horizontal-relative:page;mso-position-vertical-relative:page;position:absolute;width:1000" arcsize="10923f" filled="t" fillcolor="#014c99" stroked="f">
                        <w10:wrap type="through"/>
                      </v:roundrect>
                      <v:shape id="_x0000_s2304" type="#_x0000_t202" style="height:1000;mso-position-horizontal:center;mso-position-horizontal-relative:page;mso-position-vertical-relative:page;position:absolute;width:1000" filled="f" fillcolor="none" stroked="f">
                        <v:fill opacity="0"/>
                        <v:textbox inset="0,0,0,0">
                          <w:txbxContent>
                            <w:tbl>
                              <w:tblPr>
                                <w:jc w:val="center"/>
                                <w:tblLayout w:type="fixed"/>
                              </w:tblPr>
                              <w:tblGrid>
                                <w:gridCol w:w="283"/>
                              </w:tblGrid>
                              <w:tr>
                                <w:tblPrEx>
                                  <w:jc w:val="center"/>
                                  <w:tblLayout w:type="fixed"/>
                                </w:tblPrEx>
                                <w:trPr>
                                  <w:trHeight w:hRule="exact" w:val="612"/>
                                  <w:jc w:val="center"/>
                                </w:trPr>
                                <w:tc>
                                  <w:tcPr>
                                    <w:tcW w:w="283"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FFFFFF"/>
                                        <w:sz w:val="16"/>
                                      </w:rPr>
                                      <w:t>7</w:t>
                                    </w:r>
                                  </w:p>
                                </w:tc>
                              </w:tr>
                            </w:tbl>
                            <w:p>
                              <w:pPr>
                                <w:jc w:val="center"/>
                              </w:pPr>
                            </w:p>
                          </w:txbxContent>
                        </v:textbox>
                        <w10:wrap type="through"/>
                      </v:shape>
                      <w10:wrap type="through"/>
                    </v:group>
                    <w10:wrap type="through"/>
                  </v:group>
                  <v:group id="_x0000_s2305" style="height:31;left:201;mso-position-horizontal-relative:page;mso-position-vertical-relative:page;position:absolute;top:493;width:170" coordsize="1000,1000">
                    <v:group id="_x0000_s2306" style="height:1000;left:455;mso-position-horizontal-relative:page;mso-position-vertical-relative:page;position:absolute;width:91" coordsize="1000,1000">
                      <v:roundrect id="_x0000_s2307" style="height:1000;mso-position-horizontal-relative:page;mso-position-vertical-relative:page;position:absolute;width:1000" arcsize="10923f" filled="t" fillcolor="#014c99" stroked="f">
                        <w10:wrap type="through"/>
                      </v:roundrect>
                      <v:shape id="_x0000_s2308" type="#_x0000_t202" style="height:1000;mso-position-horizontal:center;mso-position-horizontal-relative:page;mso-position-vertical-relative:page;position:absolute;width:1000" filled="f" fillcolor="none" stroked="f">
                        <v:fill opacity="0"/>
                        <v:textbox inset="0,0,0,0">
                          <w:txbxContent>
                            <w:tbl>
                              <w:tblPr>
                                <w:jc w:val="center"/>
                                <w:tblLayout w:type="fixed"/>
                              </w:tblPr>
                              <w:tblGrid>
                                <w:gridCol w:w="283"/>
                              </w:tblGrid>
                              <w:tr>
                                <w:tblPrEx>
                                  <w:jc w:val="center"/>
                                  <w:tblLayout w:type="fixed"/>
                                </w:tblPrEx>
                                <w:trPr>
                                  <w:trHeight w:hRule="exact" w:val="612"/>
                                  <w:jc w:val="center"/>
                                </w:trPr>
                                <w:tc>
                                  <w:tcPr>
                                    <w:tcW w:w="283"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FFFFFF"/>
                                        <w:sz w:val="16"/>
                                      </w:rPr>
                                      <w:t>5</w:t>
                                    </w:r>
                                  </w:p>
                                </w:tc>
                              </w:tr>
                            </w:tbl>
                            <w:p>
                              <w:pPr>
                                <w:jc w:val="center"/>
                              </w:pPr>
                            </w:p>
                          </w:txbxContent>
                        </v:textbox>
                        <w10:wrap type="through"/>
                      </v:shape>
                      <w10:wrap type="through"/>
                    </v:group>
                    <w10:wrap type="through"/>
                  </v:group>
                </v:group>
              </w:pict>
            </w:r>
            <w:r>
              <w:rPr>
                <w:rFonts w:ascii="Century Gothic" w:eastAsia="Century Gothic" w:hAnsi="Century Gothic" w:cs="Century Gothic"/>
                <w:b w:val="0"/>
                <w:caps w:val="0"/>
                <w:color w:val="FFFFFF"/>
                <w:sz w:val="12"/>
              </w:rPr>
              <w:t xml:space="preserve"> </w:t>
            </w:r>
          </w:p>
          <w:p>
            <w:pPr>
              <w:pStyle w:val="PARAGRAPH"/>
              <w:spacing w:after="0"/>
              <w:jc w:val="both"/>
              <w:rPr>
                <w:rFonts w:ascii="Century Gothic" w:eastAsia="Century Gothic" w:hAnsi="Century Gothic" w:cs="Century Gothic"/>
                <w:b w:val="0"/>
                <w:caps w:val="0"/>
                <w:color w:val="FFFFFF"/>
                <w:sz w:val="12"/>
              </w:rPr>
            </w:pPr>
          </w:p>
        </w:tc>
      </w:tr>
    </w:tbl>
    <w:p>
      <w:pPr>
        <w:pStyle w:val="PARAGRAPH"/>
        <w:spacing w:after="0"/>
        <w:jc w:val="both"/>
        <w:rPr>
          <w:rFonts w:ascii="Century Gothic" w:eastAsia="Century Gothic" w:hAnsi="Century Gothic" w:cs="Century Gothic"/>
          <w:b w:val="0"/>
          <w:caps w:val="0"/>
          <w:color w:val="424242"/>
          <w:sz w:val="20"/>
        </w:rPr>
        <w:sectPr>
          <w:type w:val="nextPage"/>
          <w:pgSz w:w="11906" w:h="16838"/>
          <w:pgMar w:top="1247" w:right="567" w:bottom="1247" w:left="567" w:header="0" w:footer="0" w:gutter="0"/>
          <w:cols w:space="708"/>
          <w:titlePg w:val="0"/>
          <w:docGrid w:linePitch="360"/>
        </w:sectPr>
      </w:pPr>
      <w:r>
        <w:rPr>
          <w:rFonts w:ascii="Century Gothic" w:eastAsia="Century Gothic" w:hAnsi="Century Gothic" w:cs="Century Gothic"/>
          <w:b w:val="0"/>
          <w:caps w:val="0"/>
          <w:color w:val="424242"/>
          <w:sz w:val="2"/>
        </w:rPr>
        <w:t xml:space="preserve"> </w:t>
      </w:r>
    </w:p>
    <w:tbl>
      <w:tblPr>
        <w:jc w:val="center"/>
        <w:tblCellSpacing w:w="0" w:type="dxa"/>
        <w:tblLayout w:type="fixed"/>
      </w:tblPr>
      <w:tblGrid>
        <w:gridCol w:w="10772"/>
      </w:tblGrid>
      <w:tr>
        <w:tblPrEx>
          <w:jc w:val="center"/>
          <w:tblCellSpacing w:w="0" w:type="dxa"/>
          <w:tblLayout w:type="fixed"/>
        </w:tblPrEx>
        <w:trPr>
          <w:tblCellSpacing w:w="0" w:type="dxa"/>
          <w:jc w:val="center"/>
        </w:trPr>
        <w:tc>
          <w:tcPr>
            <w:tcW w:w="10772" w:type="dxa"/>
            <w:tcBorders>
              <w:top w:val="nil"/>
              <w:left w:val="nil"/>
              <w:bottom w:val="nil"/>
              <w:right w:val="nil"/>
            </w:tcBorders>
            <w:shd w:val="clear" w:color="auto" w:fill="FFFFFF"/>
            <w:tcMar>
              <w:left w:w="0" w:type="dxa"/>
              <w:right w:w="0" w:type="dxa"/>
            </w:tcMar>
          </w:tcPr>
          <w:p>
            <w:pPr>
              <w:pStyle w:val="PARAGRAPH"/>
              <w:spacing w:after="0"/>
              <w:jc w:val="both"/>
              <w:rPr>
                <w:rFonts w:ascii="Century Gothic" w:eastAsia="Century Gothic" w:hAnsi="Century Gothic" w:cs="Century Gothic"/>
                <w:b w:val="0"/>
                <w:caps w:val="0"/>
                <w:color w:val="424242"/>
                <w:sz w:val="20"/>
              </w:rPr>
            </w:pPr>
            <w:r>
              <w:pict>
                <v:group id="_x0000_i2309" style="height:36.85pt;width:538.58pt" coordsize="539,37">
                  <v:rect id="_x0000_s2310" style="height:31;position:absolute;top:5;width:539" filled="t" fillcolor="#ebf1f9" stroked="f" strokecolor="#ebf1f9">
                    <w10:wrap type="tight"/>
                  </v:rect>
                  <v:shape id="_x0000_s2311" type="#_x0000_t75" style="height:28;left:14;mso-position-horizontal-relative:page;mso-position-vertical-relative:page;position:absolute;width:28">
                    <v:imagedata r:id="rId9" o:title=""/>
                    <w10:wrap type="through"/>
                  </v:shape>
                  <v:shape id="_x0000_s2312" type="#_x0000_t75" style="height:28;left:40;mso-position-horizontal-relative:page;mso-position-vertical-relative:page;position:absolute;width:170">
                    <v:imagedata r:id="rId10" o:title=""/>
                    <w10:wrap type="through"/>
                  </v:shape>
                  <v:shape id="_x0000_s2313" type="#_x0000_t75" style="height:28;left:207;mso-position-horizontal-relative:page;mso-position-vertical-relative:page;position:absolute;width:28">
                    <v:imagedata r:id="rId11" o:title=""/>
                    <w10:wrap type="through"/>
                  </v:shape>
                  <v:shape id="_x0000_s2314" type="#_x0000_t202" style="height:28;left:40;mso-position-horizontal-relative:page;mso-position-vertical-relative:page;position:absolute;top:5;width:170" filled="f" fillcolor="none" stroked="f">
                    <v:fill opacity="0"/>
                    <v:textbox style="mso-fit-shape-to-text:t" inset="0,0,0,0">
                      <w:txbxContent>
                        <w:p>
                          <w:pPr>
                            <w:pStyle w:val="SUBHEADING"/>
                            <w:spacing w:after="0"/>
                            <w:jc w:val="center"/>
                          </w:pPr>
                          <w:r>
                            <w:rPr>
                              <w:rFonts w:ascii="Century Gothic" w:eastAsia="Century Gothic" w:hAnsi="Century Gothic" w:cs="Century Gothic"/>
                              <w:b/>
                              <w:caps/>
                              <w:color w:val="FFFFFF"/>
                              <w:sz w:val="24"/>
                            </w:rPr>
                            <w:t>Profilo dei Big Five</w:t>
                          </w:r>
                        </w:p>
                      </w:txbxContent>
                    </v:textbox>
                    <w10:wrap type="through"/>
                  </v:shape>
                </v:group>
              </w:pict>
            </w:r>
          </w:p>
        </w:tc>
      </w:tr>
      <w:tr>
        <w:tblPrEx>
          <w:jc w:val="center"/>
          <w:tblCellSpacing w:w="0" w:type="dxa"/>
          <w:tblLayout w:type="fixed"/>
        </w:tblPrEx>
        <w:trPr>
          <w:tblCellSpacing w:w="0" w:type="dxa"/>
          <w:jc w:val="center"/>
        </w:trPr>
        <w:tc>
          <w:tcPr>
            <w:tcW w:w="10772" w:type="dxa"/>
            <w:tcBorders>
              <w:top w:val="nil"/>
              <w:left w:val="nil"/>
              <w:bottom w:val="nil"/>
              <w:right w:val="nil"/>
            </w:tcBorders>
            <w:shd w:val="clear" w:color="auto" w:fill="EBF1F9"/>
            <w:tcMar>
              <w:left w:w="283" w:type="dxa"/>
              <w:right w:w="283" w:type="dxa"/>
            </w:tcMar>
          </w:tcPr>
          <w:p>
            <w:pPr>
              <w:pStyle w:val="PARAGRAPH"/>
              <w:spacing w:after="0"/>
              <w:jc w:val="both"/>
              <w:rPr>
                <w:rFonts w:ascii="Century Gothic" w:eastAsia="Century Gothic" w:hAnsi="Century Gothic" w:cs="Century Gothic"/>
                <w:b w:val="0"/>
                <w:caps w:val="0"/>
                <w:color w:val="424242"/>
                <w:sz w:val="20"/>
              </w:rPr>
            </w:pPr>
            <w:r>
              <w:pict>
                <v:group id="_x0000_i2315" style="height:255.12pt;width:510.24pt" coordsize="510,255">
                  <v:group id="_x0000_s2316" style="height:28;mso-position-horizontal-relative:page;mso-position-vertical-relative:page;position:absolute;width:510" coordsize="510,28">
                    <v:rect id="_x0000_s2317" style="height:28;mso-position-horizontal-relative:page;mso-position-vertical-relative:page;position:absolute;width:34" filled="t" fillcolor="white" stroked="t" strokecolor="#ebf1f9" strokeweight="1.25pt">
                      <v:stroke linestyle="single"/>
                      <w10:wrap type="through"/>
                    </v:rect>
                    <v:group id="_x0000_s2318" style="height:28;mso-position-horizontal-relative:page;mso-position-vertical-relative:page;position:absolute;width:34" coordsize="1000,1000">
                      <v:rect id="_x0000_s2319" style="height:500;mso-position-horizontal:center;mso-position-horizontal-relative:page;mso-position-vertical:top;mso-position-vertical-relative:page;position:absolute;top:250;width:1000"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Scala</w:t>
                              </w:r>
                            </w:p>
                          </w:txbxContent>
                        </v:textbox>
                        <w10:wrap type="through"/>
                      </v:rect>
                      <w10:wrap type="through"/>
                    </v:group>
                    <v:rect id="_x0000_s2320" style="height:28;left:34;mso-position-horizontal-relative:page;mso-position-vertical-relative:page;position:absolute;width:34" filled="t" fillcolor="white" stroked="t" strokecolor="#ebf1f9" strokeweight="1.25pt">
                      <v:stroke linestyle="single"/>
                      <w10:wrap type="through"/>
                    </v:rect>
                    <v:group id="_x0000_s2321" style="height:28;left:34;mso-position-horizontal-relative:page;mso-position-vertical-relative:page;position:absolute;width:34" coordsize="1000,1000">
                      <v:rect id="_x0000_s2322" style="height:500;mso-position-horizontal:center;mso-position-horizontal-relative:page;mso-position-vertical:top;mso-position-vertical-relative:page;position:absolute;top:250;width:1000"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STANINE</w:t>
                              </w:r>
                            </w:p>
                          </w:txbxContent>
                        </v:textbox>
                        <w10:wrap type="through"/>
                      </v:rect>
                      <w10:wrap type="through"/>
                    </v:group>
                    <v:rect id="_x0000_s2323" style="height:28;left:68;mso-position-horizontal-relative:page;mso-position-vertical-relative:page;position:absolute;width:119" filled="t" fillcolor="white" stroked="t" strokecolor="#ebf1f9" strokeweight="1.25pt">
                      <v:stroke linestyle="single"/>
                      <w10:wrap type="through"/>
                    </v:rect>
                    <v:group id="_x0000_s2324" style="height:28;left:68;mso-position-horizontal-relative:page;mso-position-vertical-relative:page;position:absolute;width:119" coordsize="1000,1000">
                      <v:rect id="_x0000_s2325" style="height:500;left:47;mso-position-horizontal:center;mso-position-horizontal-relative:page;mso-position-vertical:top;mso-position-vertical-relative:page;position:absolute;top:250;width:905" filled="f" fillcolor="none" stroked="f">
                        <v:fill opacity="0"/>
                        <v:textbox style="mso-fit-shape-to-text:t" inset="0,0,0,0">
                          <w:txbxContent>
                            <w:p>
                              <w:pPr>
                                <w:pStyle w:val="PARAGRAPH"/>
                                <w:spacing w:after="0"/>
                                <w:jc w:val="right"/>
                              </w:pPr>
                              <w:r>
                                <w:rPr>
                                  <w:rFonts w:ascii="Century Gothic" w:eastAsia="Century Gothic" w:hAnsi="Century Gothic" w:cs="Century Gothic"/>
                                  <w:b/>
                                  <w:caps w:val="0"/>
                                  <w:color w:val="424242"/>
                                  <w:sz w:val="20"/>
                                </w:rPr>
                                <w:t>Polarità SX</w:t>
                              </w:r>
                            </w:p>
                          </w:txbxContent>
                        </v:textbox>
                        <w10:wrap type="through"/>
                      </v:rect>
                      <w10:wrap type="through"/>
                    </v:group>
                    <v:rect id="_x0000_s2326" style="height:28;left:187;mso-position-horizontal-relative:page;mso-position-vertical-relative:page;position:absolute;width:204" filled="t" fillcolor="white" stroked="t" strokecolor="#ebf1f9" strokeweight="1.25pt">
                      <v:stroke linestyle="single"/>
                      <w10:wrap type="through"/>
                    </v:rect>
                    <v:group id="_x0000_s2327" style="height:28;left:187;mso-position-horizontal-relative:page;mso-position-vertical-relative:page;position:absolute;width:204" coordsize="1000,1000">
                      <v:rect id="_x0000_s2328" style="height:500;left:91;mso-position-horizontal-relative:page;mso-position-vertical-relative:page;position:absolute;top:250;width:91"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1</w:t>
                              </w:r>
                            </w:p>
                          </w:txbxContent>
                        </v:textbox>
                        <w10:wrap type="through"/>
                      </v:rect>
                      <v:rect id="_x0000_s2329" style="height:500;left:182;mso-position-horizontal-relative:page;mso-position-vertical-relative:page;position:absolute;top:250;width:91"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2</w:t>
                              </w:r>
                            </w:p>
                          </w:txbxContent>
                        </v:textbox>
                        <w10:wrap type="through"/>
                      </v:rect>
                      <v:rect id="_x0000_s2330" style="height:500;left:273;mso-position-horizontal-relative:page;mso-position-vertical-relative:page;position:absolute;top:250;width:91"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3</w:t>
                              </w:r>
                            </w:p>
                          </w:txbxContent>
                        </v:textbox>
                        <w10:wrap type="through"/>
                      </v:rect>
                      <v:rect id="_x0000_s2331" style="height:500;left:364;mso-position-horizontal-relative:page;mso-position-vertical-relative:page;position:absolute;top:250;width:91"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4</w:t>
                              </w:r>
                            </w:p>
                          </w:txbxContent>
                        </v:textbox>
                        <w10:wrap type="through"/>
                      </v:rect>
                      <v:rect id="_x0000_s2332" style="height:500;left:455;mso-position-horizontal-relative:page;mso-position-vertical-relative:page;position:absolute;top:250;width:91"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5</w:t>
                              </w:r>
                            </w:p>
                          </w:txbxContent>
                        </v:textbox>
                        <w10:wrap type="through"/>
                      </v:rect>
                      <v:rect id="_x0000_s2333" style="height:500;left:545;mso-position-horizontal-relative:page;mso-position-vertical-relative:page;position:absolute;top:250;width:91"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6</w:t>
                              </w:r>
                            </w:p>
                          </w:txbxContent>
                        </v:textbox>
                        <w10:wrap type="through"/>
                      </v:rect>
                      <v:rect id="_x0000_s2334" style="height:500;left:636;mso-position-horizontal-relative:page;mso-position-vertical-relative:page;position:absolute;top:250;width:91"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7</w:t>
                              </w:r>
                            </w:p>
                          </w:txbxContent>
                        </v:textbox>
                        <w10:wrap type="through"/>
                      </v:rect>
                      <v:rect id="_x0000_s2335" style="height:500;left:727;mso-position-horizontal-relative:page;mso-position-vertical-relative:page;position:absolute;top:250;width:91"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8</w:t>
                              </w:r>
                            </w:p>
                          </w:txbxContent>
                        </v:textbox>
                        <w10:wrap type="through"/>
                      </v:rect>
                      <v:rect id="_x0000_s2336" style="height:500;left:818;mso-position-horizontal-relative:page;mso-position-vertical-relative:page;position:absolute;top:250;width:91" filled="f" fillcolor="none" stroked="f">
                        <v:fill opacity="0"/>
                        <v:textbox style="mso-fit-shape-to-text:t" inset="0,0,0,0">
                          <w:txbxContent>
                            <w:p>
                              <w:pPr>
                                <w:pStyle w:val="PARAGRAPH"/>
                                <w:spacing w:after="0"/>
                                <w:jc w:val="center"/>
                              </w:pPr>
                              <w:r>
                                <w:rPr>
                                  <w:rFonts w:ascii="Century Gothic" w:eastAsia="Century Gothic" w:hAnsi="Century Gothic" w:cs="Century Gothic"/>
                                  <w:b/>
                                  <w:caps w:val="0"/>
                                  <w:color w:val="424242"/>
                                  <w:sz w:val="20"/>
                                </w:rPr>
                                <w:t>9</w:t>
                              </w:r>
                            </w:p>
                          </w:txbxContent>
                        </v:textbox>
                        <w10:wrap type="through"/>
                      </v:rect>
                      <w10:wrap type="through"/>
                    </v:group>
                    <v:rect id="_x0000_s2337" style="height:28;left:391;mso-position-horizontal-relative:page;mso-position-vertical-relative:page;position:absolute;width:119" filled="t" fillcolor="white" stroked="t" strokecolor="#ebf1f9" strokeweight="1.25pt">
                      <v:stroke linestyle="single"/>
                      <w10:wrap type="through"/>
                    </v:rect>
                    <v:group id="_x0000_s2338" style="height:28;left:391;mso-position-horizontal-relative:page;mso-position-vertical-relative:page;position:absolute;width:119" coordsize="1000,1000">
                      <v:rect id="_x0000_s2339" style="height:500;left:48;mso-position-horizontal:center;mso-position-horizontal-relative:page;mso-position-vertical:top;mso-position-vertical-relative:page;position:absolute;top:250;width:905" filled="f" fillcolor="none" stroked="f">
                        <v:fill opacity="0"/>
                        <v:textbox style="mso-fit-shape-to-text:t" inset="0,0,0,0">
                          <w:txbxContent>
                            <w:p>
                              <w:pPr>
                                <w:pStyle w:val="PARAGRAPH"/>
                                <w:spacing w:after="0"/>
                                <w:jc w:val="left"/>
                              </w:pPr>
                              <w:r>
                                <w:rPr>
                                  <w:rFonts w:ascii="Century Gothic" w:eastAsia="Century Gothic" w:hAnsi="Century Gothic" w:cs="Century Gothic"/>
                                  <w:b/>
                                  <w:caps w:val="0"/>
                                  <w:color w:val="424242"/>
                                  <w:sz w:val="20"/>
                                </w:rPr>
                                <w:t>Polarità DX</w:t>
                              </w:r>
                            </w:p>
                          </w:txbxContent>
                        </v:textbox>
                        <w10:wrap type="through"/>
                      </v:rect>
                      <w10:wrap type="through"/>
                    </v:group>
                    <w10:wrap type="through"/>
                  </v:group>
                  <v:group id="_x0000_s2340" style="height:45;mso-position-horizontal-relative:page;mso-position-vertical-relative:page;position:absolute;top:28;width:510" coordsize="510,45">
                    <v:rect id="_x0000_s2341" style="height:45;mso-position-horizontal-relative:page;mso-position-vertical-relative:page;position:absolute;width:34" filled="t" fillcolor="#0077bf" stroked="t" strokecolor="#ebf1f9" strokeweight="1.25pt">
                      <v:stroke linestyle="single"/>
                      <w10:wrap type="through"/>
                    </v:rect>
                    <v:rect id="_x0000_s2342" style="height:45;mso-position-horizontal:center;mso-position-horizontal-relative:page;mso-position-vertical-relative:page;position:absolute;width:34" filled="f" fillcolor="none" stroked="f">
                      <v:fill opacity="0"/>
                      <v:textbox inset="0,0,0,0">
                        <w:txbxContent>
                          <w:tbl>
                            <w:tblPr>
                              <w:jc w:val="center"/>
                              <w:tblLayout w:type="fixed"/>
                            </w:tblPr>
                            <w:tblGrid>
                              <w:gridCol w:w="680"/>
                            </w:tblGrid>
                            <w:tr>
                              <w:tblPrEx>
                                <w:jc w:val="center"/>
                                <w:tblLayout w:type="fixed"/>
                              </w:tblPrEx>
                              <w:trPr>
                                <w:trHeight w:hRule="exact" w:val="907"/>
                                <w:jc w:val="center"/>
                              </w:trPr>
                              <w:tc>
                                <w:tcPr>
                                  <w:tcW w:w="680"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i w:val="0"/>
                                      <w:caps w:val="0"/>
                                      <w:color w:val="FFFFFF"/>
                                      <w:sz w:val="20"/>
                                    </w:rPr>
                                    <w:t>E</w:t>
                                  </w:r>
                                </w:p>
                              </w:tc>
                            </w:tr>
                          </w:tbl>
                          <w:p>
                            <w:pPr>
                              <w:jc w:val="center"/>
                            </w:pPr>
                          </w:p>
                        </w:txbxContent>
                      </v:textbox>
                      <w10:wrap type="through"/>
                    </v:rect>
                    <v:rect id="_x0000_s2343" style="height:45;left:34;mso-position-horizontal-relative:page;mso-position-vertical-relative:page;position:absolute;width:34" filled="t" fillcolor="white" stroked="t" strokecolor="#ebf1f9" strokeweight="1.25pt">
                      <v:stroke linestyle="single"/>
                      <w10:wrap type="through"/>
                    </v:rect>
                    <v:rect id="_x0000_s2344" style="height:45;left:34;mso-position-horizontal:center;mso-position-horizontal-relative:page;mso-position-vertical-relative:page;position:absolute;width:34" filled="f" fillcolor="none" stroked="f">
                      <v:fill opacity="0"/>
                      <v:textbox inset="0,0,0,0">
                        <w:txbxContent>
                          <w:tbl>
                            <w:tblPr>
                              <w:jc w:val="center"/>
                              <w:tblLayout w:type="fixed"/>
                            </w:tblPr>
                            <w:tblGrid>
                              <w:gridCol w:w="680"/>
                            </w:tblGrid>
                            <w:tr>
                              <w:tblPrEx>
                                <w:jc w:val="center"/>
                                <w:tblLayout w:type="fixed"/>
                              </w:tblPrEx>
                              <w:trPr>
                                <w:trHeight w:hRule="exact" w:val="907"/>
                                <w:jc w:val="center"/>
                              </w:trPr>
                              <w:tc>
                                <w:tcPr>
                                  <w:tcW w:w="680"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424242"/>
                                      <w:sz w:val="20"/>
                                    </w:rPr>
                                    <w:t>5</w:t>
                                  </w:r>
                                </w:p>
                              </w:tc>
                            </w:tr>
                          </w:tbl>
                          <w:p>
                            <w:pPr>
                              <w:jc w:val="center"/>
                            </w:pPr>
                          </w:p>
                        </w:txbxContent>
                      </v:textbox>
                      <w10:wrap type="through"/>
                    </v:rect>
                    <v:rect id="_x0000_s2345" style="height:45;left:68;mso-position-horizontal-relative:page;mso-position-vertical-relative:page;position:absolute;width:119" filled="t" fillcolor="white" stroked="t" strokecolor="#ebf1f9" strokeweight="1.25pt">
                      <v:stroke linestyle="single"/>
                      <w10:wrap type="through"/>
                    </v:rect>
                    <v:rect id="_x0000_s2346" style="height:45;left:68;mso-position-horizontal:center;mso-position-horizontal-relative:page;mso-position-vertical-relative:page;position:absolute;width:119" filled="f" fillcolor="none" stroked="f">
                      <v:fill opacity="0"/>
                      <v:textbox inset="0,0,0,0">
                        <w:txbxContent>
                          <w:tbl>
                            <w:tblPr>
                              <w:jc w:val="center"/>
                              <w:tblLayout w:type="fixed"/>
                            </w:tblPr>
                            <w:tblGrid>
                              <w:gridCol w:w="2381"/>
                            </w:tblGrid>
                            <w:tr>
                              <w:tblPrEx>
                                <w:jc w:val="center"/>
                                <w:tblLayout w:type="fixed"/>
                              </w:tblPrEx>
                              <w:trPr>
                                <w:trHeight w:hRule="exact" w:val="907"/>
                                <w:jc w:val="center"/>
                              </w:trPr>
                              <w:tc>
                                <w:tcPr>
                                  <w:tcW w:w="2381" w:type="dxa"/>
                                  <w:tcBorders>
                                    <w:top w:val="nil"/>
                                    <w:left w:val="nil"/>
                                    <w:bottom w:val="nil"/>
                                    <w:right w:val="nil"/>
                                  </w:tcBorders>
                                  <w:tcMar>
                                    <w:left w:w="113" w:type="dxa"/>
                                    <w:right w:w="113" w:type="dxa"/>
                                  </w:tcMar>
                                  <w:vAlign w:val="center"/>
                                </w:tcPr>
                                <w:p>
                                  <w:pPr>
                                    <w:pStyle w:val="PARAGRAPH"/>
                                    <w:suppressAutoHyphens/>
                                    <w:spacing w:after="0"/>
                                    <w:jc w:val="right"/>
                                  </w:pPr>
                                  <w:r>
                                    <w:rPr>
                                      <w:rFonts w:ascii="Century Gothic" w:eastAsia="Century Gothic" w:hAnsi="Century Gothic" w:cs="Century Gothic"/>
                                      <w:b/>
                                      <w:caps w:val="0"/>
                                      <w:color w:val="424242"/>
                                      <w:sz w:val="20"/>
                                    </w:rPr>
                                    <w:t>Introversione</w:t>
                                  </w:r>
                                </w:p>
                                <w:p>
                                  <w:pPr>
                                    <w:pStyle w:val="PARAGRAPH"/>
                                    <w:suppressAutoHyphens/>
                                    <w:spacing w:after="0" w:line="200"/>
                                    <w:jc w:val="right"/>
                                    <w:rPr>
                                      <w:rFonts w:ascii="Century Gothic" w:eastAsia="Century Gothic" w:hAnsi="Century Gothic" w:cs="Century Gothic"/>
                                      <w:b/>
                                      <w:caps w:val="0"/>
                                      <w:color w:val="424242"/>
                                      <w:sz w:val="20"/>
                                    </w:rPr>
                                  </w:pPr>
                                  <w:r>
                                    <w:rPr>
                                      <w:rFonts w:ascii="Century Gothic" w:eastAsia="Century Gothic" w:hAnsi="Century Gothic" w:cs="Century Gothic"/>
                                      <w:b w:val="0"/>
                                      <w:caps w:val="0"/>
                                      <w:color w:val="424242"/>
                                      <w:sz w:val="16"/>
                                    </w:rPr>
                                    <w:t>Non sente il bisogno del contatto e degli stimoli sociali.</w:t>
                                  </w:r>
                                </w:p>
                              </w:tc>
                            </w:tr>
                          </w:tbl>
                          <w:p>
                            <w:pPr>
                              <w:jc w:val="center"/>
                            </w:pPr>
                          </w:p>
                        </w:txbxContent>
                      </v:textbox>
                      <w10:wrap type="through"/>
                    </v:rect>
                    <v:rect id="_x0000_s2347" style="height:45;left:391;mso-position-horizontal-relative:page;mso-position-vertical-relative:page;position:absolute;width:119" filled="t" fillcolor="white" stroked="t" strokecolor="#ebf1f9" strokeweight="1.25pt">
                      <v:stroke linestyle="single"/>
                      <w10:wrap type="through"/>
                    </v:rect>
                    <v:rect id="_x0000_s2348" style="height:45;left:391;mso-position-horizontal:center;mso-position-horizontal-relative:page;mso-position-vertical-relative:page;position:absolute;width:119" filled="f" fillcolor="none" stroked="f">
                      <v:fill opacity="0"/>
                      <v:textbox inset="0,0,0,0">
                        <w:txbxContent>
                          <w:tbl>
                            <w:tblPr>
                              <w:jc w:val="center"/>
                              <w:tblLayout w:type="fixed"/>
                            </w:tblPr>
                            <w:tblGrid>
                              <w:gridCol w:w="2381"/>
                            </w:tblGrid>
                            <w:tr>
                              <w:tblPrEx>
                                <w:jc w:val="center"/>
                                <w:tblLayout w:type="fixed"/>
                              </w:tblPrEx>
                              <w:trPr>
                                <w:trHeight w:hRule="exact" w:val="907"/>
                                <w:jc w:val="center"/>
                              </w:trPr>
                              <w:tc>
                                <w:tcPr>
                                  <w:tcW w:w="2381" w:type="dxa"/>
                                  <w:tcBorders>
                                    <w:top w:val="nil"/>
                                    <w:left w:val="nil"/>
                                    <w:bottom w:val="nil"/>
                                    <w:right w:val="nil"/>
                                  </w:tcBorders>
                                  <w:tcMar>
                                    <w:left w:w="113" w:type="dxa"/>
                                    <w:right w:w="113" w:type="dxa"/>
                                  </w:tcMar>
                                  <w:vAlign w:val="center"/>
                                </w:tcPr>
                                <w:p>
                                  <w:pPr>
                                    <w:pStyle w:val="PARAGRAPH"/>
                                    <w:suppressAutoHyphens/>
                                    <w:spacing w:after="0"/>
                                    <w:jc w:val="left"/>
                                  </w:pPr>
                                  <w:r>
                                    <w:rPr>
                                      <w:rFonts w:ascii="Century Gothic" w:eastAsia="Century Gothic" w:hAnsi="Century Gothic" w:cs="Century Gothic"/>
                                      <w:b/>
                                      <w:caps w:val="0"/>
                                      <w:color w:val="424242"/>
                                      <w:sz w:val="20"/>
                                    </w:rPr>
                                    <w:t>Estroversione</w:t>
                                  </w:r>
                                </w:p>
                                <w:p>
                                  <w:pPr>
                                    <w:pStyle w:val="PARAGRAPH"/>
                                    <w:suppressAutoHyphens/>
                                    <w:spacing w:after="0" w:line="200"/>
                                    <w:jc w:val="left"/>
                                    <w:rPr>
                                      <w:rFonts w:ascii="Century Gothic" w:eastAsia="Century Gothic" w:hAnsi="Century Gothic" w:cs="Century Gothic"/>
                                      <w:b/>
                                      <w:caps w:val="0"/>
                                      <w:color w:val="424242"/>
                                      <w:sz w:val="20"/>
                                    </w:rPr>
                                  </w:pPr>
                                  <w:r>
                                    <w:rPr>
                                      <w:rFonts w:ascii="Century Gothic" w:eastAsia="Century Gothic" w:hAnsi="Century Gothic" w:cs="Century Gothic"/>
                                      <w:b w:val="0"/>
                                      <w:caps w:val="0"/>
                                      <w:color w:val="424242"/>
                                      <w:sz w:val="16"/>
                                    </w:rPr>
                                    <w:t>Ha una forte predisposizione ad interagire socialmente.</w:t>
                                  </w:r>
                                </w:p>
                              </w:tc>
                            </w:tr>
                          </w:tbl>
                          <w:p>
                            <w:pPr>
                              <w:jc w:val="center"/>
                            </w:pPr>
                          </w:p>
                        </w:txbxContent>
                      </v:textbox>
                      <w10:wrap type="through"/>
                    </v:rect>
                    <v:rect id="_x0000_s2349" style="height:45;left:187;mso-position-horizontal-relative:page;mso-position-vertical-relative:page;position:absolute;width:204" filled="t" fillcolor="white" stroked="t" strokecolor="#ebf1f9" strokeweight="1.25pt">
                      <v:stroke linestyle="single"/>
                      <w10:wrap type="through"/>
                    </v:rect>
                    <v:group id="_x0000_s2350" style="height:45;left:187;mso-position-horizontal-relative:page;mso-position-vertical-relative:page;position:absolute;width:204" coordsize="1000,1000">
                      <v:rect id="_x0000_s2351" style="height:800;left:91;mso-position-horizontal-relative:page;mso-position-vertical-relative:page;position:absolute;top:100;width:91" filled="t" fillcolor="#d2e0f2" stroked="t" strokecolor="white" strokeweight="1pt">
                        <v:stroke linestyle="single"/>
                        <w10:wrap type="through"/>
                      </v:rect>
                      <v:rect id="_x0000_s2352" style="height:800;left:182;mso-position-horizontal-relative:page;mso-position-vertical-relative:page;position:absolute;top:100;width:91" filled="t" fillcolor="#d2e0f2" stroked="t" strokecolor="white" strokeweight="1pt">
                        <v:stroke linestyle="single"/>
                        <w10:wrap type="through"/>
                      </v:rect>
                      <v:rect id="_x0000_s2353" style="height:800;left:273;mso-position-horizontal-relative:page;mso-position-vertical-relative:page;position:absolute;top:100;width:91" filled="t" fillcolor="#ebf1f9" stroked="t" strokecolor="white" strokeweight="1pt">
                        <v:stroke linestyle="single"/>
                        <w10:wrap type="through"/>
                      </v:rect>
                      <v:rect id="_x0000_s2354" style="height:800;left:364;mso-position-horizontal-relative:page;mso-position-vertical-relative:page;position:absolute;top:100;width:91" filled="t" fillcolor="#ebf1f9" stroked="t" strokecolor="white" strokeweight="1pt">
                        <v:stroke linestyle="single"/>
                        <w10:wrap type="through"/>
                      </v:rect>
                      <v:rect id="_x0000_s2355" style="height:800;left:455;mso-position-horizontal-relative:page;mso-position-vertical-relative:page;position:absolute;top:100;width:91" filled="t" fillcolor="#f5f8fd" stroked="t" strokecolor="white" strokeweight="1pt">
                        <v:stroke linestyle="single"/>
                        <w10:wrap type="through"/>
                      </v:rect>
                      <v:rect id="_x0000_s2356" style="height:800;left:545;mso-position-horizontal-relative:page;mso-position-vertical-relative:page;position:absolute;top:100;width:91" filled="t" fillcolor="#ebf1f9" stroked="t" strokecolor="white" strokeweight="1pt">
                        <v:stroke linestyle="single"/>
                        <w10:wrap type="through"/>
                      </v:rect>
                      <v:rect id="_x0000_s2357" style="height:800;left:636;mso-position-horizontal-relative:page;mso-position-vertical-relative:page;position:absolute;top:100;width:91" filled="t" fillcolor="#ebf1f9" stroked="t" strokecolor="white" strokeweight="1pt">
                        <v:stroke linestyle="single"/>
                        <w10:wrap type="through"/>
                      </v:rect>
                      <v:rect id="_x0000_s2358" style="height:800;left:727;mso-position-horizontal-relative:page;mso-position-vertical-relative:page;position:absolute;top:100;width:91" filled="t" fillcolor="#d2e0f2" stroked="t" strokecolor="white" strokeweight="1pt">
                        <v:stroke linestyle="single"/>
                        <w10:wrap type="through"/>
                      </v:rect>
                      <v:rect id="_x0000_s2359" style="height:800;left:818;mso-position-horizontal-relative:page;mso-position-vertical-relative:page;position:absolute;top:100;width:91" filled="t" fillcolor="#d2e0f2" stroked="t" strokecolor="white" strokeweight="1pt">
                        <v:stroke linestyle="single"/>
                        <w10:wrap type="through"/>
                      </v:rect>
                      <w10:wrap type="through"/>
                    </v:group>
                    <w10:wrap type="through"/>
                  </v:group>
                  <v:group id="_x0000_s2360" style="height:45;mso-position-horizontal-relative:page;mso-position-vertical-relative:page;position:absolute;top:73;width:510" coordsize="510,45">
                    <v:rect id="_x0000_s2361" style="height:45;mso-position-horizontal-relative:page;mso-position-vertical-relative:page;position:absolute;width:34" filled="t" fillcolor="#0077bf" stroked="t" strokecolor="#ebf1f9" strokeweight="1.25pt">
                      <v:stroke linestyle="single"/>
                      <w10:wrap type="through"/>
                    </v:rect>
                    <v:rect id="_x0000_s2362" style="height:45;mso-position-horizontal:center;mso-position-horizontal-relative:page;mso-position-vertical-relative:page;position:absolute;width:34" filled="f" fillcolor="none" stroked="f">
                      <v:fill opacity="0"/>
                      <v:textbox inset="0,0,0,0">
                        <w:txbxContent>
                          <w:tbl>
                            <w:tblPr>
                              <w:jc w:val="center"/>
                              <w:tblLayout w:type="fixed"/>
                            </w:tblPr>
                            <w:tblGrid>
                              <w:gridCol w:w="680"/>
                            </w:tblGrid>
                            <w:tr>
                              <w:tblPrEx>
                                <w:jc w:val="center"/>
                                <w:tblLayout w:type="fixed"/>
                              </w:tblPrEx>
                              <w:trPr>
                                <w:trHeight w:hRule="exact" w:val="907"/>
                                <w:jc w:val="center"/>
                              </w:trPr>
                              <w:tc>
                                <w:tcPr>
                                  <w:tcW w:w="680"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i w:val="0"/>
                                      <w:caps w:val="0"/>
                                      <w:color w:val="FFFFFF"/>
                                      <w:sz w:val="20"/>
                                    </w:rPr>
                                    <w:t>N</w:t>
                                  </w:r>
                                </w:p>
                              </w:tc>
                            </w:tr>
                          </w:tbl>
                          <w:p>
                            <w:pPr>
                              <w:jc w:val="center"/>
                            </w:pPr>
                          </w:p>
                        </w:txbxContent>
                      </v:textbox>
                      <w10:wrap type="through"/>
                    </v:rect>
                    <v:rect id="_x0000_s2363" style="height:45;left:34;mso-position-horizontal-relative:page;mso-position-vertical-relative:page;position:absolute;width:34" filled="t" fillcolor="white" stroked="t" strokecolor="#ebf1f9" strokeweight="1.25pt">
                      <v:stroke linestyle="single"/>
                      <w10:wrap type="through"/>
                    </v:rect>
                    <v:rect id="_x0000_s2364" style="height:45;left:34;mso-position-horizontal:center;mso-position-horizontal-relative:page;mso-position-vertical-relative:page;position:absolute;width:34" filled="f" fillcolor="none" stroked="f">
                      <v:fill opacity="0"/>
                      <v:textbox inset="0,0,0,0">
                        <w:txbxContent>
                          <w:tbl>
                            <w:tblPr>
                              <w:jc w:val="center"/>
                              <w:tblLayout w:type="fixed"/>
                            </w:tblPr>
                            <w:tblGrid>
                              <w:gridCol w:w="680"/>
                            </w:tblGrid>
                            <w:tr>
                              <w:tblPrEx>
                                <w:jc w:val="center"/>
                                <w:tblLayout w:type="fixed"/>
                              </w:tblPrEx>
                              <w:trPr>
                                <w:trHeight w:hRule="exact" w:val="907"/>
                                <w:jc w:val="center"/>
                              </w:trPr>
                              <w:tc>
                                <w:tcPr>
                                  <w:tcW w:w="680"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424242"/>
                                      <w:sz w:val="20"/>
                                    </w:rPr>
                                    <w:t>4</w:t>
                                  </w:r>
                                </w:p>
                              </w:tc>
                            </w:tr>
                          </w:tbl>
                          <w:p>
                            <w:pPr>
                              <w:jc w:val="center"/>
                            </w:pPr>
                          </w:p>
                        </w:txbxContent>
                      </v:textbox>
                      <w10:wrap type="through"/>
                    </v:rect>
                    <v:rect id="_x0000_s2365" style="height:45;left:68;mso-position-horizontal-relative:page;mso-position-vertical-relative:page;position:absolute;width:119" filled="t" fillcolor="white" stroked="t" strokecolor="#ebf1f9" strokeweight="1.25pt">
                      <v:stroke linestyle="single"/>
                      <w10:wrap type="through"/>
                    </v:rect>
                    <v:rect id="_x0000_s2366" style="height:45;left:68;mso-position-horizontal:center;mso-position-horizontal-relative:page;mso-position-vertical-relative:page;position:absolute;width:119" filled="f" fillcolor="none" stroked="f">
                      <v:fill opacity="0"/>
                      <v:textbox inset="0,0,0,0">
                        <w:txbxContent>
                          <w:tbl>
                            <w:tblPr>
                              <w:jc w:val="center"/>
                              <w:tblLayout w:type="fixed"/>
                            </w:tblPr>
                            <w:tblGrid>
                              <w:gridCol w:w="2381"/>
                            </w:tblGrid>
                            <w:tr>
                              <w:tblPrEx>
                                <w:jc w:val="center"/>
                                <w:tblLayout w:type="fixed"/>
                              </w:tblPrEx>
                              <w:trPr>
                                <w:trHeight w:hRule="exact" w:val="907"/>
                                <w:jc w:val="center"/>
                              </w:trPr>
                              <w:tc>
                                <w:tcPr>
                                  <w:tcW w:w="2381" w:type="dxa"/>
                                  <w:tcBorders>
                                    <w:top w:val="nil"/>
                                    <w:left w:val="nil"/>
                                    <w:bottom w:val="nil"/>
                                    <w:right w:val="nil"/>
                                  </w:tcBorders>
                                  <w:tcMar>
                                    <w:left w:w="113" w:type="dxa"/>
                                    <w:right w:w="113" w:type="dxa"/>
                                  </w:tcMar>
                                  <w:vAlign w:val="center"/>
                                </w:tcPr>
                                <w:p>
                                  <w:pPr>
                                    <w:pStyle w:val="PARAGRAPH"/>
                                    <w:suppressAutoHyphens/>
                                    <w:spacing w:after="0"/>
                                    <w:jc w:val="right"/>
                                  </w:pPr>
                                  <w:r>
                                    <w:rPr>
                                      <w:rFonts w:ascii="Century Gothic" w:eastAsia="Century Gothic" w:hAnsi="Century Gothic" w:cs="Century Gothic"/>
                                      <w:b/>
                                      <w:caps w:val="0"/>
                                      <w:color w:val="424242"/>
                                      <w:sz w:val="20"/>
                                    </w:rPr>
                                    <w:t>Bassa Ansia</w:t>
                                  </w:r>
                                </w:p>
                                <w:p>
                                  <w:pPr>
                                    <w:pStyle w:val="PARAGRAPH"/>
                                    <w:suppressAutoHyphens/>
                                    <w:spacing w:after="0" w:line="200"/>
                                    <w:jc w:val="right"/>
                                    <w:rPr>
                                      <w:rFonts w:ascii="Century Gothic" w:eastAsia="Century Gothic" w:hAnsi="Century Gothic" w:cs="Century Gothic"/>
                                      <w:b/>
                                      <w:caps w:val="0"/>
                                      <w:color w:val="424242"/>
                                      <w:sz w:val="20"/>
                                    </w:rPr>
                                  </w:pPr>
                                  <w:r>
                                    <w:rPr>
                                      <w:rFonts w:ascii="Century Gothic" w:eastAsia="Century Gothic" w:hAnsi="Century Gothic" w:cs="Century Gothic"/>
                                      <w:b w:val="0"/>
                                      <w:caps w:val="0"/>
                                      <w:color w:val="424242"/>
                                      <w:sz w:val="16"/>
                                    </w:rPr>
                                    <w:t>Calmo, Emotivamente maturo, capace di gestire situazioni di alto impatto emozionale.</w:t>
                                  </w:r>
                                </w:p>
                              </w:tc>
                            </w:tr>
                          </w:tbl>
                          <w:p>
                            <w:pPr>
                              <w:jc w:val="center"/>
                            </w:pPr>
                          </w:p>
                        </w:txbxContent>
                      </v:textbox>
                      <w10:wrap type="through"/>
                    </v:rect>
                    <v:rect id="_x0000_s2367" style="height:45;left:391;mso-position-horizontal-relative:page;mso-position-vertical-relative:page;position:absolute;width:119" filled="t" fillcolor="white" stroked="t" strokecolor="#ebf1f9" strokeweight="1.25pt">
                      <v:stroke linestyle="single"/>
                      <w10:wrap type="through"/>
                    </v:rect>
                    <v:rect id="_x0000_s2368" style="height:45;left:391;mso-position-horizontal:center;mso-position-horizontal-relative:page;mso-position-vertical-relative:page;position:absolute;width:119" filled="f" fillcolor="none" stroked="f">
                      <v:fill opacity="0"/>
                      <v:textbox inset="0,0,0,0">
                        <w:txbxContent>
                          <w:tbl>
                            <w:tblPr>
                              <w:jc w:val="center"/>
                              <w:tblLayout w:type="fixed"/>
                            </w:tblPr>
                            <w:tblGrid>
                              <w:gridCol w:w="2381"/>
                            </w:tblGrid>
                            <w:tr>
                              <w:tblPrEx>
                                <w:jc w:val="center"/>
                                <w:tblLayout w:type="fixed"/>
                              </w:tblPrEx>
                              <w:trPr>
                                <w:trHeight w:hRule="exact" w:val="907"/>
                                <w:jc w:val="center"/>
                              </w:trPr>
                              <w:tc>
                                <w:tcPr>
                                  <w:tcW w:w="2381" w:type="dxa"/>
                                  <w:tcBorders>
                                    <w:top w:val="nil"/>
                                    <w:left w:val="nil"/>
                                    <w:bottom w:val="nil"/>
                                    <w:right w:val="nil"/>
                                  </w:tcBorders>
                                  <w:tcMar>
                                    <w:left w:w="113" w:type="dxa"/>
                                    <w:right w:w="113" w:type="dxa"/>
                                  </w:tcMar>
                                  <w:vAlign w:val="center"/>
                                </w:tcPr>
                                <w:p>
                                  <w:pPr>
                                    <w:pStyle w:val="PARAGRAPH"/>
                                    <w:suppressAutoHyphens/>
                                    <w:spacing w:after="0"/>
                                    <w:jc w:val="left"/>
                                  </w:pPr>
                                  <w:r>
                                    <w:rPr>
                                      <w:rFonts w:ascii="Century Gothic" w:eastAsia="Century Gothic" w:hAnsi="Century Gothic" w:cs="Century Gothic"/>
                                      <w:b/>
                                      <w:caps w:val="0"/>
                                      <w:color w:val="424242"/>
                                      <w:sz w:val="20"/>
                                    </w:rPr>
                                    <w:t>Alta Ansia</w:t>
                                  </w:r>
                                </w:p>
                                <w:p>
                                  <w:pPr>
                                    <w:pStyle w:val="PARAGRAPH"/>
                                    <w:suppressAutoHyphens/>
                                    <w:spacing w:after="0" w:line="200"/>
                                    <w:jc w:val="left"/>
                                    <w:rPr>
                                      <w:rFonts w:ascii="Century Gothic" w:eastAsia="Century Gothic" w:hAnsi="Century Gothic" w:cs="Century Gothic"/>
                                      <w:b/>
                                      <w:caps w:val="0"/>
                                      <w:color w:val="424242"/>
                                      <w:sz w:val="20"/>
                                    </w:rPr>
                                  </w:pPr>
                                  <w:r>
                                    <w:rPr>
                                      <w:rFonts w:ascii="Century Gothic" w:eastAsia="Century Gothic" w:hAnsi="Century Gothic" w:cs="Century Gothic"/>
                                      <w:b w:val="0"/>
                                      <w:caps w:val="0"/>
                                      <w:color w:val="424242"/>
                                      <w:sz w:val="16"/>
                                    </w:rPr>
                                    <w:t>Può avere difficoltà a fare fronte a situazioni cariche emotivamente.</w:t>
                                  </w:r>
                                </w:p>
                              </w:tc>
                            </w:tr>
                          </w:tbl>
                          <w:p>
                            <w:pPr>
                              <w:jc w:val="center"/>
                            </w:pPr>
                          </w:p>
                        </w:txbxContent>
                      </v:textbox>
                      <w10:wrap type="through"/>
                    </v:rect>
                    <v:rect id="_x0000_s2369" style="height:45;left:187;mso-position-horizontal-relative:page;mso-position-vertical-relative:page;position:absolute;width:204" filled="t" fillcolor="white" stroked="t" strokecolor="#ebf1f9" strokeweight="1.25pt">
                      <v:stroke linestyle="single"/>
                      <w10:wrap type="through"/>
                    </v:rect>
                    <v:group id="_x0000_s2370" style="height:45;left:187;mso-position-horizontal-relative:page;mso-position-vertical-relative:page;position:absolute;width:204" coordsize="1000,1000">
                      <v:rect id="_x0000_s2371" style="height:800;left:91;mso-position-horizontal-relative:page;mso-position-vertical-relative:page;position:absolute;top:100;width:91" filled="t" fillcolor="#d2e0f2" stroked="t" strokecolor="white" strokeweight="1pt">
                        <v:stroke linestyle="single"/>
                        <w10:wrap type="through"/>
                      </v:rect>
                      <v:rect id="_x0000_s2372" style="height:800;left:182;mso-position-horizontal-relative:page;mso-position-vertical-relative:page;position:absolute;top:100;width:91" filled="t" fillcolor="#d2e0f2" stroked="t" strokecolor="white" strokeweight="1pt">
                        <v:stroke linestyle="single"/>
                        <w10:wrap type="through"/>
                      </v:rect>
                      <v:rect id="_x0000_s2373" style="height:800;left:273;mso-position-horizontal-relative:page;mso-position-vertical-relative:page;position:absolute;top:100;width:91" filled="t" fillcolor="#ebf1f9" stroked="t" strokecolor="white" strokeweight="1pt">
                        <v:stroke linestyle="single"/>
                        <w10:wrap type="through"/>
                      </v:rect>
                      <v:rect id="_x0000_s2374" style="height:800;left:364;mso-position-horizontal-relative:page;mso-position-vertical-relative:page;position:absolute;top:100;width:91" filled="t" fillcolor="#ebf1f9" stroked="t" strokecolor="white" strokeweight="1pt">
                        <v:stroke linestyle="single"/>
                        <w10:wrap type="through"/>
                      </v:rect>
                      <v:rect id="_x0000_s2375" style="height:800;left:455;mso-position-horizontal-relative:page;mso-position-vertical-relative:page;position:absolute;top:100;width:91" filled="t" fillcolor="#f5f8fd" stroked="t" strokecolor="white" strokeweight="1pt">
                        <v:stroke linestyle="single"/>
                        <w10:wrap type="through"/>
                      </v:rect>
                      <v:rect id="_x0000_s2376" style="height:800;left:545;mso-position-horizontal-relative:page;mso-position-vertical-relative:page;position:absolute;top:100;width:91" filled="t" fillcolor="#ebf1f9" stroked="t" strokecolor="white" strokeweight="1pt">
                        <v:stroke linestyle="single"/>
                        <w10:wrap type="through"/>
                      </v:rect>
                      <v:rect id="_x0000_s2377" style="height:800;left:636;mso-position-horizontal-relative:page;mso-position-vertical-relative:page;position:absolute;top:100;width:91" filled="t" fillcolor="#ebf1f9" stroked="t" strokecolor="white" strokeweight="1pt">
                        <v:stroke linestyle="single"/>
                        <w10:wrap type="through"/>
                      </v:rect>
                      <v:rect id="_x0000_s2378" style="height:800;left:727;mso-position-horizontal-relative:page;mso-position-vertical-relative:page;position:absolute;top:100;width:91" filled="t" fillcolor="#d2e0f2" stroked="t" strokecolor="white" strokeweight="1pt">
                        <v:stroke linestyle="single"/>
                        <w10:wrap type="through"/>
                      </v:rect>
                      <v:rect id="_x0000_s2379" style="height:800;left:818;mso-position-horizontal-relative:page;mso-position-vertical-relative:page;position:absolute;top:100;width:91" filled="t" fillcolor="#d2e0f2" stroked="t" strokecolor="white" strokeweight="1pt">
                        <v:stroke linestyle="single"/>
                        <w10:wrap type="through"/>
                      </v:rect>
                      <w10:wrap type="through"/>
                    </v:group>
                    <w10:wrap type="through"/>
                  </v:group>
                  <v:group id="_x0000_s2380" style="height:45;left:194;mso-position-horizontal-relative:page;mso-position-vertical-relative:page;position:absolute;top:51;width:190" coordsize="1000,1000">
                    <v:line id="_x0000_s2381" style="flip:y;mso-position-horizontal-relative:page;mso-position-vertical-relative:page;mso-wrap-distance-bottom:500;position:absolute" from="400,0" to="500,1000" fillcolor="none" stroked="t" strokecolor="#ff4500" strokeweight="2pt">
                      <v:fill opacity="0"/>
                      <w10:wrap type="through"/>
                    </v:line>
                    <w10:wrap type="through"/>
                  </v:group>
                  <v:group id="_x0000_s2382" style="height:9;left:187;mso-position-horizontal-relative:page;mso-position-vertical-relative:page;position:absolute;top:46;width:204" coordsize="1000,1000">
                    <v:group id="_x0000_s2383" style="height:1000;left:359;mso-position-horizontal-relative:page;mso-position-vertical-relative:page;position:absolute;width:136" coordsize="1000,1000">
                      <v:roundrect id="_x0000_s2384" style="height:1000;mso-position-horizontal-relative:page;mso-position-vertical-relative:page;position:absolute;width:1000" arcsize="10923f" filled="t" fillcolor="#6baff9" stroked="f">
                        <w10:wrap type="through"/>
                      </v:roundrect>
                      <w10:wrap type="through"/>
                    </v:group>
                    <w10:wrap type="through"/>
                  </v:group>
                  <v:group id="_x0000_s2385" style="height:9;left:187;mso-position-horizontal-relative:page;mso-position-vertical-relative:page;position:absolute;top:46;width:204" coordsize="1000,1000">
                    <v:group id="_x0000_s2386" style="height:1000;left:500;mso-position-horizontal-relative:page;mso-position-vertical-relative:page;position:absolute;width:141" coordsize="1000,1000">
                      <v:roundrect id="_x0000_s2387" style="height:1000;mso-position-horizontal-relative:page;mso-position-vertical-relative:page;position:absolute;width:1000" arcsize="10923f" filled="t" fillcolor="#6baff9" stroked="f">
                        <w10:wrap type="through"/>
                      </v:roundrect>
                      <w10:wrap type="through"/>
                    </v:group>
                    <w10:wrap type="through"/>
                  </v:group>
                  <v:group id="_x0000_s2388" style="height:27;left:187;mso-position-horizontal-relative:page;mso-position-vertical-relative:page;position:absolute;top:37;width:204" coordsize="1000,1000">
                    <v:group id="_x0000_s2389" style="height:1000;left:455;mso-position-horizontal-relative:page;mso-position-vertical-relative:page;position:absolute;width:91" coordsize="1000,1000">
                      <v:roundrect id="_x0000_s2390" style="height:1000;mso-position-horizontal-relative:page;mso-position-vertical-relative:page;position:absolute;width:1000" arcsize="10923f" filled="t" fillcolor="#014c99" stroked="f">
                        <w10:wrap type="through"/>
                      </v:roundrect>
                      <v:shape id="_x0000_s2391" type="#_x0000_t202" style="height:1000;mso-position-horizontal:center;mso-position-horizontal-relative:page;mso-position-vertical-relative:page;position:absolute;width:1000" filled="f" fillcolor="none" stroked="f">
                        <v:fill opacity="0"/>
                        <v:textbox inset="0,0,0,0">
                          <w:txbxContent>
                            <w:tbl>
                              <w:tblPr>
                                <w:jc w:val="center"/>
                                <w:tblLayout w:type="fixed"/>
                              </w:tblPr>
                              <w:tblGrid>
                                <w:gridCol w:w="283"/>
                              </w:tblGrid>
                              <w:tr>
                                <w:tblPrEx>
                                  <w:jc w:val="center"/>
                                  <w:tblLayout w:type="fixed"/>
                                </w:tblPrEx>
                                <w:trPr>
                                  <w:trHeight w:hRule="exact" w:val="544"/>
                                  <w:jc w:val="center"/>
                                </w:trPr>
                                <w:tc>
                                  <w:tcPr>
                                    <w:tcW w:w="283"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FFFFFF"/>
                                        <w:sz w:val="16"/>
                                      </w:rPr>
                                      <w:t>5</w:t>
                                    </w:r>
                                  </w:p>
                                </w:tc>
                              </w:tr>
                            </w:tbl>
                            <w:p>
                              <w:pPr>
                                <w:jc w:val="center"/>
                              </w:pPr>
                            </w:p>
                          </w:txbxContent>
                        </v:textbox>
                        <w10:wrap type="through"/>
                      </v:shape>
                      <w10:wrap type="through"/>
                    </v:group>
                    <w10:wrap type="through"/>
                  </v:group>
                  <v:group id="_x0000_s2392" style="height:45;mso-position-horizontal-relative:page;mso-position-vertical-relative:page;position:absolute;top:118;width:510" coordsize="510,45">
                    <v:rect id="_x0000_s2393" style="height:45;mso-position-horizontal-relative:page;mso-position-vertical-relative:page;position:absolute;width:34" filled="t" fillcolor="#0077bf" stroked="t" strokecolor="#ebf1f9" strokeweight="1.25pt">
                      <v:stroke linestyle="single"/>
                      <w10:wrap type="through"/>
                    </v:rect>
                    <v:rect id="_x0000_s2394" style="height:45;mso-position-horizontal:center;mso-position-horizontal-relative:page;mso-position-vertical-relative:page;position:absolute;width:34" filled="f" fillcolor="none" stroked="f">
                      <v:fill opacity="0"/>
                      <v:textbox inset="0,0,0,0">
                        <w:txbxContent>
                          <w:tbl>
                            <w:tblPr>
                              <w:jc w:val="center"/>
                              <w:tblLayout w:type="fixed"/>
                            </w:tblPr>
                            <w:tblGrid>
                              <w:gridCol w:w="680"/>
                            </w:tblGrid>
                            <w:tr>
                              <w:tblPrEx>
                                <w:jc w:val="center"/>
                                <w:tblLayout w:type="fixed"/>
                              </w:tblPrEx>
                              <w:trPr>
                                <w:trHeight w:hRule="exact" w:val="907"/>
                                <w:jc w:val="center"/>
                              </w:trPr>
                              <w:tc>
                                <w:tcPr>
                                  <w:tcW w:w="680"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i w:val="0"/>
                                      <w:caps w:val="0"/>
                                      <w:color w:val="FFFFFF"/>
                                      <w:sz w:val="20"/>
                                    </w:rPr>
                                    <w:t>O</w:t>
                                  </w:r>
                                </w:p>
                              </w:tc>
                            </w:tr>
                          </w:tbl>
                          <w:p>
                            <w:pPr>
                              <w:jc w:val="center"/>
                            </w:pPr>
                          </w:p>
                        </w:txbxContent>
                      </v:textbox>
                      <w10:wrap type="through"/>
                    </v:rect>
                    <v:rect id="_x0000_s2395" style="height:45;left:34;mso-position-horizontal-relative:page;mso-position-vertical-relative:page;position:absolute;width:34" filled="t" fillcolor="white" stroked="t" strokecolor="#ebf1f9" strokeweight="1.25pt">
                      <v:stroke linestyle="single"/>
                      <w10:wrap type="through"/>
                    </v:rect>
                    <v:rect id="_x0000_s2396" style="height:45;left:34;mso-position-horizontal:center;mso-position-horizontal-relative:page;mso-position-vertical-relative:page;position:absolute;width:34" filled="f" fillcolor="none" stroked="f">
                      <v:fill opacity="0"/>
                      <v:textbox inset="0,0,0,0">
                        <w:txbxContent>
                          <w:tbl>
                            <w:tblPr>
                              <w:jc w:val="center"/>
                              <w:tblLayout w:type="fixed"/>
                            </w:tblPr>
                            <w:tblGrid>
                              <w:gridCol w:w="680"/>
                            </w:tblGrid>
                            <w:tr>
                              <w:tblPrEx>
                                <w:jc w:val="center"/>
                                <w:tblLayout w:type="fixed"/>
                              </w:tblPrEx>
                              <w:trPr>
                                <w:trHeight w:hRule="exact" w:val="907"/>
                                <w:jc w:val="center"/>
                              </w:trPr>
                              <w:tc>
                                <w:tcPr>
                                  <w:tcW w:w="680"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424242"/>
                                      <w:sz w:val="20"/>
                                    </w:rPr>
                                    <w:t>3</w:t>
                                  </w:r>
                                </w:p>
                              </w:tc>
                            </w:tr>
                          </w:tbl>
                          <w:p>
                            <w:pPr>
                              <w:jc w:val="center"/>
                            </w:pPr>
                          </w:p>
                        </w:txbxContent>
                      </v:textbox>
                      <w10:wrap type="through"/>
                    </v:rect>
                    <v:rect id="_x0000_s2397" style="height:45;left:68;mso-position-horizontal-relative:page;mso-position-vertical-relative:page;position:absolute;width:119" filled="t" fillcolor="white" stroked="t" strokecolor="#ebf1f9" strokeweight="1.25pt">
                      <v:stroke linestyle="single"/>
                      <w10:wrap type="through"/>
                    </v:rect>
                    <v:rect id="_x0000_s2398" style="height:45;left:68;mso-position-horizontal:center;mso-position-horizontal-relative:page;mso-position-vertical-relative:page;position:absolute;width:119" filled="f" fillcolor="none" stroked="f">
                      <v:fill opacity="0"/>
                      <v:textbox inset="0,0,0,0">
                        <w:txbxContent>
                          <w:tbl>
                            <w:tblPr>
                              <w:jc w:val="center"/>
                              <w:tblLayout w:type="fixed"/>
                            </w:tblPr>
                            <w:tblGrid>
                              <w:gridCol w:w="2381"/>
                            </w:tblGrid>
                            <w:tr>
                              <w:tblPrEx>
                                <w:jc w:val="center"/>
                                <w:tblLayout w:type="fixed"/>
                              </w:tblPrEx>
                              <w:trPr>
                                <w:trHeight w:hRule="exact" w:val="907"/>
                                <w:jc w:val="center"/>
                              </w:trPr>
                              <w:tc>
                                <w:tcPr>
                                  <w:tcW w:w="2381" w:type="dxa"/>
                                  <w:tcBorders>
                                    <w:top w:val="nil"/>
                                    <w:left w:val="nil"/>
                                    <w:bottom w:val="nil"/>
                                    <w:right w:val="nil"/>
                                  </w:tcBorders>
                                  <w:tcMar>
                                    <w:left w:w="113" w:type="dxa"/>
                                    <w:right w:w="113" w:type="dxa"/>
                                  </w:tcMar>
                                  <w:vAlign w:val="center"/>
                                </w:tcPr>
                                <w:p>
                                  <w:pPr>
                                    <w:pStyle w:val="PARAGRAPH"/>
                                    <w:suppressAutoHyphens/>
                                    <w:spacing w:after="0"/>
                                    <w:jc w:val="right"/>
                                  </w:pPr>
                                  <w:r>
                                    <w:rPr>
                                      <w:rFonts w:ascii="Century Gothic" w:eastAsia="Century Gothic" w:hAnsi="Century Gothic" w:cs="Century Gothic"/>
                                      <w:b/>
                                      <w:caps w:val="0"/>
                                      <w:color w:val="424242"/>
                                      <w:sz w:val="20"/>
                                    </w:rPr>
                                    <w:t>Pragmatismo</w:t>
                                  </w:r>
                                </w:p>
                                <w:p>
                                  <w:pPr>
                                    <w:pStyle w:val="PARAGRAPH"/>
                                    <w:suppressAutoHyphens/>
                                    <w:spacing w:after="0" w:line="200"/>
                                    <w:jc w:val="right"/>
                                    <w:rPr>
                                      <w:rFonts w:ascii="Century Gothic" w:eastAsia="Century Gothic" w:hAnsi="Century Gothic" w:cs="Century Gothic"/>
                                      <w:b/>
                                      <w:caps w:val="0"/>
                                      <w:color w:val="424242"/>
                                      <w:sz w:val="20"/>
                                    </w:rPr>
                                  </w:pPr>
                                  <w:r>
                                    <w:rPr>
                                      <w:rFonts w:ascii="Century Gothic" w:eastAsia="Century Gothic" w:hAnsi="Century Gothic" w:cs="Century Gothic"/>
                                      <w:b w:val="0"/>
                                      <w:caps w:val="0"/>
                                      <w:color w:val="424242"/>
                                      <w:sz w:val="16"/>
                                    </w:rPr>
                                    <w:t>Realistico, Pratico e dagli atteggiamenti tradizionalisti.</w:t>
                                  </w:r>
                                </w:p>
                              </w:tc>
                            </w:tr>
                          </w:tbl>
                          <w:p>
                            <w:pPr>
                              <w:jc w:val="center"/>
                            </w:pPr>
                          </w:p>
                        </w:txbxContent>
                      </v:textbox>
                      <w10:wrap type="through"/>
                    </v:rect>
                    <v:rect id="_x0000_s2399" style="height:45;left:391;mso-position-horizontal-relative:page;mso-position-vertical-relative:page;position:absolute;width:119" filled="t" fillcolor="white" stroked="t" strokecolor="#ebf1f9" strokeweight="1.25pt">
                      <v:stroke linestyle="single"/>
                      <w10:wrap type="through"/>
                    </v:rect>
                    <v:rect id="_x0000_s2400" style="height:45;left:391;mso-position-horizontal:center;mso-position-horizontal-relative:page;mso-position-vertical-relative:page;position:absolute;width:119" filled="f" fillcolor="none" stroked="f">
                      <v:fill opacity="0"/>
                      <v:textbox inset="0,0,0,0">
                        <w:txbxContent>
                          <w:tbl>
                            <w:tblPr>
                              <w:jc w:val="center"/>
                              <w:tblLayout w:type="fixed"/>
                            </w:tblPr>
                            <w:tblGrid>
                              <w:gridCol w:w="2381"/>
                            </w:tblGrid>
                            <w:tr>
                              <w:tblPrEx>
                                <w:jc w:val="center"/>
                                <w:tblLayout w:type="fixed"/>
                              </w:tblPrEx>
                              <w:trPr>
                                <w:trHeight w:hRule="exact" w:val="907"/>
                                <w:jc w:val="center"/>
                              </w:trPr>
                              <w:tc>
                                <w:tcPr>
                                  <w:tcW w:w="2381" w:type="dxa"/>
                                  <w:tcBorders>
                                    <w:top w:val="nil"/>
                                    <w:left w:val="nil"/>
                                    <w:bottom w:val="nil"/>
                                    <w:right w:val="nil"/>
                                  </w:tcBorders>
                                  <w:tcMar>
                                    <w:left w:w="113" w:type="dxa"/>
                                    <w:right w:w="113" w:type="dxa"/>
                                  </w:tcMar>
                                  <w:vAlign w:val="center"/>
                                </w:tcPr>
                                <w:p>
                                  <w:pPr>
                                    <w:pStyle w:val="PARAGRAPH"/>
                                    <w:suppressAutoHyphens/>
                                    <w:spacing w:after="0"/>
                                    <w:jc w:val="left"/>
                                  </w:pPr>
                                  <w:r>
                                    <w:rPr>
                                      <w:rFonts w:ascii="Century Gothic" w:eastAsia="Century Gothic" w:hAnsi="Century Gothic" w:cs="Century Gothic"/>
                                      <w:b/>
                                      <w:caps w:val="0"/>
                                      <w:color w:val="424242"/>
                                      <w:sz w:val="20"/>
                                    </w:rPr>
                                    <w:t>Apertura all'esperienza</w:t>
                                  </w:r>
                                </w:p>
                                <w:p>
                                  <w:pPr>
                                    <w:pStyle w:val="PARAGRAPH"/>
                                    <w:suppressAutoHyphens/>
                                    <w:spacing w:after="0" w:line="200"/>
                                    <w:jc w:val="left"/>
                                    <w:rPr>
                                      <w:rFonts w:ascii="Century Gothic" w:eastAsia="Century Gothic" w:hAnsi="Century Gothic" w:cs="Century Gothic"/>
                                      <w:b/>
                                      <w:caps w:val="0"/>
                                      <w:color w:val="424242"/>
                                      <w:sz w:val="20"/>
                                    </w:rPr>
                                  </w:pPr>
                                  <w:r>
                                    <w:rPr>
                                      <w:rFonts w:ascii="Century Gothic" w:eastAsia="Century Gothic" w:hAnsi="Century Gothic" w:cs="Century Gothic"/>
                                      <w:b w:val="0"/>
                                      <w:caps w:val="0"/>
                                      <w:color w:val="424242"/>
                                      <w:sz w:val="16"/>
                                    </w:rPr>
                                    <w:t>Aperto alle nuove esperienze, ha molti interessi anche artistici e culturali.</w:t>
                                  </w:r>
                                </w:p>
                              </w:tc>
                            </w:tr>
                          </w:tbl>
                          <w:p>
                            <w:pPr>
                              <w:jc w:val="center"/>
                            </w:pPr>
                          </w:p>
                        </w:txbxContent>
                      </v:textbox>
                      <w10:wrap type="through"/>
                    </v:rect>
                    <v:rect id="_x0000_s2401" style="height:45;left:187;mso-position-horizontal-relative:page;mso-position-vertical-relative:page;position:absolute;width:204" filled="t" fillcolor="white" stroked="t" strokecolor="#ebf1f9" strokeweight="1.25pt">
                      <v:stroke linestyle="single"/>
                      <w10:wrap type="through"/>
                    </v:rect>
                    <v:group id="_x0000_s2402" style="height:45;left:187;mso-position-horizontal-relative:page;mso-position-vertical-relative:page;position:absolute;width:204" coordsize="1000,1000">
                      <v:rect id="_x0000_s2403" style="height:800;left:91;mso-position-horizontal-relative:page;mso-position-vertical-relative:page;position:absolute;top:100;width:91" filled="t" fillcolor="#d2e0f2" stroked="t" strokecolor="white" strokeweight="1pt">
                        <v:stroke linestyle="single"/>
                        <w10:wrap type="through"/>
                      </v:rect>
                      <v:rect id="_x0000_s2404" style="height:800;left:182;mso-position-horizontal-relative:page;mso-position-vertical-relative:page;position:absolute;top:100;width:91" filled="t" fillcolor="#d2e0f2" stroked="t" strokecolor="white" strokeweight="1pt">
                        <v:stroke linestyle="single"/>
                        <w10:wrap type="through"/>
                      </v:rect>
                      <v:rect id="_x0000_s2405" style="height:800;left:273;mso-position-horizontal-relative:page;mso-position-vertical-relative:page;position:absolute;top:100;width:91" filled="t" fillcolor="#ebf1f9" stroked="t" strokecolor="white" strokeweight="1pt">
                        <v:stroke linestyle="single"/>
                        <w10:wrap type="through"/>
                      </v:rect>
                      <v:rect id="_x0000_s2406" style="height:800;left:364;mso-position-horizontal-relative:page;mso-position-vertical-relative:page;position:absolute;top:100;width:91" filled="t" fillcolor="#ebf1f9" stroked="t" strokecolor="white" strokeweight="1pt">
                        <v:stroke linestyle="single"/>
                        <w10:wrap type="through"/>
                      </v:rect>
                      <v:rect id="_x0000_s2407" style="height:800;left:455;mso-position-horizontal-relative:page;mso-position-vertical-relative:page;position:absolute;top:100;width:91" filled="t" fillcolor="#f5f8fd" stroked="t" strokecolor="white" strokeweight="1pt">
                        <v:stroke linestyle="single"/>
                        <w10:wrap type="through"/>
                      </v:rect>
                      <v:rect id="_x0000_s2408" style="height:800;left:545;mso-position-horizontal-relative:page;mso-position-vertical-relative:page;position:absolute;top:100;width:91" filled="t" fillcolor="#ebf1f9" stroked="t" strokecolor="white" strokeweight="1pt">
                        <v:stroke linestyle="single"/>
                        <w10:wrap type="through"/>
                      </v:rect>
                      <v:rect id="_x0000_s2409" style="height:800;left:636;mso-position-horizontal-relative:page;mso-position-vertical-relative:page;position:absolute;top:100;width:91" filled="t" fillcolor="#ebf1f9" stroked="t" strokecolor="white" strokeweight="1pt">
                        <v:stroke linestyle="single"/>
                        <w10:wrap type="through"/>
                      </v:rect>
                      <v:rect id="_x0000_s2410" style="height:800;left:727;mso-position-horizontal-relative:page;mso-position-vertical-relative:page;position:absolute;top:100;width:91" filled="t" fillcolor="#d2e0f2" stroked="t" strokecolor="white" strokeweight="1pt">
                        <v:stroke linestyle="single"/>
                        <w10:wrap type="through"/>
                      </v:rect>
                      <v:rect id="_x0000_s2411" style="height:800;left:818;mso-position-horizontal-relative:page;mso-position-vertical-relative:page;position:absolute;top:100;width:91" filled="t" fillcolor="#d2e0f2" stroked="t" strokecolor="white" strokeweight="1pt">
                        <v:stroke linestyle="single"/>
                        <w10:wrap type="through"/>
                      </v:rect>
                      <w10:wrap type="through"/>
                    </v:group>
                    <w10:wrap type="through"/>
                  </v:group>
                  <v:group id="_x0000_s2412" style="height:45;left:194;mso-position-horizontal-relative:page;mso-position-vertical-relative:page;position:absolute;top:95;width:190" coordsize="1000,1000">
                    <v:line id="_x0000_s2413" style="flip:y;mso-position-horizontal-relative:page;mso-position-vertical-relative:page;mso-wrap-distance-bottom:500;position:absolute" from="300,0" to="400,1000" fillcolor="none" stroked="t" strokecolor="#ff4500" strokeweight="2pt">
                      <v:fill opacity="0"/>
                      <w10:wrap type="through"/>
                    </v:line>
                    <w10:wrap type="through"/>
                  </v:group>
                  <v:group id="_x0000_s2414" style="height:9;left:187;mso-position-horizontal-relative:page;mso-position-vertical-relative:page;position:absolute;top:91;width:204" coordsize="1000,1000">
                    <v:group id="_x0000_s2415" style="height:1000;left:268;mso-position-horizontal-relative:page;mso-position-vertical-relative:page;position:absolute;width:136" coordsize="1000,1000">
                      <v:roundrect id="_x0000_s2416" style="height:1000;mso-position-horizontal-relative:page;mso-position-vertical-relative:page;position:absolute;width:1000" arcsize="10923f" filled="t" fillcolor="#6baff9" stroked="f">
                        <w10:wrap type="through"/>
                      </v:roundrect>
                      <w10:wrap type="through"/>
                    </v:group>
                    <w10:wrap type="through"/>
                  </v:group>
                  <v:group id="_x0000_s2417" style="height:9;left:187;mso-position-horizontal-relative:page;mso-position-vertical-relative:page;position:absolute;top:91;width:204" coordsize="1000,1000">
                    <v:group id="_x0000_s2418" style="height:1000;left:409;mso-position-horizontal-relative:page;mso-position-vertical-relative:page;position:absolute;width:141" coordsize="1000,1000">
                      <v:roundrect id="_x0000_s2419" style="height:1000;mso-position-horizontal-relative:page;mso-position-vertical-relative:page;position:absolute;width:1000" arcsize="10923f" filled="t" fillcolor="#6baff9" stroked="f">
                        <w10:wrap type="through"/>
                      </v:roundrect>
                      <w10:wrap type="through"/>
                    </v:group>
                    <w10:wrap type="through"/>
                  </v:group>
                  <v:group id="_x0000_s2420" style="height:27;left:187;mso-position-horizontal-relative:page;mso-position-vertical-relative:page;position:absolute;top:82;width:204" coordsize="1000,1000">
                    <v:group id="_x0000_s2421" style="height:1000;left:364;mso-position-horizontal-relative:page;mso-position-vertical-relative:page;position:absolute;width:91" coordsize="1000,1000">
                      <v:roundrect id="_x0000_s2422" style="height:1000;mso-position-horizontal-relative:page;mso-position-vertical-relative:page;position:absolute;width:1000" arcsize="10923f" filled="t" fillcolor="#014c99" stroked="f">
                        <w10:wrap type="through"/>
                      </v:roundrect>
                      <v:shape id="_x0000_s2423" type="#_x0000_t202" style="height:1000;mso-position-horizontal:center;mso-position-horizontal-relative:page;mso-position-vertical-relative:page;position:absolute;width:1000" filled="f" fillcolor="none" stroked="f">
                        <v:fill opacity="0"/>
                        <v:textbox inset="0,0,0,0">
                          <w:txbxContent>
                            <w:tbl>
                              <w:tblPr>
                                <w:jc w:val="center"/>
                                <w:tblLayout w:type="fixed"/>
                              </w:tblPr>
                              <w:tblGrid>
                                <w:gridCol w:w="283"/>
                              </w:tblGrid>
                              <w:tr>
                                <w:tblPrEx>
                                  <w:jc w:val="center"/>
                                  <w:tblLayout w:type="fixed"/>
                                </w:tblPrEx>
                                <w:trPr>
                                  <w:trHeight w:hRule="exact" w:val="544"/>
                                  <w:jc w:val="center"/>
                                </w:trPr>
                                <w:tc>
                                  <w:tcPr>
                                    <w:tcW w:w="283"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FFFFFF"/>
                                        <w:sz w:val="16"/>
                                      </w:rPr>
                                      <w:t>4</w:t>
                                    </w:r>
                                  </w:p>
                                </w:tc>
                              </w:tr>
                            </w:tbl>
                            <w:p>
                              <w:pPr>
                                <w:jc w:val="center"/>
                              </w:pPr>
                            </w:p>
                          </w:txbxContent>
                        </v:textbox>
                        <w10:wrap type="through"/>
                      </v:shape>
                      <w10:wrap type="through"/>
                    </v:group>
                    <w10:wrap type="through"/>
                  </v:group>
                  <v:group id="_x0000_s2424" style="height:45;mso-position-horizontal-relative:page;mso-position-vertical-relative:page;position:absolute;top:163;width:510" coordsize="510,45">
                    <v:rect id="_x0000_s2425" style="height:45;mso-position-horizontal-relative:page;mso-position-vertical-relative:page;position:absolute;width:34" filled="t" fillcolor="#0077bf" stroked="t" strokecolor="#ebf1f9" strokeweight="1.25pt">
                      <v:stroke linestyle="single"/>
                      <w10:wrap type="through"/>
                    </v:rect>
                    <v:rect id="_x0000_s2426" style="height:45;mso-position-horizontal:center;mso-position-horizontal-relative:page;mso-position-vertical-relative:page;position:absolute;width:34" filled="f" fillcolor="none" stroked="f">
                      <v:fill opacity="0"/>
                      <v:textbox inset="0,0,0,0">
                        <w:txbxContent>
                          <w:tbl>
                            <w:tblPr>
                              <w:jc w:val="center"/>
                              <w:tblLayout w:type="fixed"/>
                            </w:tblPr>
                            <w:tblGrid>
                              <w:gridCol w:w="680"/>
                            </w:tblGrid>
                            <w:tr>
                              <w:tblPrEx>
                                <w:jc w:val="center"/>
                                <w:tblLayout w:type="fixed"/>
                              </w:tblPrEx>
                              <w:trPr>
                                <w:trHeight w:hRule="exact" w:val="907"/>
                                <w:jc w:val="center"/>
                              </w:trPr>
                              <w:tc>
                                <w:tcPr>
                                  <w:tcW w:w="680"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i w:val="0"/>
                                      <w:caps w:val="0"/>
                                      <w:color w:val="FFFFFF"/>
                                      <w:sz w:val="20"/>
                                    </w:rPr>
                                    <w:t>A</w:t>
                                  </w:r>
                                </w:p>
                              </w:tc>
                            </w:tr>
                          </w:tbl>
                          <w:p>
                            <w:pPr>
                              <w:jc w:val="center"/>
                            </w:pPr>
                          </w:p>
                        </w:txbxContent>
                      </v:textbox>
                      <w10:wrap type="through"/>
                    </v:rect>
                    <v:rect id="_x0000_s2427" style="height:45;left:34;mso-position-horizontal-relative:page;mso-position-vertical-relative:page;position:absolute;width:34" filled="t" fillcolor="white" stroked="t" strokecolor="#ebf1f9" strokeweight="1.25pt">
                      <v:stroke linestyle="single"/>
                      <w10:wrap type="through"/>
                    </v:rect>
                    <v:rect id="_x0000_s2428" style="height:45;left:34;mso-position-horizontal:center;mso-position-horizontal-relative:page;mso-position-vertical-relative:page;position:absolute;width:34" filled="f" fillcolor="none" stroked="f">
                      <v:fill opacity="0"/>
                      <v:textbox inset="0,0,0,0">
                        <w:txbxContent>
                          <w:tbl>
                            <w:tblPr>
                              <w:jc w:val="center"/>
                              <w:tblLayout w:type="fixed"/>
                            </w:tblPr>
                            <w:tblGrid>
                              <w:gridCol w:w="680"/>
                            </w:tblGrid>
                            <w:tr>
                              <w:tblPrEx>
                                <w:jc w:val="center"/>
                                <w:tblLayout w:type="fixed"/>
                              </w:tblPrEx>
                              <w:trPr>
                                <w:trHeight w:hRule="exact" w:val="907"/>
                                <w:jc w:val="center"/>
                              </w:trPr>
                              <w:tc>
                                <w:tcPr>
                                  <w:tcW w:w="680"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424242"/>
                                      <w:sz w:val="20"/>
                                    </w:rPr>
                                    <w:t>5</w:t>
                                  </w:r>
                                </w:p>
                              </w:tc>
                            </w:tr>
                          </w:tbl>
                          <w:p>
                            <w:pPr>
                              <w:jc w:val="center"/>
                            </w:pPr>
                          </w:p>
                        </w:txbxContent>
                      </v:textbox>
                      <w10:wrap type="through"/>
                    </v:rect>
                    <v:rect id="_x0000_s2429" style="height:45;left:68;mso-position-horizontal-relative:page;mso-position-vertical-relative:page;position:absolute;width:119" filled="t" fillcolor="white" stroked="t" strokecolor="#ebf1f9" strokeweight="1.25pt">
                      <v:stroke linestyle="single"/>
                      <w10:wrap type="through"/>
                    </v:rect>
                    <v:rect id="_x0000_s2430" style="height:45;left:68;mso-position-horizontal:center;mso-position-horizontal-relative:page;mso-position-vertical-relative:page;position:absolute;width:119" filled="f" fillcolor="none" stroked="f">
                      <v:fill opacity="0"/>
                      <v:textbox inset="0,0,0,0">
                        <w:txbxContent>
                          <w:tbl>
                            <w:tblPr>
                              <w:jc w:val="center"/>
                              <w:tblLayout w:type="fixed"/>
                            </w:tblPr>
                            <w:tblGrid>
                              <w:gridCol w:w="2381"/>
                            </w:tblGrid>
                            <w:tr>
                              <w:tblPrEx>
                                <w:jc w:val="center"/>
                                <w:tblLayout w:type="fixed"/>
                              </w:tblPrEx>
                              <w:trPr>
                                <w:trHeight w:hRule="exact" w:val="907"/>
                                <w:jc w:val="center"/>
                              </w:trPr>
                              <w:tc>
                                <w:tcPr>
                                  <w:tcW w:w="2381" w:type="dxa"/>
                                  <w:tcBorders>
                                    <w:top w:val="nil"/>
                                    <w:left w:val="nil"/>
                                    <w:bottom w:val="nil"/>
                                    <w:right w:val="nil"/>
                                  </w:tcBorders>
                                  <w:tcMar>
                                    <w:left w:w="113" w:type="dxa"/>
                                    <w:right w:w="113" w:type="dxa"/>
                                  </w:tcMar>
                                  <w:vAlign w:val="center"/>
                                </w:tcPr>
                                <w:p>
                                  <w:pPr>
                                    <w:pStyle w:val="PARAGRAPH"/>
                                    <w:suppressAutoHyphens/>
                                    <w:spacing w:after="0"/>
                                    <w:jc w:val="right"/>
                                  </w:pPr>
                                  <w:r>
                                    <w:rPr>
                                      <w:rFonts w:ascii="Century Gothic" w:eastAsia="Century Gothic" w:hAnsi="Century Gothic" w:cs="Century Gothic"/>
                                      <w:b/>
                                      <w:caps w:val="0"/>
                                      <w:color w:val="424242"/>
                                      <w:sz w:val="20"/>
                                    </w:rPr>
                                    <w:t>Indipendenza</w:t>
                                  </w:r>
                                </w:p>
                                <w:p>
                                  <w:pPr>
                                    <w:pStyle w:val="PARAGRAPH"/>
                                    <w:suppressAutoHyphens/>
                                    <w:spacing w:after="0" w:line="200"/>
                                    <w:jc w:val="right"/>
                                    <w:rPr>
                                      <w:rFonts w:ascii="Century Gothic" w:eastAsia="Century Gothic" w:hAnsi="Century Gothic" w:cs="Century Gothic"/>
                                      <w:b/>
                                      <w:caps w:val="0"/>
                                      <w:color w:val="424242"/>
                                      <w:sz w:val="20"/>
                                    </w:rPr>
                                  </w:pPr>
                                  <w:r>
                                    <w:rPr>
                                      <w:rFonts w:ascii="Century Gothic" w:eastAsia="Century Gothic" w:hAnsi="Century Gothic" w:cs="Century Gothic"/>
                                      <w:b w:val="0"/>
                                      <w:caps w:val="0"/>
                                      <w:color w:val="424242"/>
                                      <w:sz w:val="16"/>
                                    </w:rPr>
                                    <w:t>Volitivo, Competitivo, Sicuro di sé.</w:t>
                                  </w:r>
                                </w:p>
                              </w:tc>
                            </w:tr>
                          </w:tbl>
                          <w:p>
                            <w:pPr>
                              <w:jc w:val="center"/>
                            </w:pPr>
                          </w:p>
                        </w:txbxContent>
                      </v:textbox>
                      <w10:wrap type="through"/>
                    </v:rect>
                    <v:rect id="_x0000_s2431" style="height:45;left:391;mso-position-horizontal-relative:page;mso-position-vertical-relative:page;position:absolute;width:119" filled="t" fillcolor="white" stroked="t" strokecolor="#ebf1f9" strokeweight="1.25pt">
                      <v:stroke linestyle="single"/>
                      <w10:wrap type="through"/>
                    </v:rect>
                    <v:rect id="_x0000_s2432" style="height:45;left:391;mso-position-horizontal:center;mso-position-horizontal-relative:page;mso-position-vertical-relative:page;position:absolute;width:119" filled="f" fillcolor="none" stroked="f">
                      <v:fill opacity="0"/>
                      <v:textbox inset="0,0,0,0">
                        <w:txbxContent>
                          <w:tbl>
                            <w:tblPr>
                              <w:jc w:val="center"/>
                              <w:tblLayout w:type="fixed"/>
                            </w:tblPr>
                            <w:tblGrid>
                              <w:gridCol w:w="2381"/>
                            </w:tblGrid>
                            <w:tr>
                              <w:tblPrEx>
                                <w:jc w:val="center"/>
                                <w:tblLayout w:type="fixed"/>
                              </w:tblPrEx>
                              <w:trPr>
                                <w:trHeight w:hRule="exact" w:val="907"/>
                                <w:jc w:val="center"/>
                              </w:trPr>
                              <w:tc>
                                <w:tcPr>
                                  <w:tcW w:w="2381" w:type="dxa"/>
                                  <w:tcBorders>
                                    <w:top w:val="nil"/>
                                    <w:left w:val="nil"/>
                                    <w:bottom w:val="nil"/>
                                    <w:right w:val="nil"/>
                                  </w:tcBorders>
                                  <w:tcMar>
                                    <w:left w:w="113" w:type="dxa"/>
                                    <w:right w:w="113" w:type="dxa"/>
                                  </w:tcMar>
                                  <w:vAlign w:val="center"/>
                                </w:tcPr>
                                <w:p>
                                  <w:pPr>
                                    <w:pStyle w:val="PARAGRAPH"/>
                                    <w:suppressAutoHyphens/>
                                    <w:spacing w:after="0"/>
                                    <w:jc w:val="left"/>
                                  </w:pPr>
                                  <w:r>
                                    <w:rPr>
                                      <w:rFonts w:ascii="Century Gothic" w:eastAsia="Century Gothic" w:hAnsi="Century Gothic" w:cs="Century Gothic"/>
                                      <w:b/>
                                      <w:caps w:val="0"/>
                                      <w:color w:val="424242"/>
                                      <w:sz w:val="20"/>
                                    </w:rPr>
                                    <w:t>Gradevolezza</w:t>
                                  </w:r>
                                </w:p>
                                <w:p>
                                  <w:pPr>
                                    <w:pStyle w:val="PARAGRAPH"/>
                                    <w:suppressAutoHyphens/>
                                    <w:spacing w:after="0" w:line="200"/>
                                    <w:jc w:val="left"/>
                                    <w:rPr>
                                      <w:rFonts w:ascii="Century Gothic" w:eastAsia="Century Gothic" w:hAnsi="Century Gothic" w:cs="Century Gothic"/>
                                      <w:b/>
                                      <w:caps w:val="0"/>
                                      <w:color w:val="424242"/>
                                      <w:sz w:val="20"/>
                                    </w:rPr>
                                  </w:pPr>
                                  <w:r>
                                    <w:rPr>
                                      <w:rFonts w:ascii="Century Gothic" w:eastAsia="Century Gothic" w:hAnsi="Century Gothic" w:cs="Century Gothic"/>
                                      <w:b w:val="0"/>
                                      <w:caps w:val="0"/>
                                      <w:color w:val="424242"/>
                                      <w:sz w:val="16"/>
                                    </w:rPr>
                                    <w:t>Empatico, si adopera per evitare conflitti, accomodante.</w:t>
                                  </w:r>
                                </w:p>
                              </w:tc>
                            </w:tr>
                          </w:tbl>
                          <w:p>
                            <w:pPr>
                              <w:jc w:val="center"/>
                            </w:pPr>
                          </w:p>
                        </w:txbxContent>
                      </v:textbox>
                      <w10:wrap type="through"/>
                    </v:rect>
                    <v:rect id="_x0000_s2433" style="height:45;left:187;mso-position-horizontal-relative:page;mso-position-vertical-relative:page;position:absolute;width:204" filled="t" fillcolor="white" stroked="t" strokecolor="#ebf1f9" strokeweight="1.25pt">
                      <v:stroke linestyle="single"/>
                      <w10:wrap type="through"/>
                    </v:rect>
                    <v:group id="_x0000_s2434" style="height:45;left:187;mso-position-horizontal-relative:page;mso-position-vertical-relative:page;position:absolute;width:204" coordsize="1000,1000">
                      <v:rect id="_x0000_s2435" style="height:800;left:91;mso-position-horizontal-relative:page;mso-position-vertical-relative:page;position:absolute;top:100;width:91" filled="t" fillcolor="#d2e0f2" stroked="t" strokecolor="white" strokeweight="1pt">
                        <v:stroke linestyle="single"/>
                        <w10:wrap type="through"/>
                      </v:rect>
                      <v:rect id="_x0000_s2436" style="height:800;left:182;mso-position-horizontal-relative:page;mso-position-vertical-relative:page;position:absolute;top:100;width:91" filled="t" fillcolor="#d2e0f2" stroked="t" strokecolor="white" strokeweight="1pt">
                        <v:stroke linestyle="single"/>
                        <w10:wrap type="through"/>
                      </v:rect>
                      <v:rect id="_x0000_s2437" style="height:800;left:273;mso-position-horizontal-relative:page;mso-position-vertical-relative:page;position:absolute;top:100;width:91" filled="t" fillcolor="#ebf1f9" stroked="t" strokecolor="white" strokeweight="1pt">
                        <v:stroke linestyle="single"/>
                        <w10:wrap type="through"/>
                      </v:rect>
                      <v:rect id="_x0000_s2438" style="height:800;left:364;mso-position-horizontal-relative:page;mso-position-vertical-relative:page;position:absolute;top:100;width:91" filled="t" fillcolor="#ebf1f9" stroked="t" strokecolor="white" strokeweight="1pt">
                        <v:stroke linestyle="single"/>
                        <w10:wrap type="through"/>
                      </v:rect>
                      <v:rect id="_x0000_s2439" style="height:800;left:455;mso-position-horizontal-relative:page;mso-position-vertical-relative:page;position:absolute;top:100;width:91" filled="t" fillcolor="#f5f8fd" stroked="t" strokecolor="white" strokeweight="1pt">
                        <v:stroke linestyle="single"/>
                        <w10:wrap type="through"/>
                      </v:rect>
                      <v:rect id="_x0000_s2440" style="height:800;left:545;mso-position-horizontal-relative:page;mso-position-vertical-relative:page;position:absolute;top:100;width:91" filled="t" fillcolor="#ebf1f9" stroked="t" strokecolor="white" strokeweight="1pt">
                        <v:stroke linestyle="single"/>
                        <w10:wrap type="through"/>
                      </v:rect>
                      <v:rect id="_x0000_s2441" style="height:800;left:636;mso-position-horizontal-relative:page;mso-position-vertical-relative:page;position:absolute;top:100;width:91" filled="t" fillcolor="#ebf1f9" stroked="t" strokecolor="white" strokeweight="1pt">
                        <v:stroke linestyle="single"/>
                        <w10:wrap type="through"/>
                      </v:rect>
                      <v:rect id="_x0000_s2442" style="height:800;left:727;mso-position-horizontal-relative:page;mso-position-vertical-relative:page;position:absolute;top:100;width:91" filled="t" fillcolor="#d2e0f2" stroked="t" strokecolor="white" strokeweight="1pt">
                        <v:stroke linestyle="single"/>
                        <w10:wrap type="through"/>
                      </v:rect>
                      <v:rect id="_x0000_s2443" style="height:800;left:818;mso-position-horizontal-relative:page;mso-position-vertical-relative:page;position:absolute;top:100;width:91" filled="t" fillcolor="#d2e0f2" stroked="t" strokecolor="white" strokeweight="1pt">
                        <v:stroke linestyle="single"/>
                        <w10:wrap type="through"/>
                      </v:rect>
                      <w10:wrap type="through"/>
                    </v:group>
                    <w10:wrap type="through"/>
                  </v:group>
                  <v:group id="_x0000_s2444" style="height:45;left:194;mso-position-horizontal-relative:page;mso-position-vertical-relative:page;position:absolute;top:140;width:190" coordsize="1000,1000">
                    <v:line id="_x0000_s2445" style="mso-position-horizontal-relative:page;mso-position-vertical-relative:page;mso-wrap-distance-bottom:500;position:absolute" from="300,0" to="500,1000" fillcolor="none" stroked="t" strokecolor="#ff4500" strokeweight="2pt">
                      <v:fill opacity="0"/>
                      <w10:wrap type="through"/>
                    </v:line>
                    <w10:wrap type="through"/>
                  </v:group>
                  <v:group id="_x0000_s2446" style="height:9;left:187;mso-position-horizontal-relative:page;mso-position-vertical-relative:page;position:absolute;top:136;width:204" coordsize="1000,1000">
                    <v:group id="_x0000_s2447" style="height:1000;left:177;mso-position-horizontal-relative:page;mso-position-vertical-relative:page;position:absolute;width:136" coordsize="1000,1000">
                      <v:roundrect id="_x0000_s2448" style="height:1000;mso-position-horizontal-relative:page;mso-position-vertical-relative:page;position:absolute;width:1000" arcsize="10923f" filled="t" fillcolor="#6baff9" stroked="f">
                        <w10:wrap type="through"/>
                      </v:roundrect>
                      <w10:wrap type="through"/>
                    </v:group>
                    <w10:wrap type="through"/>
                  </v:group>
                  <v:group id="_x0000_s2449" style="height:9;left:187;mso-position-horizontal-relative:page;mso-position-vertical-relative:page;position:absolute;top:136;width:204" coordsize="1000,1000">
                    <v:group id="_x0000_s2450" style="height:1000;left:318;mso-position-horizontal-relative:page;mso-position-vertical-relative:page;position:absolute;width:141" coordsize="1000,1000">
                      <v:roundrect id="_x0000_s2451" style="height:1000;mso-position-horizontal-relative:page;mso-position-vertical-relative:page;position:absolute;width:1000" arcsize="10923f" filled="t" fillcolor="#6baff9" stroked="f">
                        <w10:wrap type="through"/>
                      </v:roundrect>
                      <w10:wrap type="through"/>
                    </v:group>
                    <w10:wrap type="through"/>
                  </v:group>
                  <v:group id="_x0000_s2452" style="height:27;left:187;mso-position-horizontal-relative:page;mso-position-vertical-relative:page;position:absolute;top:127;width:204" coordsize="1000,1000">
                    <v:group id="_x0000_s2453" style="height:1000;left:273;mso-position-horizontal-relative:page;mso-position-vertical-relative:page;position:absolute;width:91" coordsize="1000,1000">
                      <v:roundrect id="_x0000_s2454" style="height:1000;mso-position-horizontal-relative:page;mso-position-vertical-relative:page;position:absolute;width:1000" arcsize="10923f" filled="t" fillcolor="#014c99" stroked="f">
                        <w10:wrap type="through"/>
                      </v:roundrect>
                      <v:shape id="_x0000_s2455" type="#_x0000_t202" style="height:1000;mso-position-horizontal:center;mso-position-horizontal-relative:page;mso-position-vertical-relative:page;position:absolute;width:1000" filled="f" fillcolor="none" stroked="f">
                        <v:fill opacity="0"/>
                        <v:textbox inset="0,0,0,0">
                          <w:txbxContent>
                            <w:tbl>
                              <w:tblPr>
                                <w:jc w:val="center"/>
                                <w:tblLayout w:type="fixed"/>
                              </w:tblPr>
                              <w:tblGrid>
                                <w:gridCol w:w="283"/>
                              </w:tblGrid>
                              <w:tr>
                                <w:tblPrEx>
                                  <w:jc w:val="center"/>
                                  <w:tblLayout w:type="fixed"/>
                                </w:tblPrEx>
                                <w:trPr>
                                  <w:trHeight w:hRule="exact" w:val="544"/>
                                  <w:jc w:val="center"/>
                                </w:trPr>
                                <w:tc>
                                  <w:tcPr>
                                    <w:tcW w:w="283"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FFFFFF"/>
                                        <w:sz w:val="16"/>
                                      </w:rPr>
                                      <w:t>3</w:t>
                                    </w:r>
                                  </w:p>
                                </w:tc>
                              </w:tr>
                            </w:tbl>
                            <w:p>
                              <w:pPr>
                                <w:jc w:val="center"/>
                              </w:pPr>
                            </w:p>
                          </w:txbxContent>
                        </v:textbox>
                        <w10:wrap type="through"/>
                      </v:shape>
                      <w10:wrap type="through"/>
                    </v:group>
                    <w10:wrap type="through"/>
                  </v:group>
                  <v:group id="_x0000_s2456" style="height:45;mso-position-horizontal-relative:page;mso-position-vertical-relative:page;position:absolute;top:208;width:510" coordsize="510,45">
                    <v:rect id="_x0000_s2457" style="height:45;mso-position-horizontal-relative:page;mso-position-vertical-relative:page;position:absolute;width:34" filled="t" fillcolor="#0077bf" stroked="t" strokecolor="#ebf1f9" strokeweight="1.25pt">
                      <v:stroke linestyle="single"/>
                      <w10:wrap type="through"/>
                    </v:rect>
                    <v:rect id="_x0000_s2458" style="height:45;mso-position-horizontal:center;mso-position-horizontal-relative:page;mso-position-vertical-relative:page;position:absolute;width:34" filled="f" fillcolor="none" stroked="f">
                      <v:fill opacity="0"/>
                      <v:textbox inset="0,0,0,0">
                        <w:txbxContent>
                          <w:tbl>
                            <w:tblPr>
                              <w:jc w:val="center"/>
                              <w:tblLayout w:type="fixed"/>
                            </w:tblPr>
                            <w:tblGrid>
                              <w:gridCol w:w="680"/>
                            </w:tblGrid>
                            <w:tr>
                              <w:tblPrEx>
                                <w:jc w:val="center"/>
                                <w:tblLayout w:type="fixed"/>
                              </w:tblPrEx>
                              <w:trPr>
                                <w:trHeight w:hRule="exact" w:val="907"/>
                                <w:jc w:val="center"/>
                              </w:trPr>
                              <w:tc>
                                <w:tcPr>
                                  <w:tcW w:w="680"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i w:val="0"/>
                                      <w:caps w:val="0"/>
                                      <w:color w:val="FFFFFF"/>
                                      <w:sz w:val="20"/>
                                    </w:rPr>
                                    <w:t>C</w:t>
                                  </w:r>
                                </w:p>
                              </w:tc>
                            </w:tr>
                          </w:tbl>
                          <w:p>
                            <w:pPr>
                              <w:jc w:val="center"/>
                            </w:pPr>
                          </w:p>
                        </w:txbxContent>
                      </v:textbox>
                      <w10:wrap type="through"/>
                    </v:rect>
                    <v:rect id="_x0000_s2459" style="height:45;left:34;mso-position-horizontal-relative:page;mso-position-vertical-relative:page;position:absolute;width:34" filled="t" fillcolor="white" stroked="t" strokecolor="#ebf1f9" strokeweight="1.25pt">
                      <v:stroke linestyle="single"/>
                      <w10:wrap type="through"/>
                    </v:rect>
                    <v:rect id="_x0000_s2460" style="height:45;left:34;mso-position-horizontal:center;mso-position-horizontal-relative:page;mso-position-vertical-relative:page;position:absolute;width:34" filled="f" fillcolor="none" stroked="f">
                      <v:fill opacity="0"/>
                      <v:textbox inset="0,0,0,0">
                        <w:txbxContent>
                          <w:tbl>
                            <w:tblPr>
                              <w:jc w:val="center"/>
                              <w:tblLayout w:type="fixed"/>
                            </w:tblPr>
                            <w:tblGrid>
                              <w:gridCol w:w="680"/>
                            </w:tblGrid>
                            <w:tr>
                              <w:tblPrEx>
                                <w:jc w:val="center"/>
                                <w:tblLayout w:type="fixed"/>
                              </w:tblPrEx>
                              <w:trPr>
                                <w:trHeight w:hRule="exact" w:val="907"/>
                                <w:jc w:val="center"/>
                              </w:trPr>
                              <w:tc>
                                <w:tcPr>
                                  <w:tcW w:w="680"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424242"/>
                                      <w:sz w:val="20"/>
                                    </w:rPr>
                                    <w:t>8</w:t>
                                  </w:r>
                                </w:p>
                              </w:tc>
                            </w:tr>
                          </w:tbl>
                          <w:p>
                            <w:pPr>
                              <w:jc w:val="center"/>
                            </w:pPr>
                          </w:p>
                        </w:txbxContent>
                      </v:textbox>
                      <w10:wrap type="through"/>
                    </v:rect>
                    <v:rect id="_x0000_s2461" style="height:45;left:68;mso-position-horizontal-relative:page;mso-position-vertical-relative:page;position:absolute;width:119" filled="t" fillcolor="white" stroked="t" strokecolor="#ebf1f9" strokeweight="1.25pt">
                      <v:stroke linestyle="single"/>
                      <w10:wrap type="through"/>
                    </v:rect>
                    <v:rect id="_x0000_s2462" style="height:45;left:68;mso-position-horizontal:center;mso-position-horizontal-relative:page;mso-position-vertical-relative:page;position:absolute;width:119" filled="f" fillcolor="none" stroked="f">
                      <v:fill opacity="0"/>
                      <v:textbox inset="0,0,0,0">
                        <w:txbxContent>
                          <w:tbl>
                            <w:tblPr>
                              <w:jc w:val="center"/>
                              <w:tblLayout w:type="fixed"/>
                            </w:tblPr>
                            <w:tblGrid>
                              <w:gridCol w:w="2381"/>
                            </w:tblGrid>
                            <w:tr>
                              <w:tblPrEx>
                                <w:jc w:val="center"/>
                                <w:tblLayout w:type="fixed"/>
                              </w:tblPrEx>
                              <w:trPr>
                                <w:trHeight w:hRule="exact" w:val="907"/>
                                <w:jc w:val="center"/>
                              </w:trPr>
                              <w:tc>
                                <w:tcPr>
                                  <w:tcW w:w="2381" w:type="dxa"/>
                                  <w:tcBorders>
                                    <w:top w:val="nil"/>
                                    <w:left w:val="nil"/>
                                    <w:bottom w:val="nil"/>
                                    <w:right w:val="nil"/>
                                  </w:tcBorders>
                                  <w:tcMar>
                                    <w:left w:w="113" w:type="dxa"/>
                                    <w:right w:w="113" w:type="dxa"/>
                                  </w:tcMar>
                                  <w:vAlign w:val="center"/>
                                </w:tcPr>
                                <w:p>
                                  <w:pPr>
                                    <w:pStyle w:val="PARAGRAPH"/>
                                    <w:suppressAutoHyphens/>
                                    <w:spacing w:after="0"/>
                                    <w:jc w:val="right"/>
                                  </w:pPr>
                                  <w:r>
                                    <w:rPr>
                                      <w:rFonts w:ascii="Century Gothic" w:eastAsia="Century Gothic" w:hAnsi="Century Gothic" w:cs="Century Gothic"/>
                                      <w:b/>
                                      <w:caps w:val="0"/>
                                      <w:color w:val="424242"/>
                                      <w:sz w:val="20"/>
                                    </w:rPr>
                                    <w:t>Impulsivo</w:t>
                                  </w:r>
                                </w:p>
                                <w:p>
                                  <w:pPr>
                                    <w:pStyle w:val="PARAGRAPH"/>
                                    <w:suppressAutoHyphens/>
                                    <w:spacing w:after="0" w:line="200"/>
                                    <w:jc w:val="right"/>
                                    <w:rPr>
                                      <w:rFonts w:ascii="Century Gothic" w:eastAsia="Century Gothic" w:hAnsi="Century Gothic" w:cs="Century Gothic"/>
                                      <w:b/>
                                      <w:caps w:val="0"/>
                                      <w:color w:val="424242"/>
                                      <w:sz w:val="20"/>
                                    </w:rPr>
                                  </w:pPr>
                                  <w:r>
                                    <w:rPr>
                                      <w:rFonts w:ascii="Century Gothic" w:eastAsia="Century Gothic" w:hAnsi="Century Gothic" w:cs="Century Gothic"/>
                                      <w:b w:val="0"/>
                                      <w:caps w:val="0"/>
                                      <w:color w:val="424242"/>
                                      <w:sz w:val="16"/>
                                    </w:rPr>
                                    <w:t>Libero dalle costrizioni derivanti dalle regole sociali. Segue gli istinti. Basso autocontrollo.</w:t>
                                  </w:r>
                                </w:p>
                              </w:tc>
                            </w:tr>
                          </w:tbl>
                          <w:p>
                            <w:pPr>
                              <w:jc w:val="center"/>
                            </w:pPr>
                          </w:p>
                        </w:txbxContent>
                      </v:textbox>
                      <w10:wrap type="through"/>
                    </v:rect>
                    <v:rect id="_x0000_s2463" style="height:45;left:391;mso-position-horizontal-relative:page;mso-position-vertical-relative:page;position:absolute;width:119" filled="t" fillcolor="white" stroked="t" strokecolor="#ebf1f9" strokeweight="1.25pt">
                      <v:stroke linestyle="single"/>
                      <w10:wrap type="through"/>
                    </v:rect>
                    <v:rect id="_x0000_s2464" style="height:45;left:391;mso-position-horizontal:center;mso-position-horizontal-relative:page;mso-position-vertical-relative:page;position:absolute;width:119" filled="f" fillcolor="none" stroked="f">
                      <v:fill opacity="0"/>
                      <v:textbox inset="0,0,0,0">
                        <w:txbxContent>
                          <w:tbl>
                            <w:tblPr>
                              <w:jc w:val="center"/>
                              <w:tblLayout w:type="fixed"/>
                            </w:tblPr>
                            <w:tblGrid>
                              <w:gridCol w:w="2381"/>
                            </w:tblGrid>
                            <w:tr>
                              <w:tblPrEx>
                                <w:jc w:val="center"/>
                                <w:tblLayout w:type="fixed"/>
                              </w:tblPrEx>
                              <w:trPr>
                                <w:trHeight w:hRule="exact" w:val="907"/>
                                <w:jc w:val="center"/>
                              </w:trPr>
                              <w:tc>
                                <w:tcPr>
                                  <w:tcW w:w="2381" w:type="dxa"/>
                                  <w:tcBorders>
                                    <w:top w:val="nil"/>
                                    <w:left w:val="nil"/>
                                    <w:bottom w:val="nil"/>
                                    <w:right w:val="nil"/>
                                  </w:tcBorders>
                                  <w:tcMar>
                                    <w:left w:w="113" w:type="dxa"/>
                                    <w:right w:w="113" w:type="dxa"/>
                                  </w:tcMar>
                                  <w:vAlign w:val="center"/>
                                </w:tcPr>
                                <w:p>
                                  <w:pPr>
                                    <w:pStyle w:val="PARAGRAPH"/>
                                    <w:suppressAutoHyphens/>
                                    <w:spacing w:after="0"/>
                                    <w:jc w:val="left"/>
                                  </w:pPr>
                                  <w:r>
                                    <w:rPr>
                                      <w:rFonts w:ascii="Century Gothic" w:eastAsia="Century Gothic" w:hAnsi="Century Gothic" w:cs="Century Gothic"/>
                                      <w:b/>
                                      <w:caps w:val="0"/>
                                      <w:color w:val="424242"/>
                                      <w:sz w:val="20"/>
                                    </w:rPr>
                                    <w:t>Controllato</w:t>
                                  </w:r>
                                </w:p>
                                <w:p>
                                  <w:pPr>
                                    <w:pStyle w:val="PARAGRAPH"/>
                                    <w:suppressAutoHyphens/>
                                    <w:spacing w:after="0" w:line="200"/>
                                    <w:jc w:val="left"/>
                                    <w:rPr>
                                      <w:rFonts w:ascii="Century Gothic" w:eastAsia="Century Gothic" w:hAnsi="Century Gothic" w:cs="Century Gothic"/>
                                      <w:b/>
                                      <w:caps w:val="0"/>
                                      <w:color w:val="424242"/>
                                      <w:sz w:val="20"/>
                                    </w:rPr>
                                  </w:pPr>
                                  <w:r>
                                    <w:rPr>
                                      <w:rFonts w:ascii="Century Gothic" w:eastAsia="Century Gothic" w:hAnsi="Century Gothic" w:cs="Century Gothic"/>
                                      <w:b w:val="0"/>
                                      <w:caps w:val="0"/>
                                      <w:color w:val="424242"/>
                                      <w:sz w:val="16"/>
                                    </w:rPr>
                                    <w:t>Si adegua alle norme ed alle aspettative sociali. Inibisce gli istinti. Alto autocontrollo.</w:t>
                                  </w:r>
                                </w:p>
                              </w:tc>
                            </w:tr>
                          </w:tbl>
                          <w:p>
                            <w:pPr>
                              <w:jc w:val="center"/>
                            </w:pPr>
                          </w:p>
                        </w:txbxContent>
                      </v:textbox>
                      <w10:wrap type="through"/>
                    </v:rect>
                    <v:rect id="_x0000_s2465" style="height:45;left:187;mso-position-horizontal-relative:page;mso-position-vertical-relative:page;position:absolute;width:204" filled="t" fillcolor="white" stroked="t" strokecolor="#ebf1f9" strokeweight="1.25pt">
                      <v:stroke linestyle="single"/>
                      <w10:wrap type="through"/>
                    </v:rect>
                    <v:group id="_x0000_s2466" style="height:45;left:187;mso-position-horizontal-relative:page;mso-position-vertical-relative:page;position:absolute;width:204" coordsize="1000,1000">
                      <v:rect id="_x0000_s2467" style="height:800;left:91;mso-position-horizontal-relative:page;mso-position-vertical-relative:page;position:absolute;top:100;width:91" filled="t" fillcolor="#d2e0f2" stroked="t" strokecolor="white" strokeweight="1pt">
                        <v:stroke linestyle="single"/>
                        <w10:wrap type="through"/>
                      </v:rect>
                      <v:rect id="_x0000_s2468" style="height:800;left:182;mso-position-horizontal-relative:page;mso-position-vertical-relative:page;position:absolute;top:100;width:91" filled="t" fillcolor="#d2e0f2" stroked="t" strokecolor="white" strokeweight="1pt">
                        <v:stroke linestyle="single"/>
                        <w10:wrap type="through"/>
                      </v:rect>
                      <v:rect id="_x0000_s2469" style="height:800;left:273;mso-position-horizontal-relative:page;mso-position-vertical-relative:page;position:absolute;top:100;width:91" filled="t" fillcolor="#ebf1f9" stroked="t" strokecolor="white" strokeweight="1pt">
                        <v:stroke linestyle="single"/>
                        <w10:wrap type="through"/>
                      </v:rect>
                      <v:rect id="_x0000_s2470" style="height:800;left:364;mso-position-horizontal-relative:page;mso-position-vertical-relative:page;position:absolute;top:100;width:91" filled="t" fillcolor="#ebf1f9" stroked="t" strokecolor="white" strokeweight="1pt">
                        <v:stroke linestyle="single"/>
                        <w10:wrap type="through"/>
                      </v:rect>
                      <v:rect id="_x0000_s2471" style="height:800;left:455;mso-position-horizontal-relative:page;mso-position-vertical-relative:page;position:absolute;top:100;width:91" filled="t" fillcolor="#f5f8fd" stroked="t" strokecolor="white" strokeweight="1pt">
                        <v:stroke linestyle="single"/>
                        <w10:wrap type="through"/>
                      </v:rect>
                      <v:rect id="_x0000_s2472" style="height:800;left:545;mso-position-horizontal-relative:page;mso-position-vertical-relative:page;position:absolute;top:100;width:91" filled="t" fillcolor="#ebf1f9" stroked="t" strokecolor="white" strokeweight="1pt">
                        <v:stroke linestyle="single"/>
                        <w10:wrap type="through"/>
                      </v:rect>
                      <v:rect id="_x0000_s2473" style="height:800;left:636;mso-position-horizontal-relative:page;mso-position-vertical-relative:page;position:absolute;top:100;width:91" filled="t" fillcolor="#ebf1f9" stroked="t" strokecolor="white" strokeweight="1pt">
                        <v:stroke linestyle="single"/>
                        <w10:wrap type="through"/>
                      </v:rect>
                      <v:rect id="_x0000_s2474" style="height:800;left:727;mso-position-horizontal-relative:page;mso-position-vertical-relative:page;position:absolute;top:100;width:91" filled="t" fillcolor="#d2e0f2" stroked="t" strokecolor="white" strokeweight="1pt">
                        <v:stroke linestyle="single"/>
                        <w10:wrap type="through"/>
                      </v:rect>
                      <v:rect id="_x0000_s2475" style="height:800;left:818;mso-position-horizontal-relative:page;mso-position-vertical-relative:page;position:absolute;top:100;width:91" filled="t" fillcolor="#d2e0f2" stroked="t" strokecolor="white" strokeweight="1pt">
                        <v:stroke linestyle="single"/>
                        <w10:wrap type="through"/>
                      </v:rect>
                      <w10:wrap type="through"/>
                    </v:group>
                    <w10:wrap type="through"/>
                  </v:group>
                  <v:group id="_x0000_s2476" style="height:45;left:194;mso-position-horizontal-relative:page;mso-position-vertical-relative:page;position:absolute;top:185;width:190" coordsize="1000,1000">
                    <v:line id="_x0000_s2477" style="mso-position-horizontal-relative:page;mso-position-vertical-relative:page;mso-wrap-distance-bottom:500;position:absolute" from="500,0" to="800,1000" fillcolor="none" stroked="t" strokecolor="#ff4500" strokeweight="2pt">
                      <v:fill opacity="0"/>
                      <w10:wrap type="through"/>
                    </v:line>
                    <w10:wrap type="through"/>
                  </v:group>
                  <v:group id="_x0000_s2478" style="height:9;left:187;mso-position-horizontal-relative:page;mso-position-vertical-relative:page;position:absolute;top:226;width:204" coordsize="1000,1000">
                    <v:group id="_x0000_s2479" style="height:1000;left:631;mso-position-horizontal-relative:page;mso-position-vertical-relative:page;position:absolute;width:136" coordsize="1000,1000">
                      <v:roundrect id="_x0000_s2480" style="height:1000;mso-position-horizontal-relative:page;mso-position-vertical-relative:page;position:absolute;width:1000" arcsize="10923f" filled="t" fillcolor="#6baff9" stroked="f">
                        <w10:wrap type="through"/>
                      </v:roundrect>
                      <w10:wrap type="through"/>
                    </v:group>
                    <w10:wrap type="through"/>
                  </v:group>
                  <v:group id="_x0000_s2481" style="height:9;left:187;mso-position-horizontal-relative:page;mso-position-vertical-relative:page;position:absolute;top:181;width:204" coordsize="1000,1000">
                    <v:group id="_x0000_s2482" style="height:1000;left:359;mso-position-horizontal-relative:page;mso-position-vertical-relative:page;position:absolute;width:136" coordsize="1000,1000">
                      <v:roundrect id="_x0000_s2483" style="height:1000;mso-position-horizontal-relative:page;mso-position-vertical-relative:page;position:absolute;width:1000" arcsize="10923f" filled="t" fillcolor="#6baff9" stroked="f">
                        <w10:wrap type="through"/>
                      </v:roundrect>
                      <w10:wrap type="through"/>
                    </v:group>
                    <w10:wrap type="through"/>
                  </v:group>
                  <v:group id="_x0000_s2484" style="height:9;left:187;mso-position-horizontal-relative:page;mso-position-vertical-relative:page;position:absolute;top:226;width:204" coordsize="1000,1000">
                    <v:group id="_x0000_s2485" style="height:1000;left:773;mso-position-horizontal-relative:page;mso-position-vertical-relative:page;position:absolute;width:141" coordsize="1000,1000">
                      <v:roundrect id="_x0000_s2486" style="height:1000;mso-position-horizontal-relative:page;mso-position-vertical-relative:page;position:absolute;width:1000" arcsize="10923f" filled="t" fillcolor="#6baff9" stroked="f">
                        <w10:wrap type="through"/>
                      </v:roundrect>
                      <w10:wrap type="through"/>
                    </v:group>
                    <w10:wrap type="through"/>
                  </v:group>
                  <v:group id="_x0000_s2487" style="height:9;left:187;mso-position-horizontal-relative:page;mso-position-vertical-relative:page;position:absolute;top:181;width:204" coordsize="1000,1000">
                    <v:group id="_x0000_s2488" style="height:1000;left:500;mso-position-horizontal-relative:page;mso-position-vertical-relative:page;position:absolute;width:141" coordsize="1000,1000">
                      <v:roundrect id="_x0000_s2489" style="height:1000;mso-position-horizontal-relative:page;mso-position-vertical-relative:page;position:absolute;width:1000" arcsize="10923f" filled="t" fillcolor="#6baff9" stroked="f">
                        <w10:wrap type="through"/>
                      </v:roundrect>
                      <w10:wrap type="through"/>
                    </v:group>
                    <w10:wrap type="through"/>
                  </v:group>
                  <v:group id="_x0000_s2490" style="height:27;left:187;mso-position-horizontal-relative:page;mso-position-vertical-relative:page;position:absolute;top:217;width:204" coordsize="1000,1000">
                    <v:group id="_x0000_s2491" style="height:1000;left:727;mso-position-horizontal-relative:page;mso-position-vertical-relative:page;position:absolute;width:91" coordsize="1000,1000">
                      <v:roundrect id="_x0000_s2492" style="height:1000;mso-position-horizontal-relative:page;mso-position-vertical-relative:page;position:absolute;width:1000" arcsize="10923f" filled="t" fillcolor="#014c99" stroked="f">
                        <w10:wrap type="through"/>
                      </v:roundrect>
                      <v:shape id="_x0000_s2493" type="#_x0000_t202" style="height:1000;mso-position-horizontal:center;mso-position-horizontal-relative:page;mso-position-vertical-relative:page;position:absolute;width:1000" filled="f" fillcolor="none" stroked="f">
                        <v:fill opacity="0"/>
                        <v:textbox inset="0,0,0,0">
                          <w:txbxContent>
                            <w:tbl>
                              <w:tblPr>
                                <w:jc w:val="center"/>
                                <w:tblLayout w:type="fixed"/>
                              </w:tblPr>
                              <w:tblGrid>
                                <w:gridCol w:w="283"/>
                              </w:tblGrid>
                              <w:tr>
                                <w:tblPrEx>
                                  <w:jc w:val="center"/>
                                  <w:tblLayout w:type="fixed"/>
                                </w:tblPrEx>
                                <w:trPr>
                                  <w:trHeight w:hRule="exact" w:val="544"/>
                                  <w:jc w:val="center"/>
                                </w:trPr>
                                <w:tc>
                                  <w:tcPr>
                                    <w:tcW w:w="283"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FFFFFF"/>
                                        <w:sz w:val="16"/>
                                      </w:rPr>
                                      <w:t>8</w:t>
                                    </w:r>
                                  </w:p>
                                </w:tc>
                              </w:tr>
                            </w:tbl>
                            <w:p>
                              <w:pPr>
                                <w:jc w:val="center"/>
                              </w:pPr>
                            </w:p>
                          </w:txbxContent>
                        </v:textbox>
                        <w10:wrap type="through"/>
                      </v:shape>
                      <w10:wrap type="through"/>
                    </v:group>
                    <w10:wrap type="through"/>
                  </v:group>
                  <v:group id="_x0000_s2494" style="height:27;left:187;mso-position-horizontal-relative:page;mso-position-vertical-relative:page;position:absolute;top:171;width:204" coordsize="1000,1000">
                    <v:group id="_x0000_s2495" style="height:1000;left:455;mso-position-horizontal-relative:page;mso-position-vertical-relative:page;position:absolute;width:91" coordsize="1000,1000">
                      <v:roundrect id="_x0000_s2496" style="height:1000;mso-position-horizontal-relative:page;mso-position-vertical-relative:page;position:absolute;width:1000" arcsize="10923f" filled="t" fillcolor="#014c99" stroked="f">
                        <w10:wrap type="through"/>
                      </v:roundrect>
                      <v:shape id="_x0000_s2497" type="#_x0000_t202" style="height:1000;mso-position-horizontal:center;mso-position-horizontal-relative:page;mso-position-vertical-relative:page;position:absolute;width:1000" filled="f" fillcolor="none" stroked="f">
                        <v:fill opacity="0"/>
                        <v:textbox inset="0,0,0,0">
                          <w:txbxContent>
                            <w:tbl>
                              <w:tblPr>
                                <w:jc w:val="center"/>
                                <w:tblLayout w:type="fixed"/>
                              </w:tblPr>
                              <w:tblGrid>
                                <w:gridCol w:w="283"/>
                              </w:tblGrid>
                              <w:tr>
                                <w:tblPrEx>
                                  <w:jc w:val="center"/>
                                  <w:tblLayout w:type="fixed"/>
                                </w:tblPrEx>
                                <w:trPr>
                                  <w:trHeight w:hRule="exact" w:val="544"/>
                                  <w:jc w:val="center"/>
                                </w:trPr>
                                <w:tc>
                                  <w:tcPr>
                                    <w:tcW w:w="283" w:type="dxa"/>
                                    <w:tcBorders>
                                      <w:top w:val="nil"/>
                                      <w:left w:val="nil"/>
                                      <w:bottom w:val="nil"/>
                                      <w:right w:val="nil"/>
                                    </w:tcBorders>
                                    <w:tcMar>
                                      <w:left w:w="0" w:type="dxa"/>
                                      <w:right w:w="0" w:type="dxa"/>
                                    </w:tcMar>
                                    <w:vAlign w:val="center"/>
                                  </w:tcPr>
                                  <w:p>
                                    <w:pPr>
                                      <w:pStyle w:val="PARAGRAPH"/>
                                      <w:suppressAutoHyphens/>
                                      <w:spacing w:after="0"/>
                                      <w:jc w:val="center"/>
                                    </w:pPr>
                                    <w:r>
                                      <w:rPr>
                                        <w:rFonts w:ascii="Century Gothic" w:eastAsia="Century Gothic" w:hAnsi="Century Gothic" w:cs="Century Gothic"/>
                                        <w:b/>
                                        <w:caps w:val="0"/>
                                        <w:color w:val="FFFFFF"/>
                                        <w:sz w:val="16"/>
                                      </w:rPr>
                                      <w:t>5</w:t>
                                    </w:r>
                                  </w:p>
                                </w:tc>
                              </w:tr>
                            </w:tbl>
                            <w:p>
                              <w:pPr>
                                <w:jc w:val="center"/>
                              </w:pPr>
                            </w:p>
                          </w:txbxContent>
                        </v:textbox>
                        <w10:wrap type="through"/>
                      </v:shape>
                      <w10:wrap type="through"/>
                    </v:group>
                    <w10:wrap type="through"/>
                  </v:group>
                </v:group>
              </w:pict>
            </w:r>
          </w:p>
          <w:p>
            <w:pPr>
              <w:pStyle w:val="PARAGRAPH"/>
              <w:spacing w:after="0"/>
              <w:jc w:val="both"/>
              <w:rPr>
                <w:rFonts w:ascii="Century Gothic" w:eastAsia="Century Gothic" w:hAnsi="Century Gothic" w:cs="Century Gothic"/>
                <w:b w:val="0"/>
                <w:caps w:val="0"/>
                <w:color w:val="FFFFFF"/>
                <w:sz w:val="20"/>
              </w:rPr>
            </w:pPr>
          </w:p>
        </w:tc>
      </w:tr>
    </w:tbl>
    <w:p>
      <w:pPr>
        <w:pStyle w:val="PARAGRAPH"/>
        <w:spacing w:after="0"/>
        <w:jc w:val="both"/>
        <w:rPr>
          <w:rFonts w:ascii="Century Gothic" w:eastAsia="Century Gothic" w:hAnsi="Century Gothic" w:cs="Century Gothic"/>
          <w:b w:val="0"/>
          <w:caps w:val="0"/>
          <w:color w:val="424242"/>
          <w:sz w:val="2"/>
        </w:rPr>
      </w:pPr>
    </w:p>
    <w:sectPr>
      <w:type w:val="nextPage"/>
      <w:pgSz w:w="11906" w:h="16838"/>
      <w:pgMar w:top="1247" w:right="567" w:bottom="1247" w:left="567" w:header="0" w:footer="0" w:gutter="0"/>
      <w:cols w:space="708"/>
      <w:titlePg w:val="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pict>
        <v:shapetype id="_x0000_t202" coordsize="21600,21600" o:spt="202" path="m,l,21600r21600,l21600,xe">
          <v:stroke joinstyle="miter"/>
          <v:path gradientshapeok="t" o:connecttype="rect"/>
        </v:shapetype>
        <v:shape id="_x0000_s3081" type="#_x0000_t202" style="height:28.35pt;margin-left:535.75pt;margin-top:789.17pt;mso-position-horizontal-relative:page;mso-position-vertical-relative:page;position:absolute;width:28.35pt;z-index:-251651072" filled="f" fillcolor="none" stroked="f">
          <v:fill opacity="0"/>
          <v:textbox style="mso-fit-shape-to-text:t" inset="0,0,0,0">
            <w:txbxContent>
              <w:p>
                <w:pPr>
                  <w:jc w:val="center"/>
                </w:pPr>
                <w:r>
                  <w:rPr>
                    <w:rFonts w:ascii="Century Gothic" w:eastAsia="Century Gothic" w:hAnsi="Century Gothic" w:cs="Century Gothic"/>
                    <w:b/>
                    <w:color w:val="FFFFFF"/>
                    <w:sz w:val="28"/>
                  </w:rPr>
                  <w:fldChar w:fldCharType="begin"/>
                </w:r>
                <w:r>
                  <w:rPr>
                    <w:rFonts w:ascii="Century Gothic" w:eastAsia="Century Gothic" w:hAnsi="Century Gothic" w:cs="Century Gothic"/>
                    <w:b/>
                    <w:color w:val="FFFFFF"/>
                    <w:sz w:val="28"/>
                  </w:rPr>
                  <w:instrText>PAGE</w:instrText>
                </w:r>
                <w:r>
                  <w:rPr>
                    <w:rFonts w:ascii="Century Gothic" w:eastAsia="Century Gothic" w:hAnsi="Century Gothic" w:cs="Century Gothic"/>
                    <w:b/>
                    <w:color w:val="FFFFFF"/>
                    <w:sz w:val="28"/>
                  </w:rPr>
                  <w:fldChar w:fldCharType="separate"/>
                </w:r>
                <w:r>
                  <w:rPr>
                    <w:rFonts w:ascii="Century Gothic" w:eastAsia="Century Gothic" w:hAnsi="Century Gothic" w:cs="Century Gothic"/>
                    <w:b/>
                    <w:color w:val="FFFFFF"/>
                    <w:sz w:val="28"/>
                  </w:rPr>
                  <w:fldChar w:fldCharType="end"/>
                </w:r>
              </w:p>
            </w:txbxContent>
          </v:textbox>
          <w10:wrap type="through"/>
        </v:shape>
      </w:pict>
    </w:r>
    <w:r>
      <w:pict>
        <v:shape id="_x0000_s3082" type="#_x0000_t202" style="height:11.34pt;margin-left:42.52pt;margin-top:810.71pt;mso-position-horizontal-relative:page;mso-position-vertical-relative:page;position:absolute;width:538.58pt;z-index:-251650048" filled="f" fillcolor="none" stroked="f">
          <v:fill opacity="0"/>
          <v:textbox style="mso-fit-shape-to-text:t" inset="0,0,0,0">
            <w:txbxContent>
              <w:p>
                <w:pPr>
                  <w:jc w:val="left"/>
                </w:pPr>
                <w:r>
                  <w:rPr>
                    <w:rFonts w:ascii="Century Gothic" w:eastAsia="Century Gothic" w:hAnsi="Century Gothic" w:cs="Century Gothic"/>
                    <w:b w:val="0"/>
                    <w:color w:val="424242"/>
                    <w:sz w:val="16"/>
                  </w:rPr>
                  <w:t>© Psychometrics Ltd.</w:t>
                </w:r>
              </w:p>
            </w:txbxContent>
          </v:textbox>
          <w10:wrap type="through"/>
        </v:shape>
      </w:pict>
    </w:r>
    <w:r>
      <w:pict>
        <v:roundrect id="_x0000_s3083" style="height:18.43pt;margin-left:28.35pt;margin-top:788.31pt;mso-position-horizontal-relative:page;mso-position-vertical-relative:page;position:absolute;width:538.58pt;z-index:-251654144" arcsize="10923f" filled="f" fillcolor="none" stroked="t" strokecolor="#ebf1f9" strokeweight="1.5pt">
          <v:fill opacity="0"/>
          <w10:wrap type="through"/>
        </v:roundrect>
      </w:pic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3084" type="#_x0000_t75" style="height:17.28pt;margin-left:532.63pt;margin-top:788.88pt;mso-position-horizontal-relative:page;mso-position-vertical-relative:page;position:absolute;width:33.84pt;z-index:-251656192">
          <v:imagedata r:id="rId1" o:title=""/>
          <w10:wrap type="through"/>
        </v:shape>
      </w:pict>
    </w:r>
    <w:r>
      <w:pict>
        <v:shape id="_x0000_s3085" type="#_x0000_t202" style="height:11.34pt;margin-left:42.52pt;margin-top:790.58pt;mso-position-horizontal-relative:page;mso-position-vertical-relative:page;position:absolute;width:481.89pt;z-index:251658240" filled="f" fillcolor="none" stroked="f">
          <v:fill opacity="0"/>
          <v:textbox style="mso-fit-shape-to-text:t" inset="0,0,0,0">
            <w:txbxContent>
              <w:p>
                <w:pPr>
                  <w:jc w:val="left"/>
                </w:pPr>
                <w:r>
                  <w:rPr>
                    <w:rFonts w:ascii="Century Gothic" w:eastAsia="Century Gothic" w:hAnsi="Century Gothic" w:cs="Century Gothic"/>
                    <w:b/>
                    <w:color w:val="424242"/>
                    <w:sz w:val="22"/>
                  </w:rPr>
                  <w:t>Erika Franceschini</w:t>
                </w:r>
              </w:p>
            </w:txbxContent>
          </v:textbox>
          <w10:wrap type="through"/>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3073" type="#_x0000_t75" style="height:22.56pt;margin-left:537.45pt;margin-top:24.66pt;mso-position-horizontal-relative:page;mso-position-vertical-relative:page;position:absolute;width:22.8pt;z-index:-251649024">
          <v:imagedata r:id="rId1" o:title=""/>
          <w10:wrap type="through"/>
        </v:shape>
      </w:pict>
    </w:r>
    <w:r>
      <w:pict>
        <v:shapetype id="_x0000_t202" coordsize="21600,21600" o:spt="202" path="m,l,21600r21600,l21600,xe">
          <v:stroke joinstyle="miter"/>
          <v:path gradientshapeok="t" o:connecttype="rect"/>
        </v:shapetype>
        <v:shape id="_x0000_s3074" type="#_x0000_t202" style="height:22.68pt;margin-left:104.88pt;margin-top:28.63pt;mso-position-horizontal-relative:page;mso-position-vertical-relative:page;position:absolute;width:425.2pt;z-index:-251646976" filled="f" fillcolor="none" stroked="f">
          <v:fill opacity="0"/>
          <v:textbox style="mso-fit-shape-to-text:t" inset="0,0,0,0">
            <w:txbxContent>
              <w:p>
                <w:pPr>
                  <w:jc w:val="right"/>
                </w:pPr>
                <w:r>
                  <w:rPr>
                    <w:rFonts w:ascii="Century Gothic" w:eastAsia="Century Gothic" w:hAnsi="Century Gothic" w:cs="Century Gothic"/>
                    <w:b/>
                    <w:color w:val="424242"/>
                    <w:sz w:val="22"/>
                  </w:rPr>
                  <w:t>Rapporto Expert</w:t>
                </w:r>
                <w:r>
                  <w:rPr>
                    <w:rFonts w:ascii="Century Gothic" w:eastAsia="Century Gothic" w:hAnsi="Century Gothic" w:cs="Century Gothic"/>
                    <w:b/>
                    <w:color w:val="424242"/>
                    <w:sz w:val="22"/>
                  </w:rPr>
                  <w:t xml:space="preserve">  |  </w:t>
                </w:r>
                <w:r>
                  <w:rPr>
                    <w:rFonts w:ascii="Century Gothic" w:eastAsia="Century Gothic" w:hAnsi="Century Gothic" w:cs="Century Gothic"/>
                    <w:b/>
                    <w:color w:val="424242"/>
                    <w:sz w:val="22"/>
                  </w:rPr>
                  <w:t>Esteso</w:t>
                </w:r>
              </w:p>
            </w:txbxContent>
          </v:textbox>
          <w10:wrap type="through"/>
        </v:shape>
      </w:pict>
    </w:r>
    <w:r>
      <w:pict>
        <v:roundrect id="_x0000_s3075" style="height:31.18pt;margin-left:28.35pt;margin-top:20.34pt;mso-position-horizontal-relative:page;mso-position-vertical-relative:page;position:absolute;width:538.58pt;z-index:-251657216" arcsize="10923f" filled="t" fillcolor="#ebf1f9" stroked="t" strokecolor="#ebf1f9" strokeweight="1.25pt">
          <w10:wrap type="through"/>
        </v:roundrect>
      </w:pict>
    </w:r>
    <w:r>
      <w:pict>
        <v:roundrect id="_x0000_s3076" style="height:31.18pt;margin-left:28.35pt;margin-top:20.34pt;mso-position-horizontal-relative:page;mso-position-vertical-relative:page;position:absolute;width:99.21pt;z-index:-251655168" arcsize="10923f" filled="t" fillcolor="white" stroked="t" strokecolor="#ebf1f9" strokeweight="1.25pt">
          <w10:wrap type="through"/>
        </v:roundrect>
      </w:pict>
    </w:r>
    <w:r>
      <w:pict>
        <v:rect id="_x0000_s3077" style="height:31.18pt;margin-left:116.79pt;margin-top:20.34pt;mso-position-horizontal-relative:page;mso-position-vertical-relative:page;position:absolute;width:99.21pt;z-index:-251653120" filled="t" fillcolor="#ebf1f9" stroked="t" strokecolor="#ebf1f9" strokeweight="1.25pt">
          <w10:wrap type="through"/>
        </v:rect>
      </w:pict>
    </w:r>
    <w:r>
      <w:pict>
        <v:rect id="_x0000_s3078" style="height:34.02pt;margin-left:117.35pt;margin-top:18.99pt;mso-position-horizontal-relative:page;mso-position-vertical-relative:page;position:absolute;width:3.69pt;z-index:-251648000" filled="t" fillcolor="white" stroked="f">
          <w10:wrap type="through"/>
        </v:rect>
      </w:pict>
    </w:r>
    <w:r>
      <w:pict>
        <v:shape id="_x0000_s3079" type="#_x0000_t202" style="height:27.21pt;margin-left:32.88pt;margin-top:22.39pt;mso-position-horizontal-relative:page;mso-position-vertical-relative:page;position:absolute;width:79.37pt;z-index:-251652096" filled="f" fillcolor="none" stroked="f">
          <v:fill opacity="0"/>
          <v:textbox inset="0,0,0,0">
            <w:txbxContent>
              <w:tbl>
                <w:tblPr>
                  <w:jc w:val="center"/>
                  <w:tblLayout w:type="fixed"/>
                </w:tblPr>
                <w:tblGrid>
                  <w:gridCol w:w="1587"/>
                </w:tblGrid>
                <w:tr>
                  <w:tblPrEx>
                    <w:jc w:val="center"/>
                    <w:tblLayout w:type="fixed"/>
                  </w:tblPrEx>
                  <w:trPr>
                    <w:trHeight w:hRule="exact" w:val="544"/>
                    <w:jc w:val="center"/>
                  </w:trPr>
                  <w:tc>
                    <w:tcPr>
                      <w:tcW w:w="1587" w:type="dxa"/>
                      <w:tcBorders>
                        <w:top w:val="nil"/>
                        <w:left w:val="nil"/>
                        <w:bottom w:val="nil"/>
                        <w:right w:val="nil"/>
                      </w:tcBorders>
                      <w:tcMar>
                        <w:top w:w="0" w:type="dxa"/>
                        <w:left w:w="0" w:type="dxa"/>
                        <w:bottom w:w="0" w:type="dxa"/>
                        <w:right w:w="0" w:type="dxa"/>
                      </w:tcMar>
                      <w:vAlign w:val="center"/>
                    </w:tcPr>
                    <w:p>
                      <w:pPr>
                        <w:jc w:val="center"/>
                      </w:pPr>
                      <w:r>
                        <w:rPr>
                          <w:b w:val="0"/>
                          <w:sz w:val="24"/>
                        </w:rPr>
                        <w:pict>
                          <v:shape id="_x0000_i3080" type="#_x0000_t75" style="height:27.1pt;mso-position-horizontal-relative:page;mso-position-vertical-relative:page;width:79.37pt">
                            <v:imagedata r:id="rId2" o:title=""/>
                          </v:shape>
                        </w:pict>
                      </w:r>
                    </w:p>
                  </w:tc>
                </w:tr>
              </w:tbl>
              <w:p/>
            </w:txbxContent>
          </v:textbox>
          <w10:wrap type="through"/>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lt;"/>
      <w:lvlJc w:val="left"/>
      <w:pPr>
        <w:tabs>
          <w:tab w:val="num" w:pos="440"/>
        </w:tabs>
        <w:ind w:left="440" w:hanging="320"/>
      </w:pPr>
      <w:rPr>
        <w:rFonts w:ascii="Webdings" w:eastAsia="Webdings" w:hAnsi="Webdings" w:cs="Webdings"/>
        <w:color w:val="014C99"/>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lt;"/>
      <w:lvlJc w:val="left"/>
      <w:pPr>
        <w:tabs>
          <w:tab w:val="num" w:pos="440"/>
        </w:tabs>
        <w:ind w:left="440" w:hanging="320"/>
      </w:pPr>
      <w:rPr>
        <w:rFonts w:ascii="Webdings" w:eastAsia="Webdings" w:hAnsi="Webdings" w:cs="Webdings"/>
        <w:color w:val="014C99"/>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lt;"/>
      <w:lvlJc w:val="left"/>
      <w:pPr>
        <w:tabs>
          <w:tab w:val="num" w:pos="440"/>
        </w:tabs>
        <w:ind w:left="440" w:hanging="320"/>
      </w:pPr>
      <w:rPr>
        <w:rFonts w:ascii="Webdings" w:eastAsia="Webdings" w:hAnsi="Webdings" w:cs="Webdings"/>
        <w:color w:val="014C99"/>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lt;"/>
      <w:lvlJc w:val="left"/>
      <w:pPr>
        <w:tabs>
          <w:tab w:val="num" w:pos="440"/>
        </w:tabs>
        <w:ind w:left="440" w:hanging="320"/>
      </w:pPr>
      <w:rPr>
        <w:rFonts w:ascii="Webdings" w:eastAsia="Webdings" w:hAnsi="Webdings" w:cs="Webdings"/>
        <w:color w:val="014C99"/>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lt;"/>
      <w:lvlJc w:val="left"/>
      <w:pPr>
        <w:tabs>
          <w:tab w:val="num" w:pos="440"/>
        </w:tabs>
        <w:ind w:left="440" w:hanging="320"/>
      </w:pPr>
      <w:rPr>
        <w:rFonts w:ascii="Webdings" w:eastAsia="Webdings" w:hAnsi="Webdings" w:cs="Webdings"/>
        <w:color w:val="014C99"/>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lt;"/>
      <w:lvlJc w:val="left"/>
      <w:pPr>
        <w:tabs>
          <w:tab w:val="num" w:pos="440"/>
        </w:tabs>
        <w:ind w:left="440" w:hanging="320"/>
      </w:pPr>
      <w:rPr>
        <w:rFonts w:ascii="Webdings" w:eastAsia="Webdings" w:hAnsi="Webdings" w:cs="Webdings"/>
        <w:color w:val="014C99"/>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grammar="clean"/>
  <w:stylePaneFormatFilter w:val="3F01"/>
  <w:doNotTrackMoves/>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PAGEHEADING">
    <w:name w:val="PAGEHEADING"/>
    <w:pPr>
      <w:pBdr>
        <w:bottom w:val="single" w:sz="16" w:space="0" w:color="6495ED"/>
      </w:pBdr>
      <w:jc w:val="center"/>
    </w:pPr>
    <w:rPr>
      <w:rFonts w:ascii="Arial Narrow" w:eastAsia="Arial Narrow" w:hAnsi="Arial Narrow" w:cs="Arial Narrow"/>
      <w:color w:val="FFFFFF"/>
      <w:sz w:val="42"/>
    </w:rPr>
  </w:style>
  <w:style w:type="paragraph" w:customStyle="1" w:styleId="SUBHEADING">
    <w:name w:val="SUBHEADING"/>
    <w:pPr>
      <w:jc w:val="left"/>
    </w:pPr>
    <w:rPr>
      <w:rFonts w:ascii="Arial Narrow" w:eastAsia="Arial Narrow" w:hAnsi="Arial Narrow" w:cs="Arial Narrow"/>
      <w:color w:val="6495ED"/>
      <w:sz w:val="32"/>
    </w:rPr>
  </w:style>
  <w:style w:type="paragraph" w:customStyle="1" w:styleId="PARAGRAPH">
    <w:name w:val="PARAGRAPH"/>
    <w:pPr>
      <w:jc w:val="both"/>
    </w:pPr>
    <w:rPr>
      <w:rFonts w:ascii="Arial Narrow" w:eastAsia="Arial Narrow" w:hAnsi="Arial Narrow" w:cs="Arial Narrow"/>
      <w:sz w:val="24"/>
    </w:rPr>
  </w:style>
  <w:style w:type="paragraph" w:customStyle="1" w:styleId="PARAGRAPHBOLDON">
    <w:name w:val="PARAGRAPHBOLDON"/>
    <w:pPr>
      <w:jc w:val="both"/>
    </w:pPr>
    <w:rPr>
      <w:rFonts w:ascii="Arial Narrow" w:eastAsia="Arial Narrow" w:hAnsi="Arial Narrow" w:cs="Arial Narrow"/>
      <w:b/>
      <w:sz w:val="24"/>
    </w:rPr>
  </w:style>
  <w:style w:type="paragraph" w:customStyle="1" w:styleId="BOLDOFF">
    <w:name w:val="BOLDOFF"/>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header" Target="header1.xml" /><Relationship Id="rId13" Type="http://schemas.openxmlformats.org/officeDocument/2006/relationships/footer" Target="footer1.xml" /><Relationship Id="rId14" Type="http://schemas.openxmlformats.org/officeDocument/2006/relationships/image" Target="media/image12.png" /><Relationship Id="rId15" Type="http://schemas.openxmlformats.org/officeDocument/2006/relationships/image" Target="media/image13.png" /><Relationship Id="rId16" Type="http://schemas.openxmlformats.org/officeDocument/2006/relationships/image" Target="media/image14.png" /><Relationship Id="rId17" Type="http://schemas.openxmlformats.org/officeDocument/2006/relationships/numbering" Target="numbering.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jpe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1.xml.rels>&#65279;<?xml version="1.0" encoding="utf-8" standalone="yes"?><Relationships xmlns="http://schemas.openxmlformats.org/package/2006/relationships"><Relationship Id="rId1" Type="http://schemas.openxmlformats.org/officeDocument/2006/relationships/image" Target="media/image11.png" /></Relationships>
</file>

<file path=word/_rels/header1.xml.rels>&#65279;<?xml version="1.0" encoding="utf-8" standalone="yes"?><Relationships xmlns="http://schemas.openxmlformats.org/package/2006/relationships"><Relationship Id="rId1" Type="http://schemas.openxmlformats.org/officeDocument/2006/relationships/image" Target="media/image9.png" /><Relationship Id="rId2" Type="http://schemas.openxmlformats.org/officeDocument/2006/relationships/image" Target="media/image10.png"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